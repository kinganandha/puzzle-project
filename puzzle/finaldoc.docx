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media/image5.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A873E7">
      <w:pPr>
        <w:pStyle w:val="14"/>
        <w:spacing w:line="391" w:lineRule="auto"/>
        <w:ind w:left="0" w:leftChars="0" w:right="220" w:rightChars="100" w:firstLine="0" w:firstLineChars="0"/>
        <w:rPr>
          <w:sz w:val="36"/>
          <w:szCs w:val="36"/>
        </w:rPr>
      </w:pPr>
      <w:r>
        <w:rPr>
          <w:sz w:val="36"/>
          <w:szCs w:val="36"/>
        </w:rPr>
        <w:drawing>
          <wp:anchor distT="0" distB="0" distL="0" distR="0" simplePos="0" relativeHeight="251667456" behindDoc="0" locked="0" layoutInCell="1" allowOverlap="1">
            <wp:simplePos x="0" y="0"/>
            <wp:positionH relativeFrom="page">
              <wp:posOffset>436880</wp:posOffset>
            </wp:positionH>
            <wp:positionV relativeFrom="paragraph">
              <wp:posOffset>-222250</wp:posOffset>
            </wp:positionV>
            <wp:extent cx="763270" cy="756920"/>
            <wp:effectExtent l="0" t="0" r="13970" b="5080"/>
            <wp:wrapNone/>
            <wp:docPr id="5" name="Picture 1" descr="C:\Users\Administrator\Desktop\AU.png"/>
            <wp:cNvGraphicFramePr/>
            <a:graphic xmlns:a="http://schemas.openxmlformats.org/drawingml/2006/main">
              <a:graphicData uri="http://schemas.openxmlformats.org/drawingml/2006/picture">
                <pic:pic xmlns:pic="http://schemas.openxmlformats.org/drawingml/2006/picture">
                  <pic:nvPicPr>
                    <pic:cNvPr id="5" name="Picture 1" descr="C:\Users\Administrator\Desktop\AU.png"/>
                    <pic:cNvPicPr/>
                  </pic:nvPicPr>
                  <pic:blipFill>
                    <a:blip r:embed="rId13" cstate="print"/>
                    <a:srcRect/>
                    <a:stretch>
                      <a:fillRect/>
                    </a:stretch>
                  </pic:blipFill>
                  <pic:spPr>
                    <a:xfrm>
                      <a:off x="0" y="0"/>
                      <a:ext cx="763270" cy="756920"/>
                    </a:xfrm>
                    <a:prstGeom prst="rect">
                      <a:avLst/>
                    </a:prstGeom>
                  </pic:spPr>
                </pic:pic>
              </a:graphicData>
            </a:graphic>
          </wp:anchor>
        </w:drawing>
      </w:r>
      <w:r>
        <w:rPr>
          <w:sz w:val="36"/>
          <w:szCs w:val="36"/>
        </w:rPr>
        <w:t xml:space="preserve"> IMAGE SLIDING PUZZLE GAMING</w:t>
      </w:r>
      <w:r>
        <w:rPr>
          <w:sz w:val="36"/>
          <w:szCs w:val="36"/>
        </w:rPr>
        <w:drawing>
          <wp:anchor distT="0" distB="0" distL="0" distR="0" simplePos="0" relativeHeight="251670528" behindDoc="0" locked="0" layoutInCell="1" allowOverlap="1">
            <wp:simplePos x="0" y="0"/>
            <wp:positionH relativeFrom="page">
              <wp:posOffset>6422390</wp:posOffset>
            </wp:positionH>
            <wp:positionV relativeFrom="paragraph">
              <wp:posOffset>-229870</wp:posOffset>
            </wp:positionV>
            <wp:extent cx="848995" cy="818515"/>
            <wp:effectExtent l="0" t="0" r="0" b="0"/>
            <wp:wrapNone/>
            <wp:docPr id="7" name="Picture 3" descr="Image result for krct logo"/>
            <wp:cNvGraphicFramePr/>
            <a:graphic xmlns:a="http://schemas.openxmlformats.org/drawingml/2006/main">
              <a:graphicData uri="http://schemas.openxmlformats.org/drawingml/2006/picture">
                <pic:pic xmlns:pic="http://schemas.openxmlformats.org/drawingml/2006/picture">
                  <pic:nvPicPr>
                    <pic:cNvPr id="7" name="Picture 3" descr="Image result for krct logo"/>
                    <pic:cNvPicPr/>
                  </pic:nvPicPr>
                  <pic:blipFill>
                    <a:blip r:embed="rId14" cstate="print"/>
                    <a:srcRect/>
                    <a:stretch>
                      <a:fillRect/>
                    </a:stretch>
                  </pic:blipFill>
                  <pic:spPr>
                    <a:xfrm>
                      <a:off x="0" y="0"/>
                      <a:ext cx="848995" cy="818515"/>
                    </a:xfrm>
                    <a:prstGeom prst="rect">
                      <a:avLst/>
                    </a:prstGeom>
                    <a:ln>
                      <a:solidFill>
                        <a:schemeClr val="bg1"/>
                      </a:solidFill>
                    </a:ln>
                  </pic:spPr>
                </pic:pic>
              </a:graphicData>
            </a:graphic>
          </wp:anchor>
        </w:drawing>
      </w:r>
    </w:p>
    <w:p w14:paraId="08428F10">
      <w:pPr>
        <w:pStyle w:val="7"/>
        <w:ind w:left="0"/>
        <w:rPr>
          <w:b/>
        </w:rPr>
      </w:pPr>
    </w:p>
    <w:p w14:paraId="63C4D6BC">
      <w:pPr>
        <w:pStyle w:val="7"/>
        <w:spacing w:before="8"/>
        <w:ind w:left="0"/>
        <w:rPr>
          <w:b/>
          <w:sz w:val="24"/>
          <w:szCs w:val="24"/>
        </w:rPr>
      </w:pPr>
    </w:p>
    <w:p w14:paraId="6A5BE12C">
      <w:pPr>
        <w:pStyle w:val="7"/>
        <w:spacing w:before="8"/>
        <w:ind w:left="0"/>
        <w:rPr>
          <w:b/>
          <w:sz w:val="24"/>
          <w:szCs w:val="24"/>
        </w:rPr>
      </w:pPr>
    </w:p>
    <w:p w14:paraId="1BFDFF90">
      <w:pPr>
        <w:pStyle w:val="7"/>
        <w:spacing w:before="8"/>
        <w:ind w:left="0"/>
        <w:rPr>
          <w:b/>
          <w:sz w:val="24"/>
          <w:szCs w:val="24"/>
        </w:rPr>
      </w:pPr>
    </w:p>
    <w:p w14:paraId="1F5D1098">
      <w:pPr>
        <w:pStyle w:val="7"/>
        <w:spacing w:before="8"/>
        <w:ind w:left="0"/>
        <w:rPr>
          <w:b/>
          <w:sz w:val="24"/>
          <w:szCs w:val="24"/>
        </w:rPr>
      </w:pPr>
    </w:p>
    <w:p w14:paraId="027CE771">
      <w:pPr>
        <w:pStyle w:val="7"/>
        <w:spacing w:before="8"/>
        <w:ind w:left="0"/>
        <w:rPr>
          <w:b/>
          <w:sz w:val="24"/>
          <w:szCs w:val="24"/>
        </w:rPr>
      </w:pPr>
    </w:p>
    <w:p w14:paraId="7F2E8BC3">
      <w:pPr>
        <w:pStyle w:val="7"/>
        <w:spacing w:before="8" w:line="360" w:lineRule="auto"/>
        <w:ind w:left="0"/>
        <w:rPr>
          <w:b/>
          <w:sz w:val="24"/>
          <w:szCs w:val="24"/>
        </w:rPr>
      </w:pPr>
    </w:p>
    <w:p w14:paraId="09E7C017">
      <w:pPr>
        <w:pStyle w:val="3"/>
        <w:spacing w:line="360" w:lineRule="auto"/>
        <w:ind w:left="1460" w:right="1817"/>
        <w:jc w:val="center"/>
      </w:pPr>
      <w:r>
        <w:t>A</w:t>
      </w:r>
      <w:r>
        <w:rPr>
          <w:spacing w:val="-15"/>
        </w:rPr>
        <w:t xml:space="preserve"> </w:t>
      </w:r>
      <w:r>
        <w:t>DESIGN</w:t>
      </w:r>
      <w:r>
        <w:rPr>
          <w:spacing w:val="-13"/>
        </w:rPr>
        <w:t xml:space="preserve"> </w:t>
      </w:r>
      <w:r>
        <w:t>PROJECT</w:t>
      </w:r>
      <w:r>
        <w:rPr>
          <w:spacing w:val="-9"/>
        </w:rPr>
        <w:t xml:space="preserve"> </w:t>
      </w:r>
      <w:r>
        <w:t>REPORT</w:t>
      </w:r>
    </w:p>
    <w:p w14:paraId="73199C98">
      <w:pPr>
        <w:spacing w:before="254" w:line="360" w:lineRule="auto"/>
        <w:ind w:left="1460" w:right="1819"/>
        <w:jc w:val="center"/>
        <w:rPr>
          <w:b/>
          <w:iCs/>
          <w:sz w:val="24"/>
          <w:szCs w:val="24"/>
        </w:rPr>
      </w:pPr>
      <w:r>
        <w:rPr>
          <w:b/>
          <w:iCs/>
          <w:sz w:val="24"/>
          <w:szCs w:val="24"/>
        </w:rPr>
        <w:t>Submitted by</w:t>
      </w:r>
    </w:p>
    <w:p w14:paraId="2B319993">
      <w:pPr>
        <w:spacing w:before="254" w:line="360" w:lineRule="auto"/>
        <w:ind w:left="1460" w:right="1819"/>
        <w:jc w:val="center"/>
        <w:rPr>
          <w:b/>
          <w:sz w:val="24"/>
          <w:szCs w:val="24"/>
        </w:rPr>
      </w:pPr>
      <w:r>
        <w:rPr>
          <w:b/>
          <w:sz w:val="24"/>
          <w:szCs w:val="24"/>
        </w:rPr>
        <w:t xml:space="preserve">ANANDHA RAMAN R </w:t>
      </w:r>
      <w:bookmarkStart w:id="59" w:name="_GoBack"/>
      <w:bookmarkEnd w:id="59"/>
    </w:p>
    <w:p w14:paraId="5C3E9471">
      <w:pPr>
        <w:spacing w:before="254" w:line="360" w:lineRule="auto"/>
        <w:ind w:left="1460" w:right="1819"/>
        <w:jc w:val="center"/>
        <w:rPr>
          <w:b/>
          <w:sz w:val="24"/>
          <w:szCs w:val="24"/>
        </w:rPr>
      </w:pPr>
      <w:r>
        <w:rPr>
          <w:b/>
          <w:sz w:val="24"/>
          <w:szCs w:val="24"/>
        </w:rPr>
        <w:t xml:space="preserve">ARUN K </w:t>
      </w:r>
    </w:p>
    <w:p w14:paraId="53E470DD">
      <w:pPr>
        <w:spacing w:before="254" w:line="360" w:lineRule="auto"/>
        <w:ind w:left="1460" w:right="1819"/>
        <w:jc w:val="center"/>
        <w:rPr>
          <w:b/>
          <w:sz w:val="24"/>
          <w:szCs w:val="24"/>
        </w:rPr>
      </w:pPr>
      <w:r>
        <w:rPr>
          <w:b/>
          <w:sz w:val="24"/>
          <w:szCs w:val="24"/>
        </w:rPr>
        <w:t>DINESH KARTHIK S</w:t>
      </w:r>
    </w:p>
    <w:p w14:paraId="1688C3D1">
      <w:pPr>
        <w:spacing w:before="254" w:line="360" w:lineRule="auto"/>
        <w:ind w:left="1460" w:right="1819"/>
        <w:jc w:val="center"/>
        <w:rPr>
          <w:b/>
          <w:sz w:val="24"/>
          <w:szCs w:val="24"/>
        </w:rPr>
      </w:pPr>
    </w:p>
    <w:p w14:paraId="5B418AF8">
      <w:pPr>
        <w:spacing w:line="360" w:lineRule="auto"/>
        <w:ind w:left="1460" w:right="1819"/>
        <w:jc w:val="center"/>
        <w:rPr>
          <w:b/>
          <w:sz w:val="24"/>
          <w:szCs w:val="24"/>
        </w:rPr>
      </w:pPr>
    </w:p>
    <w:p w14:paraId="3A62EF17">
      <w:pPr>
        <w:spacing w:line="360" w:lineRule="auto"/>
        <w:ind w:left="1389" w:right="1903"/>
        <w:jc w:val="center"/>
        <w:rPr>
          <w:bCs/>
          <w:sz w:val="24"/>
          <w:szCs w:val="24"/>
        </w:rPr>
      </w:pPr>
      <w:r>
        <w:rPr>
          <w:bCs/>
          <w:sz w:val="24"/>
          <w:szCs w:val="24"/>
        </w:rPr>
        <w:t>in</w:t>
      </w:r>
      <w:r>
        <w:rPr>
          <w:bCs/>
          <w:spacing w:val="-14"/>
          <w:sz w:val="24"/>
          <w:szCs w:val="24"/>
        </w:rPr>
        <w:t xml:space="preserve"> </w:t>
      </w:r>
      <w:r>
        <w:rPr>
          <w:bCs/>
          <w:sz w:val="24"/>
          <w:szCs w:val="24"/>
        </w:rPr>
        <w:t>partial</w:t>
      </w:r>
      <w:r>
        <w:rPr>
          <w:bCs/>
          <w:spacing w:val="-10"/>
          <w:sz w:val="24"/>
          <w:szCs w:val="24"/>
        </w:rPr>
        <w:t xml:space="preserve"> </w:t>
      </w:r>
      <w:r>
        <w:rPr>
          <w:bCs/>
          <w:sz w:val="24"/>
          <w:szCs w:val="24"/>
        </w:rPr>
        <w:t>fulfillment</w:t>
      </w:r>
      <w:r>
        <w:rPr>
          <w:bCs/>
          <w:spacing w:val="1"/>
          <w:sz w:val="24"/>
          <w:szCs w:val="24"/>
        </w:rPr>
        <w:t xml:space="preserve"> </w:t>
      </w:r>
      <w:r>
        <w:rPr>
          <w:bCs/>
          <w:sz w:val="24"/>
          <w:szCs w:val="24"/>
        </w:rPr>
        <w:t>for</w:t>
      </w:r>
      <w:r>
        <w:rPr>
          <w:bCs/>
          <w:spacing w:val="-6"/>
          <w:sz w:val="24"/>
          <w:szCs w:val="24"/>
        </w:rPr>
        <w:t xml:space="preserve"> </w:t>
      </w:r>
      <w:r>
        <w:rPr>
          <w:bCs/>
          <w:sz w:val="24"/>
          <w:szCs w:val="24"/>
        </w:rPr>
        <w:t>the</w:t>
      </w:r>
      <w:r>
        <w:rPr>
          <w:bCs/>
          <w:spacing w:val="-7"/>
          <w:sz w:val="24"/>
          <w:szCs w:val="24"/>
        </w:rPr>
        <w:t xml:space="preserve"> </w:t>
      </w:r>
      <w:r>
        <w:rPr>
          <w:bCs/>
          <w:sz w:val="24"/>
          <w:szCs w:val="24"/>
        </w:rPr>
        <w:t>award</w:t>
      </w:r>
      <w:r>
        <w:rPr>
          <w:bCs/>
          <w:spacing w:val="-12"/>
          <w:sz w:val="24"/>
          <w:szCs w:val="24"/>
        </w:rPr>
        <w:t xml:space="preserve"> </w:t>
      </w:r>
      <w:r>
        <w:rPr>
          <w:bCs/>
          <w:sz w:val="24"/>
          <w:szCs w:val="24"/>
        </w:rPr>
        <w:t>of</w:t>
      </w:r>
      <w:r>
        <w:rPr>
          <w:bCs/>
          <w:spacing w:val="-12"/>
          <w:sz w:val="24"/>
          <w:szCs w:val="24"/>
        </w:rPr>
        <w:t xml:space="preserve"> </w:t>
      </w:r>
      <w:r>
        <w:rPr>
          <w:bCs/>
          <w:sz w:val="24"/>
          <w:szCs w:val="24"/>
        </w:rPr>
        <w:t>the</w:t>
      </w:r>
      <w:r>
        <w:rPr>
          <w:bCs/>
          <w:spacing w:val="-12"/>
          <w:sz w:val="24"/>
          <w:szCs w:val="24"/>
        </w:rPr>
        <w:t xml:space="preserve"> </w:t>
      </w:r>
      <w:r>
        <w:rPr>
          <w:bCs/>
          <w:sz w:val="24"/>
          <w:szCs w:val="24"/>
        </w:rPr>
        <w:t>degree</w:t>
      </w:r>
      <w:r>
        <w:rPr>
          <w:bCs/>
          <w:spacing w:val="-1"/>
          <w:sz w:val="24"/>
          <w:szCs w:val="24"/>
        </w:rPr>
        <w:t xml:space="preserve"> </w:t>
      </w:r>
      <w:r>
        <w:rPr>
          <w:bCs/>
          <w:sz w:val="24"/>
          <w:szCs w:val="24"/>
        </w:rPr>
        <w:t>of</w:t>
      </w:r>
    </w:p>
    <w:p w14:paraId="1930F139">
      <w:pPr>
        <w:spacing w:line="360" w:lineRule="auto"/>
        <w:ind w:left="1389" w:right="1903"/>
        <w:jc w:val="center"/>
        <w:rPr>
          <w:bCs/>
          <w:sz w:val="24"/>
          <w:szCs w:val="24"/>
        </w:rPr>
      </w:pPr>
    </w:p>
    <w:p w14:paraId="4BD2C9AC">
      <w:pPr>
        <w:pStyle w:val="2"/>
        <w:spacing w:before="0" w:line="360" w:lineRule="auto"/>
        <w:ind w:right="1820"/>
        <w:rPr>
          <w:spacing w:val="-2"/>
          <w:sz w:val="24"/>
          <w:szCs w:val="24"/>
        </w:rPr>
      </w:pPr>
      <w:r>
        <w:rPr>
          <w:spacing w:val="-2"/>
          <w:sz w:val="24"/>
          <w:szCs w:val="24"/>
        </w:rPr>
        <w:t>BACHELOR</w:t>
      </w:r>
      <w:r>
        <w:rPr>
          <w:spacing w:val="-19"/>
          <w:sz w:val="24"/>
          <w:szCs w:val="24"/>
        </w:rPr>
        <w:t xml:space="preserve"> </w:t>
      </w:r>
      <w:r>
        <w:rPr>
          <w:spacing w:val="-2"/>
          <w:sz w:val="24"/>
          <w:szCs w:val="24"/>
        </w:rPr>
        <w:t>OF</w:t>
      </w:r>
      <w:r>
        <w:rPr>
          <w:spacing w:val="-20"/>
          <w:sz w:val="24"/>
          <w:szCs w:val="24"/>
        </w:rPr>
        <w:t xml:space="preserve"> </w:t>
      </w:r>
      <w:r>
        <w:rPr>
          <w:spacing w:val="-2"/>
          <w:sz w:val="24"/>
          <w:szCs w:val="24"/>
        </w:rPr>
        <w:t>ENGINEERING</w:t>
      </w:r>
    </w:p>
    <w:p w14:paraId="7483C403">
      <w:pPr>
        <w:pStyle w:val="2"/>
        <w:spacing w:before="0" w:line="360" w:lineRule="auto"/>
        <w:ind w:right="1820"/>
        <w:rPr>
          <w:spacing w:val="-2"/>
          <w:sz w:val="24"/>
          <w:szCs w:val="24"/>
          <w:lang w:val="en-IN"/>
        </w:rPr>
      </w:pPr>
      <w:r>
        <w:rPr>
          <w:rFonts w:hint="default"/>
          <w:spacing w:val="-2"/>
          <w:sz w:val="24"/>
          <w:szCs w:val="24"/>
          <w:lang w:val="en-IN"/>
        </w:rPr>
        <w:t>i</w:t>
      </w:r>
      <w:r>
        <w:rPr>
          <w:spacing w:val="-2"/>
          <w:sz w:val="24"/>
          <w:szCs w:val="24"/>
          <w:lang w:val="en-IN"/>
        </w:rPr>
        <w:t>n</w:t>
      </w:r>
    </w:p>
    <w:p w14:paraId="0C2ACA0E">
      <w:pPr>
        <w:pStyle w:val="2"/>
        <w:spacing w:before="0" w:line="360" w:lineRule="auto"/>
        <w:ind w:right="1830"/>
        <w:rPr>
          <w:spacing w:val="-2"/>
          <w:sz w:val="24"/>
          <w:szCs w:val="24"/>
        </w:rPr>
      </w:pPr>
      <w:r>
        <w:rPr>
          <w:spacing w:val="-2"/>
          <w:sz w:val="24"/>
          <w:szCs w:val="24"/>
        </w:rPr>
        <w:t>COMPUTER</w:t>
      </w:r>
      <w:r>
        <w:rPr>
          <w:spacing w:val="-24"/>
          <w:sz w:val="24"/>
          <w:szCs w:val="24"/>
        </w:rPr>
        <w:t xml:space="preserve"> </w:t>
      </w:r>
      <w:r>
        <w:rPr>
          <w:spacing w:val="-2"/>
          <w:sz w:val="24"/>
          <w:szCs w:val="24"/>
        </w:rPr>
        <w:t>SCIENCE</w:t>
      </w:r>
      <w:r>
        <w:rPr>
          <w:spacing w:val="-15"/>
          <w:sz w:val="24"/>
          <w:szCs w:val="24"/>
        </w:rPr>
        <w:t xml:space="preserve"> </w:t>
      </w:r>
      <w:r>
        <w:rPr>
          <w:spacing w:val="-2"/>
          <w:sz w:val="24"/>
          <w:szCs w:val="24"/>
        </w:rPr>
        <w:t>AND</w:t>
      </w:r>
      <w:r>
        <w:rPr>
          <w:spacing w:val="-24"/>
          <w:sz w:val="24"/>
          <w:szCs w:val="24"/>
        </w:rPr>
        <w:t xml:space="preserve"> </w:t>
      </w:r>
      <w:r>
        <w:rPr>
          <w:spacing w:val="-2"/>
          <w:sz w:val="24"/>
          <w:szCs w:val="24"/>
        </w:rPr>
        <w:t>ENGINEERING</w:t>
      </w:r>
    </w:p>
    <w:p w14:paraId="436C453C">
      <w:pPr>
        <w:pStyle w:val="2"/>
        <w:spacing w:before="0" w:line="360" w:lineRule="auto"/>
        <w:ind w:right="1830"/>
        <w:rPr>
          <w:spacing w:val="-2"/>
          <w:sz w:val="24"/>
          <w:szCs w:val="24"/>
        </w:rPr>
      </w:pPr>
    </w:p>
    <w:p w14:paraId="0EAF669F">
      <w:pPr>
        <w:pStyle w:val="2"/>
        <w:spacing w:before="0" w:line="360" w:lineRule="auto"/>
        <w:ind w:left="0" w:right="1830"/>
        <w:jc w:val="both"/>
        <w:rPr>
          <w:spacing w:val="-2"/>
          <w:sz w:val="24"/>
          <w:szCs w:val="24"/>
        </w:rPr>
      </w:pPr>
    </w:p>
    <w:p w14:paraId="06F3444C">
      <w:pPr>
        <w:spacing w:line="360" w:lineRule="auto"/>
        <w:ind w:left="1460" w:right="1823"/>
        <w:jc w:val="center"/>
        <w:rPr>
          <w:b/>
          <w:spacing w:val="-4"/>
          <w:sz w:val="24"/>
          <w:szCs w:val="24"/>
        </w:rPr>
      </w:pPr>
      <w:r>
        <w:rPr>
          <w:b/>
          <w:spacing w:val="-4"/>
          <w:sz w:val="24"/>
          <w:szCs w:val="24"/>
        </w:rPr>
        <w:t>K.RAMAKRISHNAN</w:t>
      </w:r>
      <w:r>
        <w:rPr>
          <w:b/>
          <w:spacing w:val="-5"/>
          <w:sz w:val="24"/>
          <w:szCs w:val="24"/>
        </w:rPr>
        <w:t xml:space="preserve"> </w:t>
      </w:r>
      <w:r>
        <w:rPr>
          <w:b/>
          <w:spacing w:val="-4"/>
          <w:sz w:val="24"/>
          <w:szCs w:val="24"/>
        </w:rPr>
        <w:t>COLLEGE</w:t>
      </w:r>
      <w:r>
        <w:rPr>
          <w:b/>
          <w:spacing w:val="-7"/>
          <w:sz w:val="24"/>
          <w:szCs w:val="24"/>
        </w:rPr>
        <w:t xml:space="preserve"> </w:t>
      </w:r>
      <w:r>
        <w:rPr>
          <w:b/>
          <w:spacing w:val="-4"/>
          <w:sz w:val="24"/>
          <w:szCs w:val="24"/>
        </w:rPr>
        <w:t>OF</w:t>
      </w:r>
      <w:r>
        <w:rPr>
          <w:b/>
          <w:spacing w:val="-16"/>
          <w:sz w:val="24"/>
          <w:szCs w:val="24"/>
        </w:rPr>
        <w:t xml:space="preserve"> </w:t>
      </w:r>
      <w:r>
        <w:rPr>
          <w:b/>
          <w:spacing w:val="-4"/>
          <w:sz w:val="24"/>
          <w:szCs w:val="24"/>
        </w:rPr>
        <w:t>TECHNOLOGY</w:t>
      </w:r>
    </w:p>
    <w:p w14:paraId="76A6C4DD">
      <w:pPr>
        <w:spacing w:line="360" w:lineRule="auto"/>
        <w:ind w:left="1460" w:right="1818"/>
        <w:jc w:val="center"/>
        <w:rPr>
          <w:sz w:val="24"/>
          <w:szCs w:val="24"/>
        </w:rPr>
      </w:pPr>
      <w:r>
        <w:rPr>
          <w:sz w:val="24"/>
          <w:szCs w:val="24"/>
        </w:rPr>
        <w:t>(An</w:t>
      </w:r>
      <w:r>
        <w:rPr>
          <w:spacing w:val="-8"/>
          <w:sz w:val="24"/>
          <w:szCs w:val="24"/>
        </w:rPr>
        <w:t xml:space="preserve"> </w:t>
      </w:r>
      <w:r>
        <w:rPr>
          <w:sz w:val="24"/>
          <w:szCs w:val="24"/>
        </w:rPr>
        <w:t>Autonomous</w:t>
      </w:r>
      <w:r>
        <w:rPr>
          <w:spacing w:val="-2"/>
          <w:sz w:val="24"/>
          <w:szCs w:val="24"/>
        </w:rPr>
        <w:t xml:space="preserve"> </w:t>
      </w:r>
      <w:r>
        <w:rPr>
          <w:sz w:val="24"/>
          <w:szCs w:val="24"/>
        </w:rPr>
        <w:t>Institution,</w:t>
      </w:r>
      <w:r>
        <w:rPr>
          <w:spacing w:val="-2"/>
          <w:sz w:val="24"/>
          <w:szCs w:val="24"/>
        </w:rPr>
        <w:t xml:space="preserve"> </w:t>
      </w:r>
      <w:r>
        <w:rPr>
          <w:sz w:val="24"/>
          <w:szCs w:val="24"/>
        </w:rPr>
        <w:t>affiliated</w:t>
      </w:r>
      <w:r>
        <w:rPr>
          <w:spacing w:val="-2"/>
          <w:sz w:val="24"/>
          <w:szCs w:val="24"/>
        </w:rPr>
        <w:t xml:space="preserve"> </w:t>
      </w:r>
      <w:r>
        <w:rPr>
          <w:sz w:val="24"/>
          <w:szCs w:val="24"/>
        </w:rPr>
        <w:t>to</w:t>
      </w:r>
      <w:r>
        <w:rPr>
          <w:spacing w:val="-2"/>
          <w:sz w:val="24"/>
          <w:szCs w:val="24"/>
        </w:rPr>
        <w:t xml:space="preserve"> </w:t>
      </w:r>
      <w:r>
        <w:rPr>
          <w:sz w:val="24"/>
          <w:szCs w:val="24"/>
        </w:rPr>
        <w:t>Anna</w:t>
      </w:r>
      <w:r>
        <w:rPr>
          <w:spacing w:val="-7"/>
          <w:sz w:val="24"/>
          <w:szCs w:val="24"/>
        </w:rPr>
        <w:t xml:space="preserve"> </w:t>
      </w:r>
      <w:r>
        <w:rPr>
          <w:sz w:val="24"/>
          <w:szCs w:val="24"/>
        </w:rPr>
        <w:t>University</w:t>
      </w:r>
      <w:r>
        <w:rPr>
          <w:spacing w:val="-7"/>
          <w:sz w:val="24"/>
          <w:szCs w:val="24"/>
        </w:rPr>
        <w:t xml:space="preserve"> </w:t>
      </w:r>
      <w:r>
        <w:rPr>
          <w:sz w:val="24"/>
          <w:szCs w:val="24"/>
        </w:rPr>
        <w:t>Chennai</w:t>
      </w:r>
      <w:r>
        <w:rPr>
          <w:spacing w:val="-7"/>
          <w:sz w:val="24"/>
          <w:szCs w:val="24"/>
        </w:rPr>
        <w:t xml:space="preserve"> </w:t>
      </w:r>
      <w:r>
        <w:rPr>
          <w:sz w:val="24"/>
          <w:szCs w:val="24"/>
        </w:rPr>
        <w:t>and</w:t>
      </w:r>
      <w:r>
        <w:rPr>
          <w:spacing w:val="-2"/>
          <w:sz w:val="24"/>
          <w:szCs w:val="24"/>
        </w:rPr>
        <w:t xml:space="preserve"> </w:t>
      </w:r>
      <w:r>
        <w:rPr>
          <w:sz w:val="24"/>
          <w:szCs w:val="24"/>
        </w:rPr>
        <w:t>Approved</w:t>
      </w:r>
      <w:r>
        <w:rPr>
          <w:spacing w:val="-2"/>
          <w:sz w:val="24"/>
          <w:szCs w:val="24"/>
        </w:rPr>
        <w:t xml:space="preserve"> </w:t>
      </w:r>
      <w:r>
        <w:rPr>
          <w:sz w:val="24"/>
          <w:szCs w:val="24"/>
        </w:rPr>
        <w:t>by</w:t>
      </w:r>
      <w:r>
        <w:rPr>
          <w:spacing w:val="-7"/>
          <w:sz w:val="24"/>
          <w:szCs w:val="24"/>
        </w:rPr>
        <w:t xml:space="preserve"> </w:t>
      </w:r>
      <w:r>
        <w:rPr>
          <w:sz w:val="24"/>
          <w:szCs w:val="24"/>
        </w:rPr>
        <w:t>AICTE,</w:t>
      </w:r>
      <w:r>
        <w:rPr>
          <w:spacing w:val="-2"/>
          <w:sz w:val="24"/>
          <w:szCs w:val="24"/>
        </w:rPr>
        <w:t xml:space="preserve"> </w:t>
      </w:r>
      <w:r>
        <w:rPr>
          <w:sz w:val="24"/>
          <w:szCs w:val="24"/>
        </w:rPr>
        <w:t>New</w:t>
      </w:r>
      <w:r>
        <w:rPr>
          <w:spacing w:val="-2"/>
          <w:sz w:val="24"/>
          <w:szCs w:val="24"/>
        </w:rPr>
        <w:t xml:space="preserve"> </w:t>
      </w:r>
      <w:r>
        <w:rPr>
          <w:sz w:val="24"/>
          <w:szCs w:val="24"/>
        </w:rPr>
        <w:t>Delhi)</w:t>
      </w:r>
    </w:p>
    <w:p w14:paraId="796521FF">
      <w:pPr>
        <w:spacing w:before="58" w:line="360" w:lineRule="auto"/>
        <w:ind w:left="1460" w:right="1818"/>
        <w:jc w:val="center"/>
        <w:rPr>
          <w:b/>
          <w:spacing w:val="-1"/>
          <w:sz w:val="24"/>
          <w:szCs w:val="24"/>
        </w:rPr>
      </w:pPr>
      <w:r>
        <w:rPr>
          <w:b/>
          <w:spacing w:val="-1"/>
          <w:sz w:val="24"/>
          <w:szCs w:val="24"/>
        </w:rPr>
        <w:t>SAMAYAPURAM</w:t>
      </w:r>
      <w:r>
        <w:rPr>
          <w:b/>
          <w:spacing w:val="-14"/>
          <w:sz w:val="24"/>
          <w:szCs w:val="24"/>
        </w:rPr>
        <w:t xml:space="preserve"> </w:t>
      </w:r>
      <w:r>
        <w:rPr>
          <w:b/>
          <w:spacing w:val="-1"/>
          <w:sz w:val="24"/>
          <w:szCs w:val="24"/>
        </w:rPr>
        <w:t>–</w:t>
      </w:r>
      <w:r>
        <w:rPr>
          <w:b/>
          <w:spacing w:val="-10"/>
          <w:sz w:val="24"/>
          <w:szCs w:val="24"/>
        </w:rPr>
        <w:t xml:space="preserve"> </w:t>
      </w:r>
      <w:r>
        <w:rPr>
          <w:b/>
          <w:spacing w:val="-1"/>
          <w:sz w:val="24"/>
          <w:szCs w:val="24"/>
        </w:rPr>
        <w:t>621</w:t>
      </w:r>
      <w:r>
        <w:rPr>
          <w:b/>
          <w:spacing w:val="-9"/>
          <w:sz w:val="24"/>
          <w:szCs w:val="24"/>
        </w:rPr>
        <w:t xml:space="preserve"> </w:t>
      </w:r>
      <w:r>
        <w:rPr>
          <w:b/>
          <w:spacing w:val="-1"/>
          <w:sz w:val="24"/>
          <w:szCs w:val="24"/>
        </w:rPr>
        <w:t>112</w:t>
      </w:r>
    </w:p>
    <w:p w14:paraId="1357A360">
      <w:pPr>
        <w:spacing w:line="360" w:lineRule="auto"/>
        <w:ind w:left="1460" w:right="1818"/>
        <w:jc w:val="center"/>
        <w:rPr>
          <w:b/>
          <w:spacing w:val="-1"/>
          <w:sz w:val="24"/>
          <w:szCs w:val="24"/>
          <w:lang w:val="en-IN"/>
        </w:rPr>
      </w:pPr>
      <w:r>
        <w:rPr>
          <w:rFonts w:hint="default"/>
          <w:b/>
          <w:spacing w:val="-1"/>
          <w:sz w:val="24"/>
          <w:szCs w:val="24"/>
          <w:lang w:val="en-IN"/>
        </w:rPr>
        <w:t>NOVEMBER</w:t>
      </w:r>
      <w:r>
        <w:rPr>
          <w:b/>
          <w:spacing w:val="-1"/>
          <w:sz w:val="24"/>
          <w:szCs w:val="24"/>
          <w:lang w:val="en-IN"/>
        </w:rPr>
        <w:t xml:space="preserve"> , 2024</w:t>
      </w:r>
    </w:p>
    <w:p w14:paraId="472FD89D">
      <w:pPr>
        <w:pStyle w:val="14"/>
        <w:spacing w:line="391" w:lineRule="auto"/>
        <w:ind w:left="0" w:leftChars="0" w:right="220" w:rightChars="100" w:firstLine="0" w:firstLineChars="0"/>
        <w:rPr>
          <w:sz w:val="36"/>
          <w:szCs w:val="36"/>
        </w:rPr>
        <w:sectPr>
          <w:footerReference r:id="rId3" w:type="default"/>
          <w:pgSz w:w="11910" w:h="16840"/>
          <w:pgMar w:top="1360" w:right="220" w:bottom="1160" w:left="600" w:header="0" w:footer="976" w:gutter="0"/>
          <w:pgNumType w:fmt="lowerRoman" w:start="1"/>
          <w:cols w:space="720" w:num="1"/>
        </w:sectPr>
      </w:pPr>
    </w:p>
    <w:p w14:paraId="5310E0C1">
      <w:pPr>
        <w:pStyle w:val="14"/>
        <w:spacing w:line="391" w:lineRule="auto"/>
        <w:ind w:left="0" w:leftChars="0" w:right="220" w:rightChars="100" w:firstLine="0" w:firstLineChars="0"/>
        <w:rPr>
          <w:sz w:val="36"/>
          <w:szCs w:val="36"/>
        </w:rPr>
      </w:pPr>
      <w:r>
        <w:rPr>
          <w:sz w:val="36"/>
          <w:szCs w:val="36"/>
        </w:rPr>
        <w:drawing>
          <wp:anchor distT="0" distB="0" distL="0" distR="0" simplePos="0" relativeHeight="251660288" behindDoc="0" locked="0" layoutInCell="1" allowOverlap="1">
            <wp:simplePos x="0" y="0"/>
            <wp:positionH relativeFrom="page">
              <wp:posOffset>6422390</wp:posOffset>
            </wp:positionH>
            <wp:positionV relativeFrom="paragraph">
              <wp:posOffset>-229870</wp:posOffset>
            </wp:positionV>
            <wp:extent cx="848995" cy="818515"/>
            <wp:effectExtent l="0" t="0" r="0" b="0"/>
            <wp:wrapNone/>
            <wp:docPr id="1027" name="Picture 3" descr="Image result for krct logo"/>
            <wp:cNvGraphicFramePr/>
            <a:graphic xmlns:a="http://schemas.openxmlformats.org/drawingml/2006/main">
              <a:graphicData uri="http://schemas.openxmlformats.org/drawingml/2006/picture">
                <pic:pic xmlns:pic="http://schemas.openxmlformats.org/drawingml/2006/picture">
                  <pic:nvPicPr>
                    <pic:cNvPr id="1027" name="Picture 3" descr="Image result for krct logo"/>
                    <pic:cNvPicPr/>
                  </pic:nvPicPr>
                  <pic:blipFill>
                    <a:blip r:embed="rId14" cstate="print"/>
                    <a:srcRect/>
                    <a:stretch>
                      <a:fillRect/>
                    </a:stretch>
                  </pic:blipFill>
                  <pic:spPr>
                    <a:xfrm>
                      <a:off x="0" y="0"/>
                      <a:ext cx="848993" cy="818515"/>
                    </a:xfrm>
                    <a:prstGeom prst="rect">
                      <a:avLst/>
                    </a:prstGeom>
                    <a:ln>
                      <a:solidFill>
                        <a:schemeClr val="bg1"/>
                      </a:solidFill>
                    </a:ln>
                  </pic:spPr>
                </pic:pic>
              </a:graphicData>
            </a:graphic>
          </wp:anchor>
        </w:drawing>
      </w:r>
      <w:r>
        <w:rPr>
          <w:sz w:val="36"/>
          <w:szCs w:val="36"/>
        </w:rPr>
        <w:drawing>
          <wp:anchor distT="0" distB="0" distL="0" distR="0" simplePos="0" relativeHeight="251659264" behindDoc="0" locked="0" layoutInCell="1" allowOverlap="1">
            <wp:simplePos x="0" y="0"/>
            <wp:positionH relativeFrom="page">
              <wp:posOffset>436880</wp:posOffset>
            </wp:positionH>
            <wp:positionV relativeFrom="paragraph">
              <wp:posOffset>-222250</wp:posOffset>
            </wp:positionV>
            <wp:extent cx="763270" cy="756920"/>
            <wp:effectExtent l="0" t="0" r="0" b="0"/>
            <wp:wrapNone/>
            <wp:docPr id="1026" name="Picture 1" descr="C:\Users\Administrator\Desktop\AU.png"/>
            <wp:cNvGraphicFramePr/>
            <a:graphic xmlns:a="http://schemas.openxmlformats.org/drawingml/2006/main">
              <a:graphicData uri="http://schemas.openxmlformats.org/drawingml/2006/picture">
                <pic:pic xmlns:pic="http://schemas.openxmlformats.org/drawingml/2006/picture">
                  <pic:nvPicPr>
                    <pic:cNvPr id="1026" name="Picture 1" descr="C:\Users\Administrator\Desktop\AU.png"/>
                    <pic:cNvPicPr/>
                  </pic:nvPicPr>
                  <pic:blipFill>
                    <a:blip r:embed="rId13" cstate="print"/>
                    <a:srcRect/>
                    <a:stretch>
                      <a:fillRect/>
                    </a:stretch>
                  </pic:blipFill>
                  <pic:spPr>
                    <a:xfrm>
                      <a:off x="0" y="0"/>
                      <a:ext cx="763270" cy="756920"/>
                    </a:xfrm>
                    <a:prstGeom prst="rect">
                      <a:avLst/>
                    </a:prstGeom>
                  </pic:spPr>
                </pic:pic>
              </a:graphicData>
            </a:graphic>
          </wp:anchor>
        </w:drawing>
      </w:r>
      <w:r>
        <w:rPr>
          <w:sz w:val="36"/>
          <w:szCs w:val="36"/>
        </w:rPr>
        <w:t xml:space="preserve">  IMAGE SLIDING PUZZLE GAMING</w:t>
      </w:r>
    </w:p>
    <w:p w14:paraId="498B2FD8">
      <w:pPr>
        <w:pStyle w:val="7"/>
        <w:ind w:left="0"/>
        <w:rPr>
          <w:b/>
        </w:rPr>
      </w:pPr>
    </w:p>
    <w:p w14:paraId="40751705">
      <w:pPr>
        <w:pStyle w:val="7"/>
        <w:spacing w:before="8"/>
        <w:ind w:left="0"/>
        <w:rPr>
          <w:b/>
          <w:sz w:val="24"/>
          <w:szCs w:val="24"/>
        </w:rPr>
      </w:pPr>
    </w:p>
    <w:p w14:paraId="34DA9DF7">
      <w:pPr>
        <w:pStyle w:val="7"/>
        <w:spacing w:before="8"/>
        <w:ind w:left="0"/>
        <w:rPr>
          <w:b/>
          <w:sz w:val="24"/>
          <w:szCs w:val="24"/>
        </w:rPr>
      </w:pPr>
    </w:p>
    <w:p w14:paraId="133AEFAE">
      <w:pPr>
        <w:pStyle w:val="7"/>
        <w:spacing w:before="8"/>
        <w:ind w:left="0"/>
        <w:rPr>
          <w:b/>
          <w:sz w:val="24"/>
          <w:szCs w:val="24"/>
        </w:rPr>
      </w:pPr>
    </w:p>
    <w:p w14:paraId="78F2073C">
      <w:pPr>
        <w:pStyle w:val="7"/>
        <w:spacing w:before="8"/>
        <w:ind w:left="0"/>
        <w:rPr>
          <w:b/>
          <w:sz w:val="24"/>
          <w:szCs w:val="24"/>
        </w:rPr>
      </w:pPr>
    </w:p>
    <w:p w14:paraId="34BD7381">
      <w:pPr>
        <w:pStyle w:val="7"/>
        <w:spacing w:before="8"/>
        <w:ind w:left="0"/>
        <w:rPr>
          <w:b/>
          <w:sz w:val="24"/>
          <w:szCs w:val="24"/>
        </w:rPr>
      </w:pPr>
    </w:p>
    <w:p w14:paraId="5EAF6E37">
      <w:pPr>
        <w:pStyle w:val="7"/>
        <w:spacing w:before="8" w:line="360" w:lineRule="auto"/>
        <w:ind w:left="0"/>
        <w:rPr>
          <w:b/>
          <w:sz w:val="24"/>
          <w:szCs w:val="24"/>
        </w:rPr>
      </w:pPr>
    </w:p>
    <w:p w14:paraId="6700F434">
      <w:pPr>
        <w:pStyle w:val="3"/>
        <w:spacing w:line="360" w:lineRule="auto"/>
        <w:ind w:left="1460" w:right="1817"/>
        <w:jc w:val="center"/>
      </w:pPr>
      <w:r>
        <w:t>A</w:t>
      </w:r>
      <w:r>
        <w:rPr>
          <w:spacing w:val="-15"/>
        </w:rPr>
        <w:t xml:space="preserve"> </w:t>
      </w:r>
      <w:r>
        <w:t>DESIGN</w:t>
      </w:r>
      <w:r>
        <w:rPr>
          <w:spacing w:val="-13"/>
        </w:rPr>
        <w:t xml:space="preserve"> </w:t>
      </w:r>
      <w:r>
        <w:t>PROJECT</w:t>
      </w:r>
      <w:r>
        <w:rPr>
          <w:spacing w:val="-9"/>
        </w:rPr>
        <w:t xml:space="preserve"> </w:t>
      </w:r>
      <w:r>
        <w:t>REPORT</w:t>
      </w:r>
    </w:p>
    <w:p w14:paraId="2AA5637B">
      <w:pPr>
        <w:spacing w:before="254" w:line="360" w:lineRule="auto"/>
        <w:ind w:left="1460" w:right="1819"/>
        <w:jc w:val="center"/>
        <w:rPr>
          <w:b/>
          <w:iCs/>
          <w:sz w:val="24"/>
          <w:szCs w:val="24"/>
        </w:rPr>
      </w:pPr>
      <w:r>
        <w:rPr>
          <w:b/>
          <w:iCs/>
          <w:sz w:val="24"/>
          <w:szCs w:val="24"/>
        </w:rPr>
        <w:t>Submitted by</w:t>
      </w:r>
    </w:p>
    <w:p w14:paraId="25E63170">
      <w:pPr>
        <w:spacing w:before="254" w:line="360" w:lineRule="auto"/>
        <w:ind w:left="1460" w:right="1819"/>
        <w:jc w:val="center"/>
        <w:rPr>
          <w:b/>
          <w:sz w:val="24"/>
          <w:szCs w:val="24"/>
        </w:rPr>
      </w:pPr>
      <w:r>
        <w:rPr>
          <w:b/>
          <w:sz w:val="24"/>
          <w:szCs w:val="24"/>
        </w:rPr>
        <w:t>ANANDHA RAMAN R (811722104010)</w:t>
      </w:r>
    </w:p>
    <w:p w14:paraId="0B0361AB">
      <w:pPr>
        <w:spacing w:before="254" w:line="360" w:lineRule="auto"/>
        <w:ind w:left="1460" w:right="1819"/>
        <w:jc w:val="center"/>
        <w:rPr>
          <w:b/>
          <w:sz w:val="24"/>
          <w:szCs w:val="24"/>
        </w:rPr>
      </w:pPr>
      <w:r>
        <w:rPr>
          <w:b/>
          <w:sz w:val="24"/>
          <w:szCs w:val="24"/>
        </w:rPr>
        <w:t>ARUN K (811722104016)</w:t>
      </w:r>
    </w:p>
    <w:p w14:paraId="1BC697A5">
      <w:pPr>
        <w:spacing w:before="254" w:line="360" w:lineRule="auto"/>
        <w:ind w:left="1460" w:right="1819"/>
        <w:jc w:val="center"/>
        <w:rPr>
          <w:b/>
          <w:sz w:val="24"/>
          <w:szCs w:val="24"/>
        </w:rPr>
      </w:pPr>
      <w:r>
        <w:rPr>
          <w:b/>
          <w:sz w:val="24"/>
          <w:szCs w:val="24"/>
        </w:rPr>
        <w:t>DINESH KARTHIK S(811722104035)</w:t>
      </w:r>
    </w:p>
    <w:p w14:paraId="32CA8A00">
      <w:pPr>
        <w:spacing w:before="254" w:line="360" w:lineRule="auto"/>
        <w:ind w:left="1460" w:right="1819"/>
        <w:jc w:val="center"/>
        <w:rPr>
          <w:b/>
          <w:sz w:val="24"/>
          <w:szCs w:val="24"/>
        </w:rPr>
      </w:pPr>
    </w:p>
    <w:p w14:paraId="2CB44319">
      <w:pPr>
        <w:spacing w:line="360" w:lineRule="auto"/>
        <w:ind w:left="1460" w:right="1819"/>
        <w:jc w:val="center"/>
        <w:rPr>
          <w:b/>
          <w:sz w:val="24"/>
          <w:szCs w:val="24"/>
        </w:rPr>
      </w:pPr>
    </w:p>
    <w:p w14:paraId="122609A7">
      <w:pPr>
        <w:spacing w:line="360" w:lineRule="auto"/>
        <w:ind w:left="1389" w:right="1903"/>
        <w:jc w:val="center"/>
        <w:rPr>
          <w:bCs/>
          <w:sz w:val="24"/>
          <w:szCs w:val="24"/>
        </w:rPr>
      </w:pPr>
      <w:r>
        <w:rPr>
          <w:bCs/>
          <w:sz w:val="24"/>
          <w:szCs w:val="24"/>
        </w:rPr>
        <w:t>in</w:t>
      </w:r>
      <w:r>
        <w:rPr>
          <w:bCs/>
          <w:spacing w:val="-14"/>
          <w:sz w:val="24"/>
          <w:szCs w:val="24"/>
        </w:rPr>
        <w:t xml:space="preserve"> </w:t>
      </w:r>
      <w:r>
        <w:rPr>
          <w:bCs/>
          <w:sz w:val="24"/>
          <w:szCs w:val="24"/>
        </w:rPr>
        <w:t>partial</w:t>
      </w:r>
      <w:r>
        <w:rPr>
          <w:bCs/>
          <w:spacing w:val="-10"/>
          <w:sz w:val="24"/>
          <w:szCs w:val="24"/>
        </w:rPr>
        <w:t xml:space="preserve"> </w:t>
      </w:r>
      <w:r>
        <w:rPr>
          <w:bCs/>
          <w:sz w:val="24"/>
          <w:szCs w:val="24"/>
        </w:rPr>
        <w:t>fulfillment</w:t>
      </w:r>
      <w:r>
        <w:rPr>
          <w:bCs/>
          <w:spacing w:val="1"/>
          <w:sz w:val="24"/>
          <w:szCs w:val="24"/>
        </w:rPr>
        <w:t xml:space="preserve"> </w:t>
      </w:r>
      <w:r>
        <w:rPr>
          <w:bCs/>
          <w:sz w:val="24"/>
          <w:szCs w:val="24"/>
        </w:rPr>
        <w:t>for</w:t>
      </w:r>
      <w:r>
        <w:rPr>
          <w:bCs/>
          <w:spacing w:val="-6"/>
          <w:sz w:val="24"/>
          <w:szCs w:val="24"/>
        </w:rPr>
        <w:t xml:space="preserve"> </w:t>
      </w:r>
      <w:r>
        <w:rPr>
          <w:bCs/>
          <w:sz w:val="24"/>
          <w:szCs w:val="24"/>
        </w:rPr>
        <w:t>the</w:t>
      </w:r>
      <w:r>
        <w:rPr>
          <w:bCs/>
          <w:spacing w:val="-7"/>
          <w:sz w:val="24"/>
          <w:szCs w:val="24"/>
        </w:rPr>
        <w:t xml:space="preserve"> </w:t>
      </w:r>
      <w:r>
        <w:rPr>
          <w:bCs/>
          <w:sz w:val="24"/>
          <w:szCs w:val="24"/>
        </w:rPr>
        <w:t>award</w:t>
      </w:r>
      <w:r>
        <w:rPr>
          <w:bCs/>
          <w:spacing w:val="-12"/>
          <w:sz w:val="24"/>
          <w:szCs w:val="24"/>
        </w:rPr>
        <w:t xml:space="preserve"> </w:t>
      </w:r>
      <w:r>
        <w:rPr>
          <w:bCs/>
          <w:sz w:val="24"/>
          <w:szCs w:val="24"/>
        </w:rPr>
        <w:t>of</w:t>
      </w:r>
      <w:r>
        <w:rPr>
          <w:bCs/>
          <w:spacing w:val="-12"/>
          <w:sz w:val="24"/>
          <w:szCs w:val="24"/>
        </w:rPr>
        <w:t xml:space="preserve"> </w:t>
      </w:r>
      <w:r>
        <w:rPr>
          <w:bCs/>
          <w:sz w:val="24"/>
          <w:szCs w:val="24"/>
        </w:rPr>
        <w:t>the</w:t>
      </w:r>
      <w:r>
        <w:rPr>
          <w:bCs/>
          <w:spacing w:val="-12"/>
          <w:sz w:val="24"/>
          <w:szCs w:val="24"/>
        </w:rPr>
        <w:t xml:space="preserve"> </w:t>
      </w:r>
      <w:r>
        <w:rPr>
          <w:bCs/>
          <w:sz w:val="24"/>
          <w:szCs w:val="24"/>
        </w:rPr>
        <w:t>degree</w:t>
      </w:r>
      <w:r>
        <w:rPr>
          <w:bCs/>
          <w:spacing w:val="-1"/>
          <w:sz w:val="24"/>
          <w:szCs w:val="24"/>
        </w:rPr>
        <w:t xml:space="preserve"> </w:t>
      </w:r>
      <w:r>
        <w:rPr>
          <w:bCs/>
          <w:sz w:val="24"/>
          <w:szCs w:val="24"/>
        </w:rPr>
        <w:t>of</w:t>
      </w:r>
    </w:p>
    <w:p w14:paraId="44057743">
      <w:pPr>
        <w:spacing w:line="360" w:lineRule="auto"/>
        <w:ind w:left="1389" w:right="1903"/>
        <w:jc w:val="center"/>
        <w:rPr>
          <w:bCs/>
          <w:sz w:val="24"/>
          <w:szCs w:val="24"/>
        </w:rPr>
      </w:pPr>
    </w:p>
    <w:p w14:paraId="080118A0">
      <w:pPr>
        <w:pStyle w:val="2"/>
        <w:spacing w:before="0" w:line="360" w:lineRule="auto"/>
        <w:ind w:right="1820"/>
        <w:rPr>
          <w:spacing w:val="-2"/>
          <w:sz w:val="24"/>
          <w:szCs w:val="24"/>
        </w:rPr>
      </w:pPr>
      <w:r>
        <w:rPr>
          <w:spacing w:val="-2"/>
          <w:sz w:val="24"/>
          <w:szCs w:val="24"/>
        </w:rPr>
        <w:t>BACHELOR</w:t>
      </w:r>
      <w:r>
        <w:rPr>
          <w:spacing w:val="-19"/>
          <w:sz w:val="24"/>
          <w:szCs w:val="24"/>
        </w:rPr>
        <w:t xml:space="preserve"> </w:t>
      </w:r>
      <w:r>
        <w:rPr>
          <w:spacing w:val="-2"/>
          <w:sz w:val="24"/>
          <w:szCs w:val="24"/>
        </w:rPr>
        <w:t>OF</w:t>
      </w:r>
      <w:r>
        <w:rPr>
          <w:spacing w:val="-20"/>
          <w:sz w:val="24"/>
          <w:szCs w:val="24"/>
        </w:rPr>
        <w:t xml:space="preserve"> </w:t>
      </w:r>
      <w:r>
        <w:rPr>
          <w:spacing w:val="-2"/>
          <w:sz w:val="24"/>
          <w:szCs w:val="24"/>
        </w:rPr>
        <w:t>ENGINEERING</w:t>
      </w:r>
    </w:p>
    <w:p w14:paraId="0BDCA4E0">
      <w:pPr>
        <w:pStyle w:val="2"/>
        <w:spacing w:before="0" w:line="360" w:lineRule="auto"/>
        <w:ind w:right="1820"/>
        <w:rPr>
          <w:spacing w:val="-2"/>
          <w:sz w:val="24"/>
          <w:szCs w:val="24"/>
          <w:lang w:val="en-IN"/>
        </w:rPr>
      </w:pPr>
      <w:r>
        <w:rPr>
          <w:rFonts w:hint="default"/>
          <w:spacing w:val="-2"/>
          <w:sz w:val="24"/>
          <w:szCs w:val="24"/>
          <w:lang w:val="en-IN"/>
        </w:rPr>
        <w:t>i</w:t>
      </w:r>
      <w:r>
        <w:rPr>
          <w:spacing w:val="-2"/>
          <w:sz w:val="24"/>
          <w:szCs w:val="24"/>
          <w:lang w:val="en-IN"/>
        </w:rPr>
        <w:t>n</w:t>
      </w:r>
    </w:p>
    <w:p w14:paraId="74CF05B4">
      <w:pPr>
        <w:pStyle w:val="2"/>
        <w:spacing w:before="0" w:line="360" w:lineRule="auto"/>
        <w:ind w:right="1830"/>
        <w:rPr>
          <w:spacing w:val="-2"/>
          <w:sz w:val="24"/>
          <w:szCs w:val="24"/>
        </w:rPr>
      </w:pPr>
      <w:r>
        <w:rPr>
          <w:spacing w:val="-2"/>
          <w:sz w:val="24"/>
          <w:szCs w:val="24"/>
        </w:rPr>
        <w:t>COMPUTER</w:t>
      </w:r>
      <w:r>
        <w:rPr>
          <w:spacing w:val="-24"/>
          <w:sz w:val="24"/>
          <w:szCs w:val="24"/>
        </w:rPr>
        <w:t xml:space="preserve"> </w:t>
      </w:r>
      <w:r>
        <w:rPr>
          <w:spacing w:val="-2"/>
          <w:sz w:val="24"/>
          <w:szCs w:val="24"/>
        </w:rPr>
        <w:t>SCIENCE</w:t>
      </w:r>
      <w:r>
        <w:rPr>
          <w:spacing w:val="-15"/>
          <w:sz w:val="24"/>
          <w:szCs w:val="24"/>
        </w:rPr>
        <w:t xml:space="preserve"> </w:t>
      </w:r>
      <w:r>
        <w:rPr>
          <w:spacing w:val="-2"/>
          <w:sz w:val="24"/>
          <w:szCs w:val="24"/>
        </w:rPr>
        <w:t>AND</w:t>
      </w:r>
      <w:r>
        <w:rPr>
          <w:spacing w:val="-24"/>
          <w:sz w:val="24"/>
          <w:szCs w:val="24"/>
        </w:rPr>
        <w:t xml:space="preserve"> </w:t>
      </w:r>
      <w:r>
        <w:rPr>
          <w:spacing w:val="-2"/>
          <w:sz w:val="24"/>
          <w:szCs w:val="24"/>
        </w:rPr>
        <w:t>ENGINEERING</w:t>
      </w:r>
    </w:p>
    <w:p w14:paraId="78B18C77">
      <w:pPr>
        <w:pStyle w:val="2"/>
        <w:spacing w:before="0" w:line="360" w:lineRule="auto"/>
        <w:ind w:right="1830"/>
        <w:rPr>
          <w:spacing w:val="-2"/>
          <w:sz w:val="24"/>
          <w:szCs w:val="24"/>
        </w:rPr>
      </w:pPr>
    </w:p>
    <w:p w14:paraId="2E3A2DCB">
      <w:pPr>
        <w:pStyle w:val="2"/>
        <w:spacing w:before="0" w:line="360" w:lineRule="auto"/>
        <w:ind w:left="0" w:right="1830"/>
        <w:jc w:val="both"/>
        <w:rPr>
          <w:spacing w:val="-2"/>
          <w:sz w:val="24"/>
          <w:szCs w:val="24"/>
        </w:rPr>
      </w:pPr>
    </w:p>
    <w:p w14:paraId="08FB9BD1">
      <w:pPr>
        <w:spacing w:line="360" w:lineRule="auto"/>
        <w:ind w:left="1460" w:right="1823"/>
        <w:jc w:val="center"/>
        <w:rPr>
          <w:b/>
          <w:spacing w:val="-4"/>
          <w:sz w:val="24"/>
          <w:szCs w:val="24"/>
        </w:rPr>
      </w:pPr>
      <w:r>
        <w:rPr>
          <w:b/>
          <w:spacing w:val="-4"/>
          <w:sz w:val="24"/>
          <w:szCs w:val="24"/>
        </w:rPr>
        <w:t>K.RAMAKRISHNAN</w:t>
      </w:r>
      <w:r>
        <w:rPr>
          <w:b/>
          <w:spacing w:val="-5"/>
          <w:sz w:val="24"/>
          <w:szCs w:val="24"/>
        </w:rPr>
        <w:t xml:space="preserve"> </w:t>
      </w:r>
      <w:r>
        <w:rPr>
          <w:b/>
          <w:spacing w:val="-4"/>
          <w:sz w:val="24"/>
          <w:szCs w:val="24"/>
        </w:rPr>
        <w:t>COLLEGE</w:t>
      </w:r>
      <w:r>
        <w:rPr>
          <w:b/>
          <w:spacing w:val="-7"/>
          <w:sz w:val="24"/>
          <w:szCs w:val="24"/>
        </w:rPr>
        <w:t xml:space="preserve"> </w:t>
      </w:r>
      <w:r>
        <w:rPr>
          <w:b/>
          <w:spacing w:val="-4"/>
          <w:sz w:val="24"/>
          <w:szCs w:val="24"/>
        </w:rPr>
        <w:t>OF</w:t>
      </w:r>
      <w:r>
        <w:rPr>
          <w:b/>
          <w:spacing w:val="-16"/>
          <w:sz w:val="24"/>
          <w:szCs w:val="24"/>
        </w:rPr>
        <w:t xml:space="preserve"> </w:t>
      </w:r>
      <w:r>
        <w:rPr>
          <w:b/>
          <w:spacing w:val="-4"/>
          <w:sz w:val="24"/>
          <w:szCs w:val="24"/>
        </w:rPr>
        <w:t>TECHNOLOGY</w:t>
      </w:r>
    </w:p>
    <w:p w14:paraId="379556F3">
      <w:pPr>
        <w:spacing w:line="360" w:lineRule="auto"/>
        <w:ind w:left="1460" w:right="1818"/>
        <w:jc w:val="center"/>
        <w:rPr>
          <w:sz w:val="24"/>
          <w:szCs w:val="24"/>
        </w:rPr>
      </w:pPr>
      <w:r>
        <w:rPr>
          <w:sz w:val="24"/>
          <w:szCs w:val="24"/>
        </w:rPr>
        <w:t>(An</w:t>
      </w:r>
      <w:r>
        <w:rPr>
          <w:spacing w:val="-8"/>
          <w:sz w:val="24"/>
          <w:szCs w:val="24"/>
        </w:rPr>
        <w:t xml:space="preserve"> </w:t>
      </w:r>
      <w:r>
        <w:rPr>
          <w:sz w:val="24"/>
          <w:szCs w:val="24"/>
        </w:rPr>
        <w:t>Autonomous</w:t>
      </w:r>
      <w:r>
        <w:rPr>
          <w:spacing w:val="-2"/>
          <w:sz w:val="24"/>
          <w:szCs w:val="24"/>
        </w:rPr>
        <w:t xml:space="preserve"> </w:t>
      </w:r>
      <w:r>
        <w:rPr>
          <w:sz w:val="24"/>
          <w:szCs w:val="24"/>
        </w:rPr>
        <w:t>Institution,</w:t>
      </w:r>
      <w:r>
        <w:rPr>
          <w:spacing w:val="-2"/>
          <w:sz w:val="24"/>
          <w:szCs w:val="24"/>
        </w:rPr>
        <w:t xml:space="preserve"> </w:t>
      </w:r>
      <w:r>
        <w:rPr>
          <w:sz w:val="24"/>
          <w:szCs w:val="24"/>
        </w:rPr>
        <w:t>affiliated</w:t>
      </w:r>
      <w:r>
        <w:rPr>
          <w:spacing w:val="-2"/>
          <w:sz w:val="24"/>
          <w:szCs w:val="24"/>
        </w:rPr>
        <w:t xml:space="preserve"> </w:t>
      </w:r>
      <w:r>
        <w:rPr>
          <w:sz w:val="24"/>
          <w:szCs w:val="24"/>
        </w:rPr>
        <w:t>to</w:t>
      </w:r>
      <w:r>
        <w:rPr>
          <w:spacing w:val="-2"/>
          <w:sz w:val="24"/>
          <w:szCs w:val="24"/>
        </w:rPr>
        <w:t xml:space="preserve"> </w:t>
      </w:r>
      <w:r>
        <w:rPr>
          <w:sz w:val="24"/>
          <w:szCs w:val="24"/>
        </w:rPr>
        <w:t>Anna</w:t>
      </w:r>
      <w:r>
        <w:rPr>
          <w:spacing w:val="-7"/>
          <w:sz w:val="24"/>
          <w:szCs w:val="24"/>
        </w:rPr>
        <w:t xml:space="preserve"> </w:t>
      </w:r>
      <w:r>
        <w:rPr>
          <w:sz w:val="24"/>
          <w:szCs w:val="24"/>
        </w:rPr>
        <w:t>University</w:t>
      </w:r>
      <w:r>
        <w:rPr>
          <w:spacing w:val="-7"/>
          <w:sz w:val="24"/>
          <w:szCs w:val="24"/>
        </w:rPr>
        <w:t xml:space="preserve"> </w:t>
      </w:r>
      <w:r>
        <w:rPr>
          <w:sz w:val="24"/>
          <w:szCs w:val="24"/>
        </w:rPr>
        <w:t>Chennai</w:t>
      </w:r>
      <w:r>
        <w:rPr>
          <w:spacing w:val="-7"/>
          <w:sz w:val="24"/>
          <w:szCs w:val="24"/>
        </w:rPr>
        <w:t xml:space="preserve"> </w:t>
      </w:r>
      <w:r>
        <w:rPr>
          <w:sz w:val="24"/>
          <w:szCs w:val="24"/>
        </w:rPr>
        <w:t>and</w:t>
      </w:r>
      <w:r>
        <w:rPr>
          <w:spacing w:val="-2"/>
          <w:sz w:val="24"/>
          <w:szCs w:val="24"/>
        </w:rPr>
        <w:t xml:space="preserve"> </w:t>
      </w:r>
      <w:r>
        <w:rPr>
          <w:sz w:val="24"/>
          <w:szCs w:val="24"/>
        </w:rPr>
        <w:t>Approved</w:t>
      </w:r>
      <w:r>
        <w:rPr>
          <w:spacing w:val="-2"/>
          <w:sz w:val="24"/>
          <w:szCs w:val="24"/>
        </w:rPr>
        <w:t xml:space="preserve"> </w:t>
      </w:r>
      <w:r>
        <w:rPr>
          <w:sz w:val="24"/>
          <w:szCs w:val="24"/>
        </w:rPr>
        <w:t>by</w:t>
      </w:r>
      <w:r>
        <w:rPr>
          <w:spacing w:val="-7"/>
          <w:sz w:val="24"/>
          <w:szCs w:val="24"/>
        </w:rPr>
        <w:t xml:space="preserve"> </w:t>
      </w:r>
      <w:r>
        <w:rPr>
          <w:sz w:val="24"/>
          <w:szCs w:val="24"/>
        </w:rPr>
        <w:t>AICTE,</w:t>
      </w:r>
      <w:r>
        <w:rPr>
          <w:spacing w:val="-2"/>
          <w:sz w:val="24"/>
          <w:szCs w:val="24"/>
        </w:rPr>
        <w:t xml:space="preserve"> </w:t>
      </w:r>
      <w:r>
        <w:rPr>
          <w:sz w:val="24"/>
          <w:szCs w:val="24"/>
        </w:rPr>
        <w:t>New</w:t>
      </w:r>
      <w:r>
        <w:rPr>
          <w:spacing w:val="-2"/>
          <w:sz w:val="24"/>
          <w:szCs w:val="24"/>
        </w:rPr>
        <w:t xml:space="preserve"> </w:t>
      </w:r>
      <w:r>
        <w:rPr>
          <w:sz w:val="24"/>
          <w:szCs w:val="24"/>
        </w:rPr>
        <w:t>Delhi)</w:t>
      </w:r>
    </w:p>
    <w:p w14:paraId="773580B1">
      <w:pPr>
        <w:spacing w:before="58" w:line="360" w:lineRule="auto"/>
        <w:ind w:left="1460" w:right="1818"/>
        <w:jc w:val="center"/>
        <w:rPr>
          <w:b/>
          <w:spacing w:val="-1"/>
          <w:sz w:val="24"/>
          <w:szCs w:val="24"/>
        </w:rPr>
      </w:pPr>
      <w:r>
        <w:rPr>
          <w:b/>
          <w:spacing w:val="-1"/>
          <w:sz w:val="24"/>
          <w:szCs w:val="24"/>
        </w:rPr>
        <w:t>SAMAYAPURAM</w:t>
      </w:r>
      <w:r>
        <w:rPr>
          <w:b/>
          <w:spacing w:val="-14"/>
          <w:sz w:val="24"/>
          <w:szCs w:val="24"/>
        </w:rPr>
        <w:t xml:space="preserve"> </w:t>
      </w:r>
      <w:r>
        <w:rPr>
          <w:b/>
          <w:spacing w:val="-1"/>
          <w:sz w:val="24"/>
          <w:szCs w:val="24"/>
        </w:rPr>
        <w:t>–</w:t>
      </w:r>
      <w:r>
        <w:rPr>
          <w:b/>
          <w:spacing w:val="-10"/>
          <w:sz w:val="24"/>
          <w:szCs w:val="24"/>
        </w:rPr>
        <w:t xml:space="preserve"> </w:t>
      </w:r>
      <w:r>
        <w:rPr>
          <w:b/>
          <w:spacing w:val="-1"/>
          <w:sz w:val="24"/>
          <w:szCs w:val="24"/>
        </w:rPr>
        <w:t>621</w:t>
      </w:r>
      <w:r>
        <w:rPr>
          <w:b/>
          <w:spacing w:val="-9"/>
          <w:sz w:val="24"/>
          <w:szCs w:val="24"/>
        </w:rPr>
        <w:t xml:space="preserve"> </w:t>
      </w:r>
      <w:r>
        <w:rPr>
          <w:b/>
          <w:spacing w:val="-1"/>
          <w:sz w:val="24"/>
          <w:szCs w:val="24"/>
        </w:rPr>
        <w:t>112</w:t>
      </w:r>
    </w:p>
    <w:p w14:paraId="5A96ED07">
      <w:pPr>
        <w:spacing w:line="360" w:lineRule="auto"/>
        <w:ind w:left="1460" w:right="1818"/>
        <w:jc w:val="center"/>
        <w:rPr>
          <w:b/>
          <w:spacing w:val="-1"/>
          <w:sz w:val="24"/>
          <w:szCs w:val="24"/>
          <w:lang w:val="en-IN"/>
        </w:rPr>
      </w:pPr>
      <w:r>
        <w:rPr>
          <w:rFonts w:hint="default"/>
          <w:b/>
          <w:spacing w:val="-1"/>
          <w:sz w:val="24"/>
          <w:szCs w:val="24"/>
          <w:lang w:val="en-IN"/>
        </w:rPr>
        <w:t>NOVEMBER</w:t>
      </w:r>
      <w:r>
        <w:rPr>
          <w:b/>
          <w:spacing w:val="-1"/>
          <w:sz w:val="24"/>
          <w:szCs w:val="24"/>
          <w:lang w:val="en-IN"/>
        </w:rPr>
        <w:t xml:space="preserve"> , 2024</w:t>
      </w:r>
    </w:p>
    <w:p w14:paraId="6B100094">
      <w:pPr>
        <w:pStyle w:val="7"/>
        <w:spacing w:line="360" w:lineRule="auto"/>
        <w:ind w:left="0"/>
        <w:rPr>
          <w:b/>
          <w:sz w:val="24"/>
          <w:szCs w:val="24"/>
          <w:shd w:val="clear" w:color="FFFFFF" w:fill="D9D9D9"/>
        </w:rPr>
      </w:pPr>
    </w:p>
    <w:p w14:paraId="55063994">
      <w:pPr>
        <w:spacing w:line="360" w:lineRule="auto"/>
        <w:jc w:val="center"/>
        <w:rPr>
          <w:sz w:val="24"/>
          <w:szCs w:val="24"/>
          <w:shd w:val="clear" w:color="FFFFFF" w:fill="D9D9D9"/>
        </w:rPr>
        <w:sectPr>
          <w:footerReference r:id="rId4" w:type="default"/>
          <w:pgSz w:w="11910" w:h="16840"/>
          <w:pgMar w:top="1360" w:right="220" w:bottom="1160" w:left="600" w:header="0" w:footer="976" w:gutter="0"/>
          <w:pgNumType w:fmt="lowerRoman" w:start="1"/>
          <w:cols w:space="720" w:num="1"/>
        </w:sectPr>
      </w:pPr>
    </w:p>
    <w:p w14:paraId="0D740939">
      <w:pPr>
        <w:pStyle w:val="2"/>
        <w:spacing w:line="360" w:lineRule="auto"/>
        <w:ind w:left="660" w:right="660"/>
        <w:rPr>
          <w:spacing w:val="-77"/>
          <w:sz w:val="28"/>
          <w:szCs w:val="28"/>
        </w:rPr>
      </w:pPr>
      <w:bookmarkStart w:id="0" w:name="K.RAMAKRISHNAN_COLLEGE_OF_TECHNOLOGY_(AU"/>
      <w:bookmarkEnd w:id="0"/>
      <w:r>
        <w:rPr>
          <w:spacing w:val="-2"/>
          <w:sz w:val="28"/>
          <w:szCs w:val="28"/>
        </w:rPr>
        <w:t>K.RAMAKRISHNAN</w:t>
      </w:r>
      <w:r>
        <w:rPr>
          <w:spacing w:val="-17"/>
          <w:sz w:val="28"/>
          <w:szCs w:val="28"/>
        </w:rPr>
        <w:t xml:space="preserve"> </w:t>
      </w:r>
      <w:r>
        <w:rPr>
          <w:spacing w:val="-2"/>
          <w:sz w:val="28"/>
          <w:szCs w:val="28"/>
        </w:rPr>
        <w:t>COLLEGE</w:t>
      </w:r>
      <w:r>
        <w:rPr>
          <w:spacing w:val="-14"/>
          <w:sz w:val="28"/>
          <w:szCs w:val="28"/>
        </w:rPr>
        <w:t xml:space="preserve"> </w:t>
      </w:r>
      <w:r>
        <w:rPr>
          <w:spacing w:val="-1"/>
          <w:sz w:val="28"/>
          <w:szCs w:val="28"/>
        </w:rPr>
        <w:t>OF</w:t>
      </w:r>
      <w:r>
        <w:rPr>
          <w:spacing w:val="-18"/>
          <w:sz w:val="28"/>
          <w:szCs w:val="28"/>
        </w:rPr>
        <w:t xml:space="preserve"> </w:t>
      </w:r>
      <w:r>
        <w:rPr>
          <w:spacing w:val="-1"/>
          <w:sz w:val="28"/>
          <w:szCs w:val="28"/>
        </w:rPr>
        <w:t>TECHNOLOGY</w:t>
      </w:r>
      <w:r>
        <w:rPr>
          <w:spacing w:val="-77"/>
          <w:sz w:val="28"/>
          <w:szCs w:val="28"/>
        </w:rPr>
        <w:t xml:space="preserve"> </w:t>
      </w:r>
    </w:p>
    <w:p w14:paraId="37928B80">
      <w:pPr>
        <w:spacing w:line="360" w:lineRule="auto"/>
        <w:ind w:left="1309" w:leftChars="595" w:right="880" w:rightChars="400"/>
        <w:jc w:val="center"/>
        <w:rPr>
          <w:b/>
          <w:bCs/>
          <w:sz w:val="28"/>
          <w:szCs w:val="28"/>
        </w:rPr>
      </w:pPr>
      <w:r>
        <w:rPr>
          <w:b/>
          <w:bCs/>
          <w:sz w:val="28"/>
          <w:szCs w:val="28"/>
        </w:rPr>
        <w:t>(AUTONOMOUS)</w:t>
      </w:r>
    </w:p>
    <w:p w14:paraId="3E5029A4">
      <w:pPr>
        <w:spacing w:line="360" w:lineRule="auto"/>
        <w:ind w:left="1309" w:leftChars="595" w:right="880" w:rightChars="400"/>
        <w:jc w:val="center"/>
        <w:rPr>
          <w:b/>
          <w:sz w:val="28"/>
          <w:szCs w:val="28"/>
        </w:rPr>
      </w:pPr>
      <w:r>
        <w:rPr>
          <w:b/>
          <w:bCs/>
          <w:spacing w:val="-1"/>
          <w:sz w:val="28"/>
          <w:szCs w:val="28"/>
        </w:rPr>
        <w:t>SAMAYAPURAM</w:t>
      </w:r>
      <w:r>
        <w:rPr>
          <w:b/>
          <w:bCs/>
          <w:spacing w:val="-14"/>
          <w:sz w:val="28"/>
          <w:szCs w:val="28"/>
        </w:rPr>
        <w:t xml:space="preserve"> </w:t>
      </w:r>
      <w:r>
        <w:rPr>
          <w:b/>
          <w:bCs/>
          <w:spacing w:val="-1"/>
          <w:sz w:val="28"/>
          <w:szCs w:val="28"/>
        </w:rPr>
        <w:t>–</w:t>
      </w:r>
      <w:r>
        <w:rPr>
          <w:b/>
          <w:bCs/>
          <w:spacing w:val="-10"/>
          <w:sz w:val="28"/>
          <w:szCs w:val="28"/>
        </w:rPr>
        <w:t xml:space="preserve"> </w:t>
      </w:r>
      <w:r>
        <w:rPr>
          <w:b/>
          <w:bCs/>
          <w:spacing w:val="-1"/>
          <w:sz w:val="28"/>
          <w:szCs w:val="28"/>
        </w:rPr>
        <w:t>621</w:t>
      </w:r>
      <w:r>
        <w:rPr>
          <w:b/>
          <w:bCs/>
          <w:spacing w:val="-9"/>
          <w:sz w:val="28"/>
          <w:szCs w:val="28"/>
        </w:rPr>
        <w:t xml:space="preserve"> </w:t>
      </w:r>
      <w:r>
        <w:rPr>
          <w:b/>
          <w:bCs/>
          <w:spacing w:val="-1"/>
          <w:sz w:val="28"/>
          <w:szCs w:val="28"/>
        </w:rPr>
        <w:t>112</w:t>
      </w:r>
    </w:p>
    <w:p w14:paraId="245A4A07">
      <w:pPr>
        <w:pStyle w:val="2"/>
        <w:spacing w:before="161" w:line="360" w:lineRule="auto"/>
        <w:ind w:left="660" w:leftChars="300" w:right="660" w:rightChars="300"/>
        <w:rPr>
          <w:spacing w:val="-2"/>
          <w:sz w:val="28"/>
          <w:szCs w:val="28"/>
        </w:rPr>
      </w:pPr>
    </w:p>
    <w:p w14:paraId="36D6B307">
      <w:pPr>
        <w:pStyle w:val="2"/>
        <w:spacing w:before="161" w:after="40" w:afterLines="17" w:line="360" w:lineRule="auto"/>
        <w:ind w:left="660" w:leftChars="300" w:right="660" w:rightChars="300"/>
        <w:rPr>
          <w:sz w:val="28"/>
          <w:szCs w:val="28"/>
        </w:rPr>
      </w:pPr>
      <w:r>
        <w:rPr>
          <w:spacing w:val="-2"/>
          <w:sz w:val="28"/>
          <w:szCs w:val="28"/>
        </w:rPr>
        <w:t>BONAFIDE</w:t>
      </w:r>
      <w:r>
        <w:rPr>
          <w:spacing w:val="-17"/>
          <w:sz w:val="28"/>
          <w:szCs w:val="28"/>
        </w:rPr>
        <w:t xml:space="preserve"> </w:t>
      </w:r>
      <w:r>
        <w:rPr>
          <w:spacing w:val="-2"/>
          <w:sz w:val="28"/>
          <w:szCs w:val="28"/>
        </w:rPr>
        <w:t>CERTIFICATE</w:t>
      </w:r>
    </w:p>
    <w:p w14:paraId="659EEE21">
      <w:pPr>
        <w:pStyle w:val="7"/>
        <w:spacing w:line="360" w:lineRule="auto"/>
        <w:ind w:left="0"/>
        <w:rPr>
          <w:b/>
          <w:sz w:val="24"/>
          <w:szCs w:val="24"/>
        </w:rPr>
      </w:pPr>
      <w:bookmarkStart w:id="1" w:name="BONAFIDE_CERTIFICATE"/>
      <w:bookmarkEnd w:id="1"/>
    </w:p>
    <w:p w14:paraId="1D2258FC">
      <w:pPr>
        <w:pStyle w:val="7"/>
        <w:spacing w:line="360" w:lineRule="auto"/>
        <w:ind w:left="660" w:right="440" w:rightChars="200" w:firstLine="717"/>
        <w:jc w:val="both"/>
        <w:rPr>
          <w:sz w:val="24"/>
          <w:szCs w:val="24"/>
        </w:rPr>
      </w:pPr>
      <w:r>
        <w:rPr>
          <w:sz w:val="24"/>
          <w:szCs w:val="24"/>
        </w:rPr>
        <w:t xml:space="preserve">Certified that this project report titled </w:t>
      </w:r>
      <w:r>
        <w:rPr>
          <w:b/>
          <w:bCs/>
          <w:sz w:val="24"/>
          <w:szCs w:val="24"/>
        </w:rPr>
        <w:t xml:space="preserve">“IMAGE SLIDING PUZZLE GAMING” </w:t>
      </w:r>
      <w:r>
        <w:rPr>
          <w:sz w:val="24"/>
          <w:szCs w:val="24"/>
        </w:rPr>
        <w:t>is the bonafide work of the students ANANDHARAMAN R (811722104010), ARUN K (811722104016), DINESH KARTHIK S (811722104035) who carried out the project under my supervision.Certified</w:t>
      </w:r>
      <w:r>
        <w:rPr>
          <w:spacing w:val="-20"/>
          <w:sz w:val="24"/>
          <w:szCs w:val="24"/>
        </w:rPr>
        <w:t xml:space="preserve"> </w:t>
      </w:r>
      <w:r>
        <w:rPr>
          <w:sz w:val="24"/>
          <w:szCs w:val="24"/>
        </w:rPr>
        <w:t>further,</w:t>
      </w:r>
      <w:r>
        <w:rPr>
          <w:spacing w:val="-21"/>
          <w:sz w:val="24"/>
          <w:szCs w:val="24"/>
        </w:rPr>
        <w:t xml:space="preserve"> </w:t>
      </w:r>
      <w:r>
        <w:rPr>
          <w:sz w:val="24"/>
          <w:szCs w:val="24"/>
        </w:rPr>
        <w:t>that</w:t>
      </w:r>
      <w:r>
        <w:rPr>
          <w:spacing w:val="-18"/>
          <w:sz w:val="24"/>
          <w:szCs w:val="24"/>
        </w:rPr>
        <w:t xml:space="preserve"> </w:t>
      </w:r>
      <w:r>
        <w:rPr>
          <w:sz w:val="24"/>
          <w:szCs w:val="24"/>
        </w:rPr>
        <w:t>to</w:t>
      </w:r>
      <w:r>
        <w:rPr>
          <w:spacing w:val="-16"/>
          <w:sz w:val="24"/>
          <w:szCs w:val="24"/>
        </w:rPr>
        <w:t xml:space="preserve"> </w:t>
      </w:r>
      <w:r>
        <w:rPr>
          <w:sz w:val="24"/>
          <w:szCs w:val="24"/>
        </w:rPr>
        <w:t>the</w:t>
      </w:r>
      <w:r>
        <w:rPr>
          <w:spacing w:val="-19"/>
          <w:sz w:val="24"/>
          <w:szCs w:val="24"/>
        </w:rPr>
        <w:t xml:space="preserve"> </w:t>
      </w:r>
      <w:r>
        <w:rPr>
          <w:sz w:val="24"/>
          <w:szCs w:val="24"/>
        </w:rPr>
        <w:t>best</w:t>
      </w:r>
      <w:r>
        <w:rPr>
          <w:spacing w:val="-18"/>
          <w:sz w:val="24"/>
          <w:szCs w:val="24"/>
        </w:rPr>
        <w:t xml:space="preserve"> </w:t>
      </w:r>
      <w:r>
        <w:rPr>
          <w:sz w:val="24"/>
          <w:szCs w:val="24"/>
        </w:rPr>
        <w:t>of</w:t>
      </w:r>
      <w:r>
        <w:rPr>
          <w:spacing w:val="-19"/>
          <w:sz w:val="24"/>
          <w:szCs w:val="24"/>
        </w:rPr>
        <w:t xml:space="preserve"> </w:t>
      </w:r>
      <w:r>
        <w:rPr>
          <w:sz w:val="24"/>
          <w:szCs w:val="24"/>
        </w:rPr>
        <w:t>my</w:t>
      </w:r>
      <w:r>
        <w:rPr>
          <w:spacing w:val="-21"/>
          <w:sz w:val="24"/>
          <w:szCs w:val="24"/>
        </w:rPr>
        <w:t xml:space="preserve"> </w:t>
      </w:r>
      <w:r>
        <w:rPr>
          <w:sz w:val="24"/>
          <w:szCs w:val="24"/>
        </w:rPr>
        <w:t>knowledge</w:t>
      </w:r>
      <w:r>
        <w:rPr>
          <w:spacing w:val="-19"/>
          <w:sz w:val="24"/>
          <w:szCs w:val="24"/>
        </w:rPr>
        <w:t xml:space="preserve"> </w:t>
      </w:r>
      <w:r>
        <w:rPr>
          <w:sz w:val="24"/>
          <w:szCs w:val="24"/>
        </w:rPr>
        <w:t>the</w:t>
      </w:r>
      <w:r>
        <w:rPr>
          <w:spacing w:val="-15"/>
          <w:sz w:val="24"/>
          <w:szCs w:val="24"/>
        </w:rPr>
        <w:t xml:space="preserve"> </w:t>
      </w:r>
      <w:r>
        <w:rPr>
          <w:sz w:val="24"/>
          <w:szCs w:val="24"/>
        </w:rPr>
        <w:t>work</w:t>
      </w:r>
      <w:r>
        <w:rPr>
          <w:spacing w:val="-67"/>
          <w:sz w:val="24"/>
          <w:szCs w:val="24"/>
        </w:rPr>
        <w:t xml:space="preserve"> </w:t>
      </w:r>
      <w:r>
        <w:rPr>
          <w:spacing w:val="-1"/>
          <w:sz w:val="24"/>
          <w:szCs w:val="24"/>
        </w:rPr>
        <w:t>reported</w:t>
      </w:r>
      <w:r>
        <w:rPr>
          <w:spacing w:val="-19"/>
          <w:sz w:val="24"/>
          <w:szCs w:val="24"/>
        </w:rPr>
        <w:t xml:space="preserve"> </w:t>
      </w:r>
      <w:r>
        <w:rPr>
          <w:spacing w:val="-1"/>
          <w:sz w:val="24"/>
          <w:szCs w:val="24"/>
        </w:rPr>
        <w:t>herein</w:t>
      </w:r>
      <w:r>
        <w:rPr>
          <w:spacing w:val="-19"/>
          <w:sz w:val="24"/>
          <w:szCs w:val="24"/>
        </w:rPr>
        <w:t xml:space="preserve"> </w:t>
      </w:r>
      <w:r>
        <w:rPr>
          <w:spacing w:val="-1"/>
          <w:sz w:val="24"/>
          <w:szCs w:val="24"/>
        </w:rPr>
        <w:t>does</w:t>
      </w:r>
      <w:r>
        <w:rPr>
          <w:spacing w:val="-14"/>
          <w:sz w:val="24"/>
          <w:szCs w:val="24"/>
        </w:rPr>
        <w:t xml:space="preserve"> </w:t>
      </w:r>
      <w:r>
        <w:rPr>
          <w:spacing w:val="-1"/>
          <w:sz w:val="24"/>
          <w:szCs w:val="24"/>
        </w:rPr>
        <w:t>not</w:t>
      </w:r>
      <w:r>
        <w:rPr>
          <w:spacing w:val="-18"/>
          <w:sz w:val="24"/>
          <w:szCs w:val="24"/>
        </w:rPr>
        <w:t xml:space="preserve"> </w:t>
      </w:r>
      <w:r>
        <w:rPr>
          <w:spacing w:val="-1"/>
          <w:sz w:val="24"/>
          <w:szCs w:val="24"/>
        </w:rPr>
        <w:t>form</w:t>
      </w:r>
      <w:r>
        <w:rPr>
          <w:spacing w:val="-17"/>
          <w:sz w:val="24"/>
          <w:szCs w:val="24"/>
        </w:rPr>
        <w:t xml:space="preserve"> </w:t>
      </w:r>
      <w:r>
        <w:rPr>
          <w:spacing w:val="-1"/>
          <w:sz w:val="24"/>
          <w:szCs w:val="24"/>
        </w:rPr>
        <w:t>part</w:t>
      </w:r>
      <w:r>
        <w:rPr>
          <w:spacing w:val="-13"/>
          <w:sz w:val="24"/>
          <w:szCs w:val="24"/>
        </w:rPr>
        <w:t xml:space="preserve"> </w:t>
      </w:r>
      <w:r>
        <w:rPr>
          <w:spacing w:val="-1"/>
          <w:sz w:val="24"/>
          <w:szCs w:val="24"/>
        </w:rPr>
        <w:t>of</w:t>
      </w:r>
      <w:r>
        <w:rPr>
          <w:spacing w:val="-18"/>
          <w:sz w:val="24"/>
          <w:szCs w:val="24"/>
        </w:rPr>
        <w:t xml:space="preserve"> </w:t>
      </w:r>
      <w:r>
        <w:rPr>
          <w:sz w:val="24"/>
          <w:szCs w:val="24"/>
        </w:rPr>
        <w:t>any</w:t>
      </w:r>
      <w:r>
        <w:rPr>
          <w:spacing w:val="-20"/>
          <w:sz w:val="24"/>
          <w:szCs w:val="24"/>
        </w:rPr>
        <w:t xml:space="preserve"> </w:t>
      </w:r>
      <w:r>
        <w:rPr>
          <w:sz w:val="24"/>
          <w:szCs w:val="24"/>
        </w:rPr>
        <w:t>other</w:t>
      </w:r>
      <w:r>
        <w:rPr>
          <w:spacing w:val="-17"/>
          <w:sz w:val="24"/>
          <w:szCs w:val="24"/>
        </w:rPr>
        <w:t xml:space="preserve"> </w:t>
      </w:r>
      <w:r>
        <w:rPr>
          <w:sz w:val="24"/>
          <w:szCs w:val="24"/>
        </w:rPr>
        <w:t>project</w:t>
      </w:r>
      <w:r>
        <w:rPr>
          <w:spacing w:val="-17"/>
          <w:sz w:val="24"/>
          <w:szCs w:val="24"/>
        </w:rPr>
        <w:t xml:space="preserve"> </w:t>
      </w:r>
      <w:r>
        <w:rPr>
          <w:sz w:val="24"/>
          <w:szCs w:val="24"/>
        </w:rPr>
        <w:t>report</w:t>
      </w:r>
      <w:r>
        <w:rPr>
          <w:spacing w:val="-17"/>
          <w:sz w:val="24"/>
          <w:szCs w:val="24"/>
        </w:rPr>
        <w:t xml:space="preserve"> </w:t>
      </w:r>
      <w:r>
        <w:rPr>
          <w:sz w:val="24"/>
          <w:szCs w:val="24"/>
        </w:rPr>
        <w:t>or</w:t>
      </w:r>
      <w:r>
        <w:rPr>
          <w:spacing w:val="-14"/>
          <w:sz w:val="24"/>
          <w:szCs w:val="24"/>
        </w:rPr>
        <w:t xml:space="preserve"> </w:t>
      </w:r>
      <w:r>
        <w:rPr>
          <w:sz w:val="24"/>
          <w:szCs w:val="24"/>
        </w:rPr>
        <w:t>dissertation</w:t>
      </w:r>
      <w:r>
        <w:rPr>
          <w:spacing w:val="-11"/>
          <w:sz w:val="24"/>
          <w:szCs w:val="24"/>
        </w:rPr>
        <w:t xml:space="preserve"> </w:t>
      </w:r>
      <w:r>
        <w:rPr>
          <w:sz w:val="24"/>
          <w:szCs w:val="24"/>
        </w:rPr>
        <w:t>on</w:t>
      </w:r>
      <w:r>
        <w:rPr>
          <w:spacing w:val="-11"/>
          <w:sz w:val="24"/>
          <w:szCs w:val="24"/>
        </w:rPr>
        <w:t xml:space="preserve"> </w:t>
      </w:r>
      <w:r>
        <w:rPr>
          <w:sz w:val="24"/>
          <w:szCs w:val="24"/>
        </w:rPr>
        <w:t>the</w:t>
      </w:r>
      <w:r>
        <w:rPr>
          <w:spacing w:val="-67"/>
          <w:sz w:val="24"/>
          <w:szCs w:val="24"/>
        </w:rPr>
        <w:t xml:space="preserve">       </w:t>
      </w:r>
      <w:r>
        <w:rPr>
          <w:sz w:val="24"/>
          <w:szCs w:val="24"/>
        </w:rPr>
        <w:t>basis of which a degree or award was conferred on an earlier occasion on this or</w:t>
      </w:r>
      <w:r>
        <w:rPr>
          <w:spacing w:val="-67"/>
          <w:sz w:val="24"/>
          <w:szCs w:val="24"/>
        </w:rPr>
        <w:t xml:space="preserve"> </w:t>
      </w:r>
      <w:r>
        <w:rPr>
          <w:sz w:val="24"/>
          <w:szCs w:val="24"/>
        </w:rPr>
        <w:t>any</w:t>
      </w:r>
      <w:r>
        <w:rPr>
          <w:spacing w:val="-1"/>
          <w:sz w:val="24"/>
          <w:szCs w:val="24"/>
        </w:rPr>
        <w:t xml:space="preserve"> </w:t>
      </w:r>
      <w:r>
        <w:rPr>
          <w:sz w:val="24"/>
          <w:szCs w:val="24"/>
        </w:rPr>
        <w:t>other</w:t>
      </w:r>
      <w:r>
        <w:rPr>
          <w:spacing w:val="2"/>
          <w:sz w:val="24"/>
          <w:szCs w:val="24"/>
        </w:rPr>
        <w:t xml:space="preserve"> </w:t>
      </w:r>
      <w:r>
        <w:rPr>
          <w:sz w:val="24"/>
          <w:szCs w:val="24"/>
        </w:rPr>
        <w:t>candidate.</w:t>
      </w:r>
    </w:p>
    <w:p w14:paraId="49BC6BBA">
      <w:pPr>
        <w:pStyle w:val="7"/>
        <w:ind w:left="0"/>
        <w:rPr>
          <w:b/>
          <w:sz w:val="34"/>
        </w:rPr>
      </w:pPr>
    </w:p>
    <w:p w14:paraId="5C7D908A">
      <w:pPr>
        <w:pStyle w:val="7"/>
        <w:spacing w:line="360" w:lineRule="auto"/>
      </w:pPr>
    </w:p>
    <w:p w14:paraId="581EF365">
      <w:pPr>
        <w:pStyle w:val="7"/>
        <w:ind w:left="0"/>
        <w:rPr>
          <w:sz w:val="20"/>
        </w:rPr>
      </w:pPr>
    </w:p>
    <w:p w14:paraId="366C4DCC">
      <w:pPr>
        <w:pStyle w:val="7"/>
        <w:ind w:left="0"/>
        <w:rPr>
          <w:sz w:val="20"/>
        </w:rPr>
      </w:pPr>
    </w:p>
    <w:tbl>
      <w:tblPr>
        <w:tblStyle w:val="6"/>
        <w:tblpPr w:leftFromText="180" w:rightFromText="180" w:vertAnchor="text" w:horzAnchor="page" w:tblpX="873" w:tblpY="116"/>
        <w:tblOverlap w:val="never"/>
        <w:tblW w:w="0" w:type="auto"/>
        <w:tblInd w:w="0" w:type="dxa"/>
        <w:tblLayout w:type="fixed"/>
        <w:tblCellMar>
          <w:top w:w="0" w:type="dxa"/>
          <w:left w:w="0" w:type="dxa"/>
          <w:bottom w:w="0" w:type="dxa"/>
          <w:right w:w="0" w:type="dxa"/>
        </w:tblCellMar>
      </w:tblPr>
      <w:tblGrid>
        <w:gridCol w:w="5210"/>
        <w:gridCol w:w="4713"/>
      </w:tblGrid>
      <w:tr w14:paraId="232DBB91">
        <w:tblPrEx>
          <w:tblCellMar>
            <w:top w:w="0" w:type="dxa"/>
            <w:left w:w="0" w:type="dxa"/>
            <w:bottom w:w="0" w:type="dxa"/>
            <w:right w:w="0" w:type="dxa"/>
          </w:tblCellMar>
        </w:tblPrEx>
        <w:trPr>
          <w:trHeight w:val="4329" w:hRule="atLeast"/>
        </w:trPr>
        <w:tc>
          <w:tcPr>
            <w:tcW w:w="5210" w:type="dxa"/>
          </w:tcPr>
          <w:p w14:paraId="73F1585C">
            <w:pPr>
              <w:pStyle w:val="32"/>
              <w:spacing w:line="360" w:lineRule="auto"/>
              <w:ind w:left="220" w:leftChars="100"/>
              <w:jc w:val="both"/>
              <w:rPr>
                <w:sz w:val="24"/>
                <w:szCs w:val="24"/>
              </w:rPr>
            </w:pPr>
            <w:r>
              <w:rPr>
                <w:b/>
                <w:sz w:val="24"/>
                <w:szCs w:val="24"/>
              </w:rPr>
              <w:t>SIGNATURE</w:t>
            </w:r>
          </w:p>
          <w:p w14:paraId="0CD7A5AE">
            <w:pPr>
              <w:pStyle w:val="32"/>
              <w:spacing w:after="50" w:afterLines="21" w:line="360" w:lineRule="auto"/>
              <w:ind w:left="220" w:leftChars="100"/>
              <w:jc w:val="both"/>
              <w:rPr>
                <w:b/>
                <w:sz w:val="24"/>
                <w:szCs w:val="24"/>
                <w:lang w:val="en-IN"/>
              </w:rPr>
            </w:pPr>
            <w:r>
              <w:rPr>
                <w:sz w:val="24"/>
                <w:szCs w:val="24"/>
              </w:rPr>
              <w:t>Dr.Delphin</w:t>
            </w:r>
            <w:r>
              <w:rPr>
                <w:spacing w:val="-6"/>
                <w:sz w:val="24"/>
                <w:szCs w:val="24"/>
              </w:rPr>
              <w:t xml:space="preserve"> </w:t>
            </w:r>
            <w:r>
              <w:rPr>
                <w:sz w:val="24"/>
                <w:szCs w:val="24"/>
              </w:rPr>
              <w:t>Carolina</w:t>
            </w:r>
            <w:r>
              <w:rPr>
                <w:spacing w:val="-6"/>
                <w:sz w:val="24"/>
                <w:szCs w:val="24"/>
              </w:rPr>
              <w:t xml:space="preserve"> </w:t>
            </w:r>
            <w:r>
              <w:rPr>
                <w:sz w:val="24"/>
                <w:szCs w:val="24"/>
              </w:rPr>
              <w:t>Rani,</w:t>
            </w:r>
            <w:r>
              <w:rPr>
                <w:spacing w:val="-7"/>
                <w:sz w:val="24"/>
                <w:szCs w:val="24"/>
              </w:rPr>
              <w:t xml:space="preserve"> </w:t>
            </w:r>
            <w:r>
              <w:rPr>
                <w:sz w:val="24"/>
                <w:szCs w:val="24"/>
              </w:rPr>
              <w:t>M.E</w:t>
            </w:r>
            <w:r>
              <w:rPr>
                <w:sz w:val="24"/>
                <w:szCs w:val="24"/>
                <w:lang w:val="en-IN"/>
              </w:rPr>
              <w:t>.</w:t>
            </w:r>
            <w:r>
              <w:rPr>
                <w:sz w:val="24"/>
                <w:szCs w:val="24"/>
              </w:rPr>
              <w:t>,Ph.D</w:t>
            </w:r>
            <w:r>
              <w:rPr>
                <w:b/>
                <w:sz w:val="24"/>
                <w:szCs w:val="24"/>
              </w:rPr>
              <w:t>.,</w:t>
            </w:r>
          </w:p>
          <w:p w14:paraId="47FBB92F">
            <w:pPr>
              <w:pStyle w:val="32"/>
              <w:spacing w:line="360" w:lineRule="auto"/>
              <w:ind w:left="250"/>
              <w:jc w:val="both"/>
              <w:rPr>
                <w:sz w:val="24"/>
                <w:szCs w:val="24"/>
              </w:rPr>
            </w:pPr>
            <w:r>
              <w:rPr>
                <w:b/>
                <w:spacing w:val="-3"/>
                <w:sz w:val="24"/>
                <w:szCs w:val="24"/>
              </w:rPr>
              <w:t>HEAD</w:t>
            </w:r>
            <w:r>
              <w:rPr>
                <w:b/>
                <w:spacing w:val="-12"/>
                <w:sz w:val="24"/>
                <w:szCs w:val="24"/>
              </w:rPr>
              <w:t xml:space="preserve"> </w:t>
            </w:r>
            <w:r>
              <w:rPr>
                <w:b/>
                <w:spacing w:val="-2"/>
                <w:sz w:val="24"/>
                <w:szCs w:val="24"/>
              </w:rPr>
              <w:t>OF</w:t>
            </w:r>
            <w:r>
              <w:rPr>
                <w:b/>
                <w:spacing w:val="-13"/>
                <w:sz w:val="24"/>
                <w:szCs w:val="24"/>
              </w:rPr>
              <w:t xml:space="preserve"> </w:t>
            </w:r>
            <w:r>
              <w:rPr>
                <w:b/>
                <w:spacing w:val="-2"/>
                <w:sz w:val="24"/>
                <w:szCs w:val="24"/>
              </w:rPr>
              <w:t>THE</w:t>
            </w:r>
            <w:r>
              <w:rPr>
                <w:b/>
                <w:spacing w:val="-17"/>
                <w:sz w:val="24"/>
                <w:szCs w:val="24"/>
              </w:rPr>
              <w:t xml:space="preserve"> </w:t>
            </w:r>
            <w:r>
              <w:rPr>
                <w:b/>
                <w:spacing w:val="-2"/>
                <w:sz w:val="24"/>
                <w:szCs w:val="24"/>
              </w:rPr>
              <w:t>DEPARTMENT</w:t>
            </w:r>
          </w:p>
          <w:p w14:paraId="1EFC2A06">
            <w:pPr>
              <w:pStyle w:val="32"/>
              <w:spacing w:before="1" w:line="360" w:lineRule="auto"/>
              <w:ind w:left="250"/>
              <w:jc w:val="both"/>
              <w:rPr>
                <w:b/>
                <w:sz w:val="24"/>
                <w:szCs w:val="24"/>
              </w:rPr>
            </w:pPr>
            <w:r>
              <w:rPr>
                <w:b/>
                <w:sz w:val="24"/>
                <w:szCs w:val="24"/>
              </w:rPr>
              <w:t>PROFESSOR</w:t>
            </w:r>
          </w:p>
          <w:p w14:paraId="4AE4FBE0">
            <w:pPr>
              <w:pStyle w:val="32"/>
              <w:spacing w:line="360" w:lineRule="auto"/>
              <w:ind w:left="265"/>
              <w:jc w:val="both"/>
              <w:rPr>
                <w:sz w:val="24"/>
                <w:szCs w:val="24"/>
              </w:rPr>
            </w:pPr>
            <w:r>
              <w:rPr>
                <w:sz w:val="24"/>
                <w:szCs w:val="24"/>
              </w:rPr>
              <w:t>Department</w:t>
            </w:r>
            <w:r>
              <w:rPr>
                <w:spacing w:val="-5"/>
                <w:sz w:val="24"/>
                <w:szCs w:val="24"/>
              </w:rPr>
              <w:t xml:space="preserve"> </w:t>
            </w:r>
            <w:r>
              <w:rPr>
                <w:sz w:val="24"/>
                <w:szCs w:val="24"/>
              </w:rPr>
              <w:t>of</w:t>
            </w:r>
            <w:r>
              <w:rPr>
                <w:sz w:val="24"/>
                <w:szCs w:val="24"/>
                <w:lang w:val="en-IN"/>
              </w:rPr>
              <w:t xml:space="preserve"> </w:t>
            </w:r>
            <w:r>
              <w:rPr>
                <w:spacing w:val="-1"/>
                <w:sz w:val="24"/>
                <w:szCs w:val="24"/>
              </w:rPr>
              <w:t xml:space="preserve"> </w:t>
            </w:r>
            <w:r>
              <w:rPr>
                <w:sz w:val="24"/>
                <w:szCs w:val="24"/>
              </w:rPr>
              <w:t>CSE</w:t>
            </w:r>
          </w:p>
          <w:p w14:paraId="4D9F9618">
            <w:pPr>
              <w:pStyle w:val="32"/>
              <w:spacing w:line="360" w:lineRule="auto"/>
              <w:ind w:left="265" w:right="361"/>
              <w:jc w:val="both"/>
              <w:rPr>
                <w:sz w:val="24"/>
                <w:szCs w:val="24"/>
              </w:rPr>
            </w:pPr>
            <w:r>
              <w:rPr>
                <w:sz w:val="24"/>
                <w:szCs w:val="24"/>
              </w:rPr>
              <w:t>K.</w:t>
            </w:r>
            <w:r>
              <w:rPr>
                <w:spacing w:val="-12"/>
                <w:sz w:val="24"/>
                <w:szCs w:val="24"/>
              </w:rPr>
              <w:t xml:space="preserve"> </w:t>
            </w:r>
            <w:r>
              <w:rPr>
                <w:sz w:val="24"/>
                <w:szCs w:val="24"/>
              </w:rPr>
              <w:t>Ramakrishnan</w:t>
            </w:r>
            <w:r>
              <w:rPr>
                <w:spacing w:val="-9"/>
                <w:sz w:val="24"/>
                <w:szCs w:val="24"/>
              </w:rPr>
              <w:t xml:space="preserve"> </w:t>
            </w:r>
            <w:r>
              <w:rPr>
                <w:sz w:val="24"/>
                <w:szCs w:val="24"/>
              </w:rPr>
              <w:t>College</w:t>
            </w:r>
            <w:r>
              <w:rPr>
                <w:spacing w:val="-10"/>
                <w:sz w:val="24"/>
                <w:szCs w:val="24"/>
              </w:rPr>
              <w:t xml:space="preserve"> </w:t>
            </w:r>
            <w:r>
              <w:rPr>
                <w:sz w:val="24"/>
                <w:szCs w:val="24"/>
              </w:rPr>
              <w:t>of</w:t>
            </w:r>
            <w:r>
              <w:rPr>
                <w:spacing w:val="-10"/>
                <w:sz w:val="24"/>
                <w:szCs w:val="24"/>
              </w:rPr>
              <w:t xml:space="preserve"> </w:t>
            </w:r>
            <w:r>
              <w:rPr>
                <w:sz w:val="24"/>
                <w:szCs w:val="24"/>
              </w:rPr>
              <w:t>Technology</w:t>
            </w:r>
            <w:r>
              <w:rPr>
                <w:spacing w:val="-67"/>
                <w:sz w:val="24"/>
                <w:szCs w:val="24"/>
              </w:rPr>
              <w:t xml:space="preserve"> </w:t>
            </w:r>
            <w:r>
              <w:rPr>
                <w:sz w:val="24"/>
                <w:szCs w:val="24"/>
              </w:rPr>
              <w:t>(Autonomous)</w:t>
            </w:r>
          </w:p>
          <w:p w14:paraId="7E4DE8C3">
            <w:pPr>
              <w:pStyle w:val="32"/>
              <w:spacing w:line="360" w:lineRule="auto"/>
              <w:ind w:left="265"/>
              <w:jc w:val="both"/>
              <w:rPr>
                <w:sz w:val="24"/>
                <w:szCs w:val="24"/>
              </w:rPr>
            </w:pPr>
            <w:r>
              <w:rPr>
                <w:sz w:val="24"/>
                <w:szCs w:val="24"/>
              </w:rPr>
              <w:t>Samayapuram</w:t>
            </w:r>
            <w:r>
              <w:rPr>
                <w:spacing w:val="-1"/>
                <w:sz w:val="24"/>
                <w:szCs w:val="24"/>
              </w:rPr>
              <w:t xml:space="preserve"> </w:t>
            </w:r>
            <w:r>
              <w:rPr>
                <w:sz w:val="24"/>
                <w:szCs w:val="24"/>
              </w:rPr>
              <w:t>–</w:t>
            </w:r>
            <w:r>
              <w:rPr>
                <w:spacing w:val="-4"/>
                <w:sz w:val="24"/>
                <w:szCs w:val="24"/>
              </w:rPr>
              <w:t xml:space="preserve"> </w:t>
            </w:r>
            <w:r>
              <w:rPr>
                <w:sz w:val="24"/>
                <w:szCs w:val="24"/>
              </w:rPr>
              <w:t>621</w:t>
            </w:r>
            <w:r>
              <w:rPr>
                <w:spacing w:val="-4"/>
                <w:sz w:val="24"/>
                <w:szCs w:val="24"/>
              </w:rPr>
              <w:t xml:space="preserve"> </w:t>
            </w:r>
            <w:r>
              <w:rPr>
                <w:sz w:val="24"/>
                <w:szCs w:val="24"/>
              </w:rPr>
              <w:t>112</w:t>
            </w:r>
          </w:p>
        </w:tc>
        <w:tc>
          <w:tcPr>
            <w:tcW w:w="4713" w:type="dxa"/>
          </w:tcPr>
          <w:p w14:paraId="0DE77D13">
            <w:pPr>
              <w:pStyle w:val="32"/>
              <w:spacing w:line="360" w:lineRule="auto"/>
              <w:ind w:left="220" w:leftChars="100"/>
              <w:jc w:val="both"/>
              <w:rPr>
                <w:sz w:val="24"/>
                <w:szCs w:val="24"/>
              </w:rPr>
            </w:pPr>
            <w:r>
              <w:rPr>
                <w:b/>
                <w:sz w:val="24"/>
                <w:szCs w:val="24"/>
              </w:rPr>
              <w:t>SIGNATURE</w:t>
            </w:r>
          </w:p>
          <w:p w14:paraId="04B5FBAD">
            <w:pPr>
              <w:pStyle w:val="32"/>
              <w:spacing w:after="50" w:afterLines="21" w:line="360" w:lineRule="auto"/>
              <w:ind w:left="220" w:leftChars="100"/>
              <w:jc w:val="both"/>
              <w:rPr>
                <w:sz w:val="24"/>
                <w:szCs w:val="24"/>
              </w:rPr>
            </w:pPr>
            <w:r>
              <w:rPr>
                <w:sz w:val="24"/>
                <w:szCs w:val="24"/>
              </w:rPr>
              <w:t>M</w:t>
            </w:r>
            <w:r>
              <w:rPr>
                <w:sz w:val="24"/>
                <w:szCs w:val="24"/>
                <w:lang w:val="en-IN"/>
              </w:rPr>
              <w:t>r</w:t>
            </w:r>
            <w:r>
              <w:rPr>
                <w:sz w:val="24"/>
                <w:szCs w:val="24"/>
              </w:rPr>
              <w:t>.R.RAJAVARMAN, M.E.,</w:t>
            </w:r>
            <w:r>
              <w:rPr>
                <w:sz w:val="24"/>
                <w:szCs w:val="24"/>
                <w:lang w:val="en-IN"/>
              </w:rPr>
              <w:t>(</w:t>
            </w:r>
            <w:r>
              <w:rPr>
                <w:sz w:val="24"/>
                <w:szCs w:val="24"/>
              </w:rPr>
              <w:t>Ph.D</w:t>
            </w:r>
            <w:r>
              <w:rPr>
                <w:sz w:val="24"/>
                <w:szCs w:val="24"/>
                <w:lang w:val="en-IN"/>
              </w:rPr>
              <w:t>.,)</w:t>
            </w:r>
          </w:p>
          <w:p w14:paraId="5484D10C">
            <w:pPr>
              <w:pStyle w:val="32"/>
              <w:spacing w:line="360" w:lineRule="auto"/>
              <w:ind w:left="220" w:leftChars="100"/>
              <w:jc w:val="both"/>
              <w:rPr>
                <w:b/>
                <w:spacing w:val="1"/>
                <w:sz w:val="24"/>
                <w:szCs w:val="24"/>
              </w:rPr>
            </w:pPr>
            <w:r>
              <w:rPr>
                <w:b/>
                <w:sz w:val="24"/>
                <w:szCs w:val="24"/>
              </w:rPr>
              <w:t>SUPERVISOR</w:t>
            </w:r>
          </w:p>
          <w:p w14:paraId="065491DB">
            <w:pPr>
              <w:pStyle w:val="32"/>
              <w:spacing w:line="360" w:lineRule="auto"/>
              <w:ind w:left="220" w:leftChars="100"/>
              <w:jc w:val="both"/>
              <w:rPr>
                <w:b/>
                <w:spacing w:val="1"/>
                <w:sz w:val="24"/>
                <w:szCs w:val="24"/>
              </w:rPr>
            </w:pPr>
            <w:r>
              <w:rPr>
                <w:b/>
                <w:spacing w:val="-3"/>
                <w:sz w:val="24"/>
                <w:szCs w:val="24"/>
              </w:rPr>
              <w:t>ASSISTANT</w:t>
            </w:r>
            <w:r>
              <w:rPr>
                <w:b/>
                <w:spacing w:val="-10"/>
                <w:sz w:val="24"/>
                <w:szCs w:val="24"/>
              </w:rPr>
              <w:t xml:space="preserve"> </w:t>
            </w:r>
            <w:r>
              <w:rPr>
                <w:b/>
                <w:spacing w:val="-2"/>
                <w:sz w:val="24"/>
                <w:szCs w:val="24"/>
              </w:rPr>
              <w:t>PROFESSOR</w:t>
            </w:r>
          </w:p>
          <w:p w14:paraId="756C1F86">
            <w:pPr>
              <w:pStyle w:val="32"/>
              <w:spacing w:line="360" w:lineRule="auto"/>
              <w:ind w:left="220" w:leftChars="100"/>
              <w:jc w:val="both"/>
              <w:rPr>
                <w:b/>
                <w:spacing w:val="1"/>
                <w:sz w:val="24"/>
                <w:szCs w:val="24"/>
              </w:rPr>
            </w:pPr>
            <w:r>
              <w:rPr>
                <w:sz w:val="24"/>
                <w:szCs w:val="24"/>
              </w:rPr>
              <w:t>Department</w:t>
            </w:r>
            <w:r>
              <w:rPr>
                <w:spacing w:val="-7"/>
                <w:sz w:val="24"/>
                <w:szCs w:val="24"/>
              </w:rPr>
              <w:t xml:space="preserve"> </w:t>
            </w:r>
            <w:r>
              <w:rPr>
                <w:sz w:val="24"/>
                <w:szCs w:val="24"/>
              </w:rPr>
              <w:t>of</w:t>
            </w:r>
            <w:r>
              <w:rPr>
                <w:spacing w:val="-5"/>
                <w:sz w:val="24"/>
                <w:szCs w:val="24"/>
              </w:rPr>
              <w:t xml:space="preserve"> </w:t>
            </w:r>
            <w:r>
              <w:rPr>
                <w:spacing w:val="-5"/>
                <w:sz w:val="24"/>
                <w:szCs w:val="24"/>
                <w:lang w:val="en-IN"/>
              </w:rPr>
              <w:t xml:space="preserve"> </w:t>
            </w:r>
            <w:r>
              <w:rPr>
                <w:sz w:val="24"/>
                <w:szCs w:val="24"/>
              </w:rPr>
              <w:t>CSE</w:t>
            </w:r>
          </w:p>
          <w:p w14:paraId="500254E2">
            <w:pPr>
              <w:pStyle w:val="32"/>
              <w:spacing w:line="360" w:lineRule="auto"/>
              <w:ind w:left="220" w:leftChars="100"/>
              <w:jc w:val="both"/>
              <w:rPr>
                <w:sz w:val="24"/>
                <w:szCs w:val="24"/>
              </w:rPr>
            </w:pPr>
            <w:r>
              <w:rPr>
                <w:spacing w:val="-1"/>
                <w:sz w:val="24"/>
                <w:szCs w:val="24"/>
              </w:rPr>
              <w:t>K.</w:t>
            </w:r>
            <w:r>
              <w:rPr>
                <w:spacing w:val="-20"/>
                <w:sz w:val="24"/>
                <w:szCs w:val="24"/>
              </w:rPr>
              <w:t xml:space="preserve"> </w:t>
            </w:r>
            <w:r>
              <w:rPr>
                <w:spacing w:val="-1"/>
                <w:sz w:val="24"/>
                <w:szCs w:val="24"/>
              </w:rPr>
              <w:t>Ramakrishnan</w:t>
            </w:r>
            <w:r>
              <w:rPr>
                <w:spacing w:val="-12"/>
                <w:sz w:val="24"/>
                <w:szCs w:val="24"/>
              </w:rPr>
              <w:t xml:space="preserve"> </w:t>
            </w:r>
            <w:r>
              <w:rPr>
                <w:sz w:val="24"/>
                <w:szCs w:val="24"/>
              </w:rPr>
              <w:t>College</w:t>
            </w:r>
            <w:r>
              <w:rPr>
                <w:spacing w:val="-18"/>
                <w:sz w:val="24"/>
                <w:szCs w:val="24"/>
              </w:rPr>
              <w:t xml:space="preserve"> </w:t>
            </w:r>
            <w:r>
              <w:rPr>
                <w:sz w:val="24"/>
                <w:szCs w:val="24"/>
              </w:rPr>
              <w:t>of</w:t>
            </w:r>
            <w:r>
              <w:rPr>
                <w:spacing w:val="-13"/>
                <w:sz w:val="24"/>
                <w:szCs w:val="24"/>
              </w:rPr>
              <w:t xml:space="preserve"> </w:t>
            </w:r>
            <w:r>
              <w:rPr>
                <w:spacing w:val="-13"/>
                <w:sz w:val="24"/>
                <w:szCs w:val="24"/>
                <w:lang w:val="en-IN"/>
              </w:rPr>
              <w:t xml:space="preserve"> </w:t>
            </w:r>
            <w:r>
              <w:rPr>
                <w:sz w:val="24"/>
                <w:szCs w:val="24"/>
              </w:rPr>
              <w:t>Technology</w:t>
            </w:r>
            <w:r>
              <w:rPr>
                <w:spacing w:val="-67"/>
                <w:sz w:val="24"/>
                <w:szCs w:val="24"/>
              </w:rPr>
              <w:t xml:space="preserve"> </w:t>
            </w:r>
            <w:r>
              <w:rPr>
                <w:sz w:val="24"/>
                <w:szCs w:val="24"/>
              </w:rPr>
              <w:t>(Autonomous)</w:t>
            </w:r>
          </w:p>
          <w:p w14:paraId="047F5006">
            <w:pPr>
              <w:pStyle w:val="32"/>
              <w:spacing w:line="360" w:lineRule="auto"/>
              <w:ind w:left="220" w:leftChars="100"/>
              <w:jc w:val="both"/>
              <w:rPr>
                <w:sz w:val="24"/>
                <w:szCs w:val="24"/>
              </w:rPr>
            </w:pPr>
            <w:r>
              <w:rPr>
                <w:sz w:val="24"/>
                <w:szCs w:val="24"/>
              </w:rPr>
              <w:t>Samayapuram</w:t>
            </w:r>
            <w:r>
              <w:rPr>
                <w:spacing w:val="-6"/>
                <w:sz w:val="24"/>
                <w:szCs w:val="24"/>
              </w:rPr>
              <w:t xml:space="preserve"> </w:t>
            </w:r>
            <w:r>
              <w:rPr>
                <w:sz w:val="24"/>
                <w:szCs w:val="24"/>
              </w:rPr>
              <w:t>–</w:t>
            </w:r>
            <w:r>
              <w:rPr>
                <w:spacing w:val="-4"/>
                <w:sz w:val="24"/>
                <w:szCs w:val="24"/>
              </w:rPr>
              <w:t xml:space="preserve"> </w:t>
            </w:r>
            <w:r>
              <w:rPr>
                <w:sz w:val="24"/>
                <w:szCs w:val="24"/>
              </w:rPr>
              <w:t>621</w:t>
            </w:r>
            <w:r>
              <w:rPr>
                <w:spacing w:val="-4"/>
                <w:sz w:val="24"/>
                <w:szCs w:val="24"/>
              </w:rPr>
              <w:t xml:space="preserve"> </w:t>
            </w:r>
            <w:r>
              <w:rPr>
                <w:sz w:val="24"/>
                <w:szCs w:val="24"/>
              </w:rPr>
              <w:t>112</w:t>
            </w:r>
          </w:p>
        </w:tc>
      </w:tr>
    </w:tbl>
    <w:p w14:paraId="2C8164CC">
      <w:pPr>
        <w:pStyle w:val="7"/>
        <w:ind w:left="0"/>
        <w:rPr>
          <w:sz w:val="11"/>
        </w:rPr>
      </w:pPr>
    </w:p>
    <w:p w14:paraId="7B04A5A5">
      <w:pPr>
        <w:pStyle w:val="7"/>
        <w:ind w:left="0"/>
        <w:rPr>
          <w:sz w:val="20"/>
        </w:rPr>
      </w:pPr>
    </w:p>
    <w:p w14:paraId="7C53AC57">
      <w:pPr>
        <w:spacing w:before="251"/>
        <w:ind w:left="365" w:leftChars="166" w:firstLine="0" w:firstLineChars="0"/>
        <w:rPr>
          <w:sz w:val="24"/>
          <w:szCs w:val="24"/>
          <w:lang w:val="en-IN"/>
        </w:rPr>
      </w:pPr>
      <w:r>
        <w:rPr>
          <w:sz w:val="24"/>
          <w:szCs w:val="24"/>
        </w:rPr>
        <w:t>Submitted</w:t>
      </w:r>
      <w:r>
        <w:rPr>
          <w:spacing w:val="-13"/>
          <w:sz w:val="24"/>
          <w:szCs w:val="24"/>
        </w:rPr>
        <w:t xml:space="preserve"> </w:t>
      </w:r>
      <w:r>
        <w:rPr>
          <w:sz w:val="24"/>
          <w:szCs w:val="24"/>
        </w:rPr>
        <w:t>for</w:t>
      </w:r>
      <w:r>
        <w:rPr>
          <w:spacing w:val="-10"/>
          <w:sz w:val="24"/>
          <w:szCs w:val="24"/>
        </w:rPr>
        <w:t xml:space="preserve"> </w:t>
      </w:r>
      <w:r>
        <w:rPr>
          <w:sz w:val="24"/>
          <w:szCs w:val="24"/>
        </w:rPr>
        <w:t>the</w:t>
      </w:r>
      <w:r>
        <w:rPr>
          <w:spacing w:val="-13"/>
          <w:sz w:val="24"/>
          <w:szCs w:val="24"/>
        </w:rPr>
        <w:t xml:space="preserve"> </w:t>
      </w:r>
      <w:r>
        <w:rPr>
          <w:sz w:val="24"/>
          <w:szCs w:val="24"/>
        </w:rPr>
        <w:t>viva-voce</w:t>
      </w:r>
      <w:r>
        <w:rPr>
          <w:spacing w:val="-13"/>
          <w:sz w:val="24"/>
          <w:szCs w:val="24"/>
        </w:rPr>
        <w:t xml:space="preserve"> </w:t>
      </w:r>
      <w:r>
        <w:rPr>
          <w:sz w:val="24"/>
          <w:szCs w:val="24"/>
        </w:rPr>
        <w:t>examination</w:t>
      </w:r>
      <w:r>
        <w:rPr>
          <w:spacing w:val="-7"/>
          <w:sz w:val="24"/>
          <w:szCs w:val="24"/>
        </w:rPr>
        <w:t xml:space="preserve"> </w:t>
      </w:r>
      <w:r>
        <w:rPr>
          <w:sz w:val="24"/>
          <w:szCs w:val="24"/>
        </w:rPr>
        <w:t>held</w:t>
      </w:r>
      <w:r>
        <w:rPr>
          <w:spacing w:val="-14"/>
          <w:sz w:val="24"/>
          <w:szCs w:val="24"/>
        </w:rPr>
        <w:t xml:space="preserve"> </w:t>
      </w:r>
      <w:r>
        <w:rPr>
          <w:sz w:val="24"/>
          <w:szCs w:val="24"/>
        </w:rPr>
        <w:t>on</w:t>
      </w:r>
      <w:r>
        <w:rPr>
          <w:spacing w:val="-3"/>
          <w:sz w:val="24"/>
          <w:szCs w:val="24"/>
        </w:rPr>
        <w:t xml:space="preserve"> </w:t>
      </w:r>
      <w:r>
        <w:rPr>
          <w:sz w:val="24"/>
          <w:szCs w:val="24"/>
        </w:rPr>
        <w:t>………………</w:t>
      </w:r>
      <w:r>
        <w:rPr>
          <w:sz w:val="24"/>
          <w:szCs w:val="24"/>
          <w:lang w:val="en-IN"/>
        </w:rPr>
        <w:t>……….</w:t>
      </w:r>
    </w:p>
    <w:p w14:paraId="31077A1F">
      <w:pPr>
        <w:pStyle w:val="7"/>
        <w:ind w:left="0"/>
      </w:pPr>
    </w:p>
    <w:p w14:paraId="06E4BC20">
      <w:pPr>
        <w:pStyle w:val="7"/>
        <w:ind w:left="0"/>
      </w:pPr>
    </w:p>
    <w:p w14:paraId="1011C855">
      <w:pPr>
        <w:pStyle w:val="7"/>
        <w:spacing w:before="5"/>
        <w:ind w:left="0"/>
        <w:rPr>
          <w:b/>
          <w:bCs/>
          <w:sz w:val="24"/>
          <w:szCs w:val="24"/>
        </w:rPr>
      </w:pPr>
    </w:p>
    <w:p w14:paraId="153F1AE8">
      <w:pPr>
        <w:pStyle w:val="7"/>
        <w:spacing w:before="5"/>
        <w:ind w:left="0"/>
        <w:rPr>
          <w:b/>
          <w:bCs/>
          <w:sz w:val="24"/>
          <w:szCs w:val="24"/>
        </w:rPr>
      </w:pPr>
    </w:p>
    <w:p w14:paraId="30F7E856">
      <w:pPr>
        <w:pStyle w:val="7"/>
        <w:spacing w:before="5"/>
        <w:ind w:left="0"/>
        <w:rPr>
          <w:b/>
          <w:bCs/>
          <w:sz w:val="24"/>
          <w:szCs w:val="24"/>
        </w:rPr>
      </w:pPr>
    </w:p>
    <w:p w14:paraId="3198EB9B">
      <w:pPr>
        <w:pStyle w:val="7"/>
        <w:spacing w:before="5"/>
        <w:ind w:left="0"/>
        <w:rPr>
          <w:b/>
          <w:bCs/>
          <w:sz w:val="24"/>
          <w:szCs w:val="24"/>
        </w:rPr>
      </w:pPr>
    </w:p>
    <w:p w14:paraId="667496C2">
      <w:pPr>
        <w:tabs>
          <w:tab w:val="left" w:pos="5807"/>
        </w:tabs>
        <w:spacing w:after="780" w:afterLines="325"/>
        <w:ind w:left="515" w:right="220" w:firstLine="178"/>
        <w:rPr>
          <w:sz w:val="24"/>
          <w:szCs w:val="24"/>
          <w:lang w:val="en-IN"/>
        </w:rPr>
        <w:sectPr>
          <w:footerReference r:id="rId5" w:type="default"/>
          <w:pgSz w:w="11910" w:h="16840"/>
          <w:pgMar w:top="720" w:right="720" w:bottom="720" w:left="720" w:header="0" w:footer="976" w:gutter="0"/>
          <w:pgNumType w:fmt="lowerRoman"/>
          <w:cols w:space="720" w:num="1"/>
          <w:docGrid w:linePitch="299" w:charSpace="0"/>
        </w:sectPr>
      </w:pPr>
      <w:r>
        <w:rPr>
          <w:b/>
          <w:bCs/>
          <w:sz w:val="24"/>
          <w:szCs w:val="24"/>
        </w:rPr>
        <w:t>INTERNAL</w:t>
      </w:r>
      <w:r>
        <w:rPr>
          <w:b/>
          <w:bCs/>
          <w:spacing w:val="-11"/>
          <w:sz w:val="24"/>
          <w:szCs w:val="24"/>
        </w:rPr>
        <w:t xml:space="preserve"> </w:t>
      </w:r>
      <w:r>
        <w:rPr>
          <w:b/>
          <w:bCs/>
          <w:spacing w:val="-11"/>
          <w:sz w:val="24"/>
          <w:szCs w:val="24"/>
          <w:lang w:val="en-IN"/>
        </w:rPr>
        <w:t xml:space="preserve">  </w:t>
      </w:r>
      <w:r>
        <w:rPr>
          <w:b/>
          <w:bCs/>
          <w:sz w:val="24"/>
          <w:szCs w:val="24"/>
        </w:rPr>
        <w:t>EXAMINER</w:t>
      </w:r>
      <w:r>
        <w:rPr>
          <w:b/>
          <w:bCs/>
          <w:sz w:val="24"/>
          <w:szCs w:val="24"/>
        </w:rPr>
        <w:tab/>
      </w:r>
      <w:r>
        <w:rPr>
          <w:b/>
          <w:bCs/>
          <w:sz w:val="24"/>
          <w:szCs w:val="24"/>
        </w:rPr>
        <w:t xml:space="preserve">                          </w:t>
      </w:r>
      <w:r>
        <w:rPr>
          <w:b/>
          <w:bCs/>
          <w:spacing w:val="-1"/>
          <w:sz w:val="24"/>
          <w:szCs w:val="24"/>
        </w:rPr>
        <w:t>EXTERNAL</w:t>
      </w:r>
      <w:r>
        <w:rPr>
          <w:b/>
          <w:bCs/>
          <w:spacing w:val="-12"/>
          <w:sz w:val="24"/>
          <w:szCs w:val="24"/>
        </w:rPr>
        <w:t xml:space="preserve"> </w:t>
      </w:r>
      <w:r>
        <w:rPr>
          <w:b/>
          <w:bCs/>
          <w:spacing w:val="-12"/>
          <w:sz w:val="24"/>
          <w:szCs w:val="24"/>
          <w:lang w:val="en-IN"/>
        </w:rPr>
        <w:t xml:space="preserve">  </w:t>
      </w:r>
      <w:r>
        <w:rPr>
          <w:b/>
          <w:bCs/>
          <w:spacing w:val="-1"/>
          <w:sz w:val="24"/>
          <w:szCs w:val="24"/>
        </w:rPr>
        <w:t>EXAM</w:t>
      </w:r>
      <w:r>
        <w:rPr>
          <w:b/>
          <w:bCs/>
          <w:spacing w:val="-1"/>
          <w:sz w:val="24"/>
          <w:szCs w:val="24"/>
          <w:lang w:val="en-IN"/>
        </w:rPr>
        <w:t>INER</w:t>
      </w:r>
    </w:p>
    <w:p w14:paraId="7DE06888">
      <w:pPr>
        <w:pStyle w:val="2"/>
        <w:ind w:left="220" w:leftChars="100" w:right="660" w:rightChars="300"/>
        <w:rPr>
          <w:sz w:val="28"/>
          <w:szCs w:val="28"/>
        </w:rPr>
      </w:pPr>
      <w:bookmarkStart w:id="2" w:name="DECLARATION"/>
      <w:bookmarkEnd w:id="2"/>
      <w:r>
        <w:rPr>
          <w:sz w:val="28"/>
          <w:szCs w:val="28"/>
        </w:rPr>
        <w:t>DECLARATION</w:t>
      </w:r>
    </w:p>
    <w:p w14:paraId="25173812">
      <w:pPr>
        <w:spacing w:line="360" w:lineRule="auto"/>
        <w:ind w:right="1199"/>
        <w:jc w:val="both"/>
        <w:rPr>
          <w:sz w:val="28"/>
          <w:szCs w:val="28"/>
        </w:rPr>
      </w:pPr>
    </w:p>
    <w:p w14:paraId="06CEDE63">
      <w:pPr>
        <w:spacing w:line="360" w:lineRule="auto"/>
        <w:ind w:left="220" w:right="880" w:rightChars="400" w:firstLine="720"/>
        <w:jc w:val="both"/>
        <w:rPr>
          <w:sz w:val="24"/>
          <w:szCs w:val="24"/>
        </w:rPr>
      </w:pPr>
      <w:r>
        <w:rPr>
          <w:sz w:val="24"/>
          <w:szCs w:val="24"/>
        </w:rPr>
        <w:t>We</w:t>
      </w:r>
      <w:r>
        <w:rPr>
          <w:spacing w:val="1"/>
          <w:sz w:val="24"/>
          <w:szCs w:val="24"/>
        </w:rPr>
        <w:t xml:space="preserve"> </w:t>
      </w:r>
      <w:r>
        <w:rPr>
          <w:sz w:val="24"/>
          <w:szCs w:val="24"/>
        </w:rPr>
        <w:t>jointly</w:t>
      </w:r>
      <w:r>
        <w:rPr>
          <w:spacing w:val="1"/>
          <w:sz w:val="24"/>
          <w:szCs w:val="24"/>
        </w:rPr>
        <w:t xml:space="preserve"> </w:t>
      </w:r>
      <w:r>
        <w:rPr>
          <w:sz w:val="24"/>
          <w:szCs w:val="24"/>
        </w:rPr>
        <w:t>declare</w:t>
      </w:r>
      <w:r>
        <w:rPr>
          <w:spacing w:val="1"/>
          <w:sz w:val="24"/>
          <w:szCs w:val="24"/>
        </w:rPr>
        <w:t xml:space="preserve"> </w:t>
      </w:r>
      <w:r>
        <w:rPr>
          <w:sz w:val="24"/>
          <w:szCs w:val="24"/>
        </w:rPr>
        <w:t>that</w:t>
      </w:r>
      <w:r>
        <w:rPr>
          <w:spacing w:val="1"/>
          <w:sz w:val="24"/>
          <w:szCs w:val="24"/>
        </w:rPr>
        <w:t xml:space="preserve"> </w:t>
      </w:r>
      <w:r>
        <w:rPr>
          <w:sz w:val="24"/>
          <w:szCs w:val="24"/>
        </w:rPr>
        <w:t>the</w:t>
      </w:r>
      <w:r>
        <w:rPr>
          <w:spacing w:val="1"/>
          <w:sz w:val="24"/>
          <w:szCs w:val="24"/>
        </w:rPr>
        <w:t xml:space="preserve"> </w:t>
      </w:r>
      <w:r>
        <w:rPr>
          <w:sz w:val="24"/>
          <w:szCs w:val="24"/>
        </w:rPr>
        <w:t>project</w:t>
      </w:r>
      <w:r>
        <w:rPr>
          <w:spacing w:val="1"/>
          <w:sz w:val="24"/>
          <w:szCs w:val="24"/>
        </w:rPr>
        <w:t xml:space="preserve"> </w:t>
      </w:r>
      <w:r>
        <w:rPr>
          <w:sz w:val="24"/>
          <w:szCs w:val="24"/>
        </w:rPr>
        <w:t>report</w:t>
      </w:r>
      <w:r>
        <w:rPr>
          <w:spacing w:val="1"/>
          <w:sz w:val="24"/>
          <w:szCs w:val="24"/>
        </w:rPr>
        <w:t xml:space="preserve"> </w:t>
      </w:r>
      <w:r>
        <w:rPr>
          <w:sz w:val="24"/>
          <w:szCs w:val="24"/>
        </w:rPr>
        <w:t>on</w:t>
      </w:r>
      <w:r>
        <w:rPr>
          <w:spacing w:val="1"/>
          <w:sz w:val="24"/>
          <w:szCs w:val="24"/>
        </w:rPr>
        <w:t xml:space="preserve"> </w:t>
      </w:r>
      <w:r>
        <w:rPr>
          <w:b/>
          <w:sz w:val="24"/>
          <w:szCs w:val="24"/>
        </w:rPr>
        <w:t xml:space="preserve">“ </w:t>
      </w:r>
      <w:r>
        <w:rPr>
          <w:b/>
          <w:bCs/>
          <w:sz w:val="24"/>
          <w:szCs w:val="24"/>
        </w:rPr>
        <w:t>IMAGE SLIDING PUZZLE</w:t>
      </w:r>
      <w:r>
        <w:rPr>
          <w:b/>
          <w:bCs/>
          <w:sz w:val="24"/>
          <w:szCs w:val="24"/>
          <w:lang w:val="en-IN"/>
        </w:rPr>
        <w:t xml:space="preserve"> </w:t>
      </w:r>
      <w:r>
        <w:rPr>
          <w:b/>
          <w:bCs/>
          <w:sz w:val="24"/>
          <w:szCs w:val="24"/>
        </w:rPr>
        <w:t xml:space="preserve">GAMING </w:t>
      </w:r>
      <w:r>
        <w:rPr>
          <w:b/>
          <w:spacing w:val="-2"/>
          <w:sz w:val="24"/>
          <w:szCs w:val="24"/>
        </w:rPr>
        <w:t>”</w:t>
      </w:r>
      <w:r>
        <w:rPr>
          <w:b/>
          <w:spacing w:val="1"/>
          <w:sz w:val="24"/>
          <w:szCs w:val="24"/>
        </w:rPr>
        <w:t xml:space="preserve"> </w:t>
      </w:r>
      <w:r>
        <w:rPr>
          <w:spacing w:val="-2"/>
          <w:sz w:val="24"/>
          <w:szCs w:val="24"/>
        </w:rPr>
        <w:t>is</w:t>
      </w:r>
      <w:r>
        <w:rPr>
          <w:spacing w:val="-10"/>
          <w:sz w:val="24"/>
          <w:szCs w:val="24"/>
        </w:rPr>
        <w:t xml:space="preserve"> </w:t>
      </w:r>
      <w:r>
        <w:rPr>
          <w:spacing w:val="-2"/>
          <w:sz w:val="24"/>
          <w:szCs w:val="24"/>
        </w:rPr>
        <w:t>the</w:t>
      </w:r>
      <w:r>
        <w:rPr>
          <w:spacing w:val="-11"/>
          <w:sz w:val="24"/>
          <w:szCs w:val="24"/>
        </w:rPr>
        <w:t xml:space="preserve"> </w:t>
      </w:r>
      <w:r>
        <w:rPr>
          <w:spacing w:val="-2"/>
          <w:sz w:val="24"/>
          <w:szCs w:val="24"/>
        </w:rPr>
        <w:t>result</w:t>
      </w:r>
      <w:r>
        <w:rPr>
          <w:spacing w:val="-7"/>
          <w:sz w:val="24"/>
          <w:szCs w:val="24"/>
        </w:rPr>
        <w:t xml:space="preserve"> </w:t>
      </w:r>
      <w:r>
        <w:rPr>
          <w:spacing w:val="-2"/>
          <w:sz w:val="24"/>
          <w:szCs w:val="24"/>
        </w:rPr>
        <w:t>of</w:t>
      </w:r>
      <w:r>
        <w:rPr>
          <w:spacing w:val="-10"/>
          <w:sz w:val="24"/>
          <w:szCs w:val="24"/>
        </w:rPr>
        <w:t xml:space="preserve"> </w:t>
      </w:r>
      <w:r>
        <w:rPr>
          <w:spacing w:val="-2"/>
          <w:sz w:val="24"/>
          <w:szCs w:val="24"/>
        </w:rPr>
        <w:t>original</w:t>
      </w:r>
      <w:r>
        <w:rPr>
          <w:spacing w:val="-18"/>
          <w:sz w:val="24"/>
          <w:szCs w:val="24"/>
        </w:rPr>
        <w:t xml:space="preserve"> </w:t>
      </w:r>
      <w:r>
        <w:rPr>
          <w:spacing w:val="-1"/>
          <w:sz w:val="24"/>
          <w:szCs w:val="24"/>
        </w:rPr>
        <w:t>work</w:t>
      </w:r>
      <w:r>
        <w:rPr>
          <w:spacing w:val="-62"/>
          <w:sz w:val="24"/>
          <w:szCs w:val="24"/>
        </w:rPr>
        <w:t xml:space="preserve"> </w:t>
      </w:r>
      <w:r>
        <w:rPr>
          <w:sz w:val="24"/>
          <w:szCs w:val="24"/>
        </w:rPr>
        <w:t>done</w:t>
      </w:r>
      <w:r>
        <w:rPr>
          <w:spacing w:val="-7"/>
          <w:sz w:val="24"/>
          <w:szCs w:val="24"/>
        </w:rPr>
        <w:t xml:space="preserve"> </w:t>
      </w:r>
      <w:r>
        <w:rPr>
          <w:sz w:val="24"/>
          <w:szCs w:val="24"/>
        </w:rPr>
        <w:t>by</w:t>
      </w:r>
      <w:r>
        <w:rPr>
          <w:spacing w:val="-11"/>
          <w:sz w:val="24"/>
          <w:szCs w:val="24"/>
        </w:rPr>
        <w:t xml:space="preserve"> </w:t>
      </w:r>
      <w:r>
        <w:rPr>
          <w:sz w:val="24"/>
          <w:szCs w:val="24"/>
        </w:rPr>
        <w:t>us</w:t>
      </w:r>
      <w:r>
        <w:rPr>
          <w:spacing w:val="-14"/>
          <w:sz w:val="24"/>
          <w:szCs w:val="24"/>
        </w:rPr>
        <w:t xml:space="preserve"> </w:t>
      </w:r>
      <w:r>
        <w:rPr>
          <w:sz w:val="24"/>
          <w:szCs w:val="24"/>
        </w:rPr>
        <w:t>and</w:t>
      </w:r>
      <w:r>
        <w:rPr>
          <w:spacing w:val="-1"/>
          <w:sz w:val="24"/>
          <w:szCs w:val="24"/>
        </w:rPr>
        <w:t xml:space="preserve"> </w:t>
      </w:r>
      <w:r>
        <w:rPr>
          <w:sz w:val="24"/>
          <w:szCs w:val="24"/>
        </w:rPr>
        <w:t>best</w:t>
      </w:r>
      <w:r>
        <w:rPr>
          <w:spacing w:val="-5"/>
          <w:sz w:val="24"/>
          <w:szCs w:val="24"/>
        </w:rPr>
        <w:t xml:space="preserve"> </w:t>
      </w:r>
      <w:r>
        <w:rPr>
          <w:sz w:val="24"/>
          <w:szCs w:val="24"/>
        </w:rPr>
        <w:t>of</w:t>
      </w:r>
      <w:r>
        <w:rPr>
          <w:spacing w:val="-4"/>
          <w:sz w:val="24"/>
          <w:szCs w:val="24"/>
        </w:rPr>
        <w:t xml:space="preserve"> </w:t>
      </w:r>
      <w:r>
        <w:rPr>
          <w:sz w:val="24"/>
          <w:szCs w:val="24"/>
        </w:rPr>
        <w:t>our</w:t>
      </w:r>
      <w:r>
        <w:rPr>
          <w:spacing w:val="-3"/>
          <w:sz w:val="24"/>
          <w:szCs w:val="24"/>
        </w:rPr>
        <w:t xml:space="preserve"> </w:t>
      </w:r>
      <w:r>
        <w:rPr>
          <w:sz w:val="24"/>
          <w:szCs w:val="24"/>
        </w:rPr>
        <w:t>knowledge,similar</w:t>
      </w:r>
      <w:r>
        <w:rPr>
          <w:spacing w:val="-4"/>
          <w:sz w:val="24"/>
          <w:szCs w:val="24"/>
        </w:rPr>
        <w:t xml:space="preserve"> </w:t>
      </w:r>
      <w:r>
        <w:rPr>
          <w:sz w:val="24"/>
          <w:szCs w:val="24"/>
        </w:rPr>
        <w:t>work</w:t>
      </w:r>
      <w:r>
        <w:rPr>
          <w:spacing w:val="3"/>
          <w:sz w:val="24"/>
          <w:szCs w:val="24"/>
        </w:rPr>
        <w:t xml:space="preserve"> </w:t>
      </w:r>
      <w:r>
        <w:rPr>
          <w:sz w:val="24"/>
          <w:szCs w:val="24"/>
        </w:rPr>
        <w:t>has</w:t>
      </w:r>
      <w:r>
        <w:rPr>
          <w:spacing w:val="-3"/>
          <w:sz w:val="24"/>
          <w:szCs w:val="24"/>
        </w:rPr>
        <w:t xml:space="preserve"> </w:t>
      </w:r>
      <w:r>
        <w:rPr>
          <w:sz w:val="24"/>
          <w:szCs w:val="24"/>
        </w:rPr>
        <w:t>not</w:t>
      </w:r>
      <w:r>
        <w:rPr>
          <w:spacing w:val="-5"/>
          <w:sz w:val="24"/>
          <w:szCs w:val="24"/>
        </w:rPr>
        <w:t xml:space="preserve"> </w:t>
      </w:r>
      <w:r>
        <w:rPr>
          <w:sz w:val="24"/>
          <w:szCs w:val="24"/>
        </w:rPr>
        <w:t>been</w:t>
      </w:r>
      <w:r>
        <w:rPr>
          <w:spacing w:val="3"/>
          <w:sz w:val="24"/>
          <w:szCs w:val="24"/>
        </w:rPr>
        <w:t xml:space="preserve"> </w:t>
      </w:r>
      <w:r>
        <w:rPr>
          <w:sz w:val="24"/>
          <w:szCs w:val="24"/>
        </w:rPr>
        <w:t>submitted</w:t>
      </w:r>
      <w:r>
        <w:rPr>
          <w:spacing w:val="4"/>
          <w:sz w:val="24"/>
          <w:szCs w:val="24"/>
        </w:rPr>
        <w:t xml:space="preserve"> </w:t>
      </w:r>
      <w:r>
        <w:rPr>
          <w:sz w:val="24"/>
          <w:szCs w:val="24"/>
        </w:rPr>
        <w:t>to</w:t>
      </w:r>
      <w:r>
        <w:rPr>
          <w:spacing w:val="3"/>
          <w:sz w:val="24"/>
          <w:szCs w:val="24"/>
        </w:rPr>
        <w:t xml:space="preserve"> </w:t>
      </w:r>
      <w:r>
        <w:rPr>
          <w:b/>
          <w:sz w:val="24"/>
          <w:szCs w:val="24"/>
        </w:rPr>
        <w:t>“ANNA</w:t>
      </w:r>
      <w:r>
        <w:rPr>
          <w:b/>
          <w:spacing w:val="-63"/>
          <w:sz w:val="24"/>
          <w:szCs w:val="24"/>
        </w:rPr>
        <w:t xml:space="preserve"> </w:t>
      </w:r>
      <w:r>
        <w:rPr>
          <w:b/>
          <w:sz w:val="24"/>
          <w:szCs w:val="24"/>
        </w:rPr>
        <w:t>UNIVERSITY</w:t>
      </w:r>
      <w:r>
        <w:rPr>
          <w:b/>
          <w:sz w:val="24"/>
          <w:szCs w:val="24"/>
          <w:lang w:val="en-IN"/>
        </w:rPr>
        <w:t xml:space="preserve"> </w:t>
      </w:r>
      <w:r>
        <w:rPr>
          <w:b/>
          <w:sz w:val="24"/>
          <w:szCs w:val="24"/>
        </w:rPr>
        <w:t>CHENNAI”</w:t>
      </w:r>
      <w:r>
        <w:rPr>
          <w:b/>
          <w:spacing w:val="1"/>
          <w:sz w:val="24"/>
          <w:szCs w:val="24"/>
        </w:rPr>
        <w:t xml:space="preserve"> </w:t>
      </w:r>
      <w:r>
        <w:rPr>
          <w:sz w:val="24"/>
          <w:szCs w:val="24"/>
        </w:rPr>
        <w:t>for the</w:t>
      </w:r>
      <w:r>
        <w:rPr>
          <w:spacing w:val="1"/>
          <w:sz w:val="24"/>
          <w:szCs w:val="24"/>
        </w:rPr>
        <w:t xml:space="preserve"> </w:t>
      </w:r>
      <w:r>
        <w:rPr>
          <w:sz w:val="24"/>
          <w:szCs w:val="24"/>
        </w:rPr>
        <w:t>requirement of Degree of</w:t>
      </w:r>
      <w:r>
        <w:rPr>
          <w:spacing w:val="1"/>
          <w:sz w:val="24"/>
          <w:szCs w:val="24"/>
        </w:rPr>
        <w:t xml:space="preserve"> </w:t>
      </w:r>
      <w:r>
        <w:rPr>
          <w:b/>
          <w:sz w:val="24"/>
          <w:szCs w:val="24"/>
        </w:rPr>
        <w:t>BACHELOR</w:t>
      </w:r>
      <w:r>
        <w:rPr>
          <w:b/>
          <w:sz w:val="24"/>
          <w:szCs w:val="24"/>
          <w:lang w:val="en-IN"/>
        </w:rPr>
        <w:t xml:space="preserve"> </w:t>
      </w:r>
      <w:r>
        <w:rPr>
          <w:b/>
          <w:sz w:val="24"/>
          <w:szCs w:val="24"/>
        </w:rPr>
        <w:t>OF</w:t>
      </w:r>
      <w:r>
        <w:rPr>
          <w:b/>
          <w:spacing w:val="1"/>
          <w:sz w:val="24"/>
          <w:szCs w:val="24"/>
        </w:rPr>
        <w:t xml:space="preserve"> </w:t>
      </w:r>
      <w:r>
        <w:rPr>
          <w:b/>
          <w:sz w:val="24"/>
          <w:szCs w:val="24"/>
        </w:rPr>
        <w:t>ENGINEERING</w:t>
      </w:r>
      <w:r>
        <w:rPr>
          <w:sz w:val="24"/>
          <w:szCs w:val="24"/>
        </w:rPr>
        <w:t xml:space="preserve">. This project report is submitted on the partial </w:t>
      </w:r>
      <w:r>
        <w:rPr>
          <w:sz w:val="24"/>
          <w:szCs w:val="24"/>
          <w:lang w:val="en-IN"/>
        </w:rPr>
        <w:t>fulfillment</w:t>
      </w:r>
      <w:r>
        <w:rPr>
          <w:sz w:val="24"/>
          <w:szCs w:val="24"/>
        </w:rPr>
        <w:t xml:space="preserve"> of the</w:t>
      </w:r>
      <w:r>
        <w:rPr>
          <w:spacing w:val="1"/>
          <w:sz w:val="24"/>
          <w:szCs w:val="24"/>
        </w:rPr>
        <w:t xml:space="preserve"> </w:t>
      </w:r>
      <w:r>
        <w:rPr>
          <w:sz w:val="24"/>
          <w:szCs w:val="24"/>
        </w:rPr>
        <w:t>requirement</w:t>
      </w:r>
      <w:r>
        <w:rPr>
          <w:spacing w:val="-4"/>
          <w:sz w:val="24"/>
          <w:szCs w:val="24"/>
        </w:rPr>
        <w:t xml:space="preserve"> </w:t>
      </w:r>
      <w:r>
        <w:rPr>
          <w:sz w:val="24"/>
          <w:szCs w:val="24"/>
        </w:rPr>
        <w:t>of</w:t>
      </w:r>
      <w:r>
        <w:rPr>
          <w:spacing w:val="-2"/>
          <w:sz w:val="24"/>
          <w:szCs w:val="24"/>
        </w:rPr>
        <w:t xml:space="preserve"> </w:t>
      </w:r>
      <w:r>
        <w:rPr>
          <w:sz w:val="24"/>
          <w:szCs w:val="24"/>
        </w:rPr>
        <w:t>the award of</w:t>
      </w:r>
      <w:r>
        <w:rPr>
          <w:spacing w:val="-2"/>
          <w:sz w:val="24"/>
          <w:szCs w:val="24"/>
        </w:rPr>
        <w:t xml:space="preserve"> </w:t>
      </w:r>
      <w:r>
        <w:rPr>
          <w:sz w:val="24"/>
          <w:szCs w:val="24"/>
        </w:rPr>
        <w:t>Degree</w:t>
      </w:r>
      <w:r>
        <w:rPr>
          <w:sz w:val="24"/>
          <w:szCs w:val="24"/>
          <w:lang w:val="en-IN"/>
        </w:rPr>
        <w:t xml:space="preserve"> of  </w:t>
      </w:r>
      <w:r>
        <w:rPr>
          <w:b/>
          <w:sz w:val="24"/>
          <w:szCs w:val="24"/>
        </w:rPr>
        <w:t>BACHELOR</w:t>
      </w:r>
      <w:r>
        <w:rPr>
          <w:b/>
          <w:spacing w:val="2"/>
          <w:sz w:val="24"/>
          <w:szCs w:val="24"/>
        </w:rPr>
        <w:t xml:space="preserve"> </w:t>
      </w:r>
      <w:r>
        <w:rPr>
          <w:b/>
          <w:sz w:val="24"/>
          <w:szCs w:val="24"/>
        </w:rPr>
        <w:t>OF</w:t>
      </w:r>
      <w:r>
        <w:rPr>
          <w:b/>
          <w:spacing w:val="-1"/>
          <w:sz w:val="24"/>
          <w:szCs w:val="24"/>
        </w:rPr>
        <w:t xml:space="preserve"> </w:t>
      </w:r>
      <w:r>
        <w:rPr>
          <w:b/>
          <w:sz w:val="24"/>
          <w:szCs w:val="24"/>
        </w:rPr>
        <w:t>ENGINEERING</w:t>
      </w:r>
      <w:r>
        <w:rPr>
          <w:sz w:val="24"/>
          <w:szCs w:val="24"/>
        </w:rPr>
        <w:t>.</w:t>
      </w:r>
    </w:p>
    <w:p w14:paraId="49363942">
      <w:pPr>
        <w:pStyle w:val="7"/>
        <w:spacing w:line="360" w:lineRule="auto"/>
        <w:ind w:left="0"/>
        <w:jc w:val="both"/>
        <w:rPr>
          <w:sz w:val="24"/>
          <w:szCs w:val="24"/>
        </w:rPr>
      </w:pPr>
    </w:p>
    <w:p w14:paraId="403F62C8">
      <w:pPr>
        <w:pStyle w:val="7"/>
        <w:ind w:left="0"/>
        <w:rPr>
          <w:sz w:val="20"/>
        </w:rPr>
      </w:pPr>
    </w:p>
    <w:p w14:paraId="5ABD6946">
      <w:pPr>
        <w:pStyle w:val="7"/>
        <w:ind w:left="0"/>
        <w:rPr>
          <w:sz w:val="21"/>
        </w:rPr>
      </w:pPr>
    </w:p>
    <w:tbl>
      <w:tblPr>
        <w:tblStyle w:val="6"/>
        <w:tblpPr w:leftFromText="180" w:rightFromText="180" w:vertAnchor="text" w:horzAnchor="page" w:tblpX="7295" w:tblpY="1657"/>
        <w:tblOverlap w:val="never"/>
        <w:tblW w:w="0" w:type="auto"/>
        <w:tblInd w:w="0" w:type="dxa"/>
        <w:tblLayout w:type="fixed"/>
        <w:tblCellMar>
          <w:top w:w="0" w:type="dxa"/>
          <w:left w:w="0" w:type="dxa"/>
          <w:bottom w:w="0" w:type="dxa"/>
          <w:right w:w="0" w:type="dxa"/>
        </w:tblCellMar>
      </w:tblPr>
      <w:tblGrid>
        <w:gridCol w:w="3437"/>
      </w:tblGrid>
      <w:tr w14:paraId="5595B64A">
        <w:tblPrEx>
          <w:tblCellMar>
            <w:top w:w="0" w:type="dxa"/>
            <w:left w:w="0" w:type="dxa"/>
            <w:bottom w:w="0" w:type="dxa"/>
            <w:right w:w="0" w:type="dxa"/>
          </w:tblCellMar>
        </w:tblPrEx>
        <w:trPr>
          <w:trHeight w:val="1176" w:hRule="atLeast"/>
        </w:trPr>
        <w:tc>
          <w:tcPr>
            <w:tcW w:w="3437" w:type="dxa"/>
            <w:tcBorders>
              <w:bottom w:val="single" w:color="000000" w:sz="6" w:space="0"/>
            </w:tcBorders>
          </w:tcPr>
          <w:p w14:paraId="2F7C7B5F">
            <w:pPr>
              <w:pStyle w:val="32"/>
              <w:spacing w:line="288" w:lineRule="exact"/>
              <w:ind w:left="345" w:right="597"/>
              <w:jc w:val="center"/>
              <w:rPr>
                <w:b/>
                <w:sz w:val="26"/>
              </w:rPr>
            </w:pPr>
            <w:r>
              <w:rPr>
                <w:b/>
                <w:sz w:val="28"/>
                <w:szCs w:val="28"/>
              </w:rPr>
              <w:t>Signature</w:t>
            </w:r>
          </w:p>
        </w:tc>
      </w:tr>
      <w:tr w14:paraId="05FCCE85">
        <w:tblPrEx>
          <w:tblCellMar>
            <w:top w:w="0" w:type="dxa"/>
            <w:left w:w="0" w:type="dxa"/>
            <w:bottom w:w="0" w:type="dxa"/>
            <w:right w:w="0" w:type="dxa"/>
          </w:tblCellMar>
        </w:tblPrEx>
        <w:trPr>
          <w:trHeight w:val="1176" w:hRule="atLeast"/>
        </w:trPr>
        <w:tc>
          <w:tcPr>
            <w:tcW w:w="3437" w:type="dxa"/>
            <w:tcBorders>
              <w:bottom w:val="single" w:color="000000" w:sz="6" w:space="0"/>
            </w:tcBorders>
          </w:tcPr>
          <w:p w14:paraId="6B7F195C">
            <w:pPr>
              <w:pStyle w:val="32"/>
              <w:spacing w:line="288" w:lineRule="exact"/>
              <w:ind w:left="345" w:right="597"/>
              <w:jc w:val="center"/>
              <w:rPr>
                <w:b/>
                <w:sz w:val="24"/>
                <w:szCs w:val="24"/>
                <w:lang w:val="en-IN"/>
              </w:rPr>
            </w:pPr>
            <w:r>
              <w:rPr>
                <w:bCs/>
                <w:sz w:val="24"/>
                <w:szCs w:val="24"/>
                <w:lang w:val="en-IN"/>
              </w:rPr>
              <w:t>ANANDHA RAMAN R</w:t>
            </w:r>
          </w:p>
        </w:tc>
      </w:tr>
      <w:tr w14:paraId="55F88A01">
        <w:tblPrEx>
          <w:tblCellMar>
            <w:top w:w="0" w:type="dxa"/>
            <w:left w:w="0" w:type="dxa"/>
            <w:bottom w:w="0" w:type="dxa"/>
            <w:right w:w="0" w:type="dxa"/>
          </w:tblCellMar>
        </w:tblPrEx>
        <w:trPr>
          <w:trHeight w:val="1176" w:hRule="atLeast"/>
        </w:trPr>
        <w:tc>
          <w:tcPr>
            <w:tcW w:w="3437" w:type="dxa"/>
            <w:tcBorders>
              <w:bottom w:val="single" w:color="000000" w:sz="6" w:space="0"/>
            </w:tcBorders>
          </w:tcPr>
          <w:p w14:paraId="4E8B6D9A">
            <w:pPr>
              <w:pStyle w:val="32"/>
              <w:spacing w:line="288" w:lineRule="exact"/>
              <w:ind w:left="345" w:right="597"/>
              <w:jc w:val="center"/>
              <w:rPr>
                <w:b/>
                <w:sz w:val="24"/>
                <w:szCs w:val="24"/>
                <w:lang w:val="en-IN"/>
              </w:rPr>
            </w:pPr>
            <w:r>
              <w:rPr>
                <w:bCs/>
                <w:sz w:val="24"/>
                <w:szCs w:val="24"/>
                <w:lang w:val="en-IN"/>
              </w:rPr>
              <w:t>ARUN K</w:t>
            </w:r>
          </w:p>
        </w:tc>
      </w:tr>
      <w:tr w14:paraId="3ED15E3F">
        <w:tblPrEx>
          <w:tblCellMar>
            <w:top w:w="0" w:type="dxa"/>
            <w:left w:w="0" w:type="dxa"/>
            <w:bottom w:w="0" w:type="dxa"/>
            <w:right w:w="0" w:type="dxa"/>
          </w:tblCellMar>
        </w:tblPrEx>
        <w:trPr>
          <w:trHeight w:val="1434" w:hRule="atLeast"/>
        </w:trPr>
        <w:tc>
          <w:tcPr>
            <w:tcW w:w="3437" w:type="dxa"/>
            <w:tcBorders>
              <w:top w:val="single" w:color="000000" w:sz="6" w:space="0"/>
            </w:tcBorders>
          </w:tcPr>
          <w:p w14:paraId="3AD33922">
            <w:pPr>
              <w:pStyle w:val="32"/>
              <w:spacing w:before="152"/>
              <w:jc w:val="center"/>
              <w:rPr>
                <w:sz w:val="24"/>
                <w:szCs w:val="24"/>
                <w:lang w:val="en-IN"/>
              </w:rPr>
            </w:pPr>
            <w:r>
              <w:rPr>
                <w:sz w:val="24"/>
                <w:szCs w:val="24"/>
                <w:lang w:val="en-IN"/>
              </w:rPr>
              <w:t>DINESH KARTHIK S</w:t>
            </w:r>
          </w:p>
          <w:p w14:paraId="54438EFD">
            <w:pPr>
              <w:pStyle w:val="32"/>
              <w:spacing w:line="20" w:lineRule="exact"/>
              <w:ind w:right="-58"/>
              <w:rPr>
                <w:sz w:val="24"/>
                <w:szCs w:val="24"/>
              </w:rPr>
            </w:pPr>
          </w:p>
        </w:tc>
      </w:tr>
    </w:tbl>
    <w:p w14:paraId="011964AB">
      <w:pPr>
        <w:pStyle w:val="7"/>
        <w:ind w:left="0"/>
        <w:rPr>
          <w:sz w:val="20"/>
        </w:rPr>
      </w:pPr>
    </w:p>
    <w:p w14:paraId="46379610">
      <w:pPr>
        <w:pStyle w:val="7"/>
        <w:ind w:left="0"/>
        <w:rPr>
          <w:sz w:val="20"/>
        </w:rPr>
      </w:pPr>
    </w:p>
    <w:p w14:paraId="5D84C884">
      <w:pPr>
        <w:pStyle w:val="7"/>
        <w:ind w:left="0"/>
        <w:rPr>
          <w:sz w:val="20"/>
        </w:rPr>
      </w:pPr>
    </w:p>
    <w:p w14:paraId="4A0D5A0D">
      <w:pPr>
        <w:pStyle w:val="7"/>
        <w:ind w:left="0"/>
        <w:rPr>
          <w:sz w:val="20"/>
        </w:rPr>
      </w:pPr>
    </w:p>
    <w:p w14:paraId="7D44865A">
      <w:pPr>
        <w:pStyle w:val="7"/>
        <w:ind w:left="0"/>
        <w:rPr>
          <w:sz w:val="20"/>
        </w:rPr>
      </w:pPr>
    </w:p>
    <w:p w14:paraId="48E31E89">
      <w:pPr>
        <w:pStyle w:val="7"/>
        <w:ind w:left="0"/>
        <w:rPr>
          <w:sz w:val="20"/>
        </w:rPr>
      </w:pPr>
    </w:p>
    <w:p w14:paraId="4C1740B7">
      <w:pPr>
        <w:pStyle w:val="7"/>
        <w:ind w:left="0"/>
        <w:rPr>
          <w:sz w:val="20"/>
        </w:rPr>
      </w:pPr>
    </w:p>
    <w:p w14:paraId="331A893E">
      <w:pPr>
        <w:pStyle w:val="7"/>
        <w:ind w:left="0"/>
        <w:rPr>
          <w:sz w:val="20"/>
        </w:rPr>
      </w:pPr>
    </w:p>
    <w:p w14:paraId="1C0FE46B">
      <w:pPr>
        <w:pStyle w:val="7"/>
        <w:ind w:left="0"/>
        <w:rPr>
          <w:sz w:val="20"/>
        </w:rPr>
      </w:pPr>
    </w:p>
    <w:p w14:paraId="28BAAEFF">
      <w:pPr>
        <w:spacing w:before="89" w:line="453" w:lineRule="auto"/>
        <w:ind w:left="220" w:leftChars="100" w:right="7576"/>
        <w:jc w:val="both"/>
        <w:rPr>
          <w:spacing w:val="-2"/>
          <w:sz w:val="24"/>
          <w:szCs w:val="24"/>
        </w:rPr>
      </w:pPr>
    </w:p>
    <w:p w14:paraId="1CD8231D">
      <w:pPr>
        <w:spacing w:before="89" w:line="453" w:lineRule="auto"/>
        <w:ind w:left="220" w:leftChars="100" w:right="7576"/>
        <w:jc w:val="both"/>
        <w:rPr>
          <w:spacing w:val="-2"/>
          <w:sz w:val="24"/>
          <w:szCs w:val="24"/>
        </w:rPr>
      </w:pPr>
    </w:p>
    <w:p w14:paraId="2AC7C509">
      <w:pPr>
        <w:spacing w:before="89" w:line="453" w:lineRule="auto"/>
        <w:ind w:left="220" w:leftChars="100" w:right="7576"/>
        <w:jc w:val="both"/>
        <w:rPr>
          <w:spacing w:val="-2"/>
          <w:sz w:val="24"/>
          <w:szCs w:val="24"/>
        </w:rPr>
      </w:pPr>
    </w:p>
    <w:p w14:paraId="4CDEB845">
      <w:pPr>
        <w:spacing w:before="89" w:line="453" w:lineRule="auto"/>
        <w:ind w:left="220" w:leftChars="100" w:right="7576"/>
        <w:jc w:val="both"/>
        <w:rPr>
          <w:spacing w:val="-2"/>
          <w:sz w:val="24"/>
          <w:szCs w:val="24"/>
        </w:rPr>
      </w:pPr>
    </w:p>
    <w:p w14:paraId="17500C48">
      <w:pPr>
        <w:spacing w:before="89" w:line="453" w:lineRule="auto"/>
        <w:ind w:left="220" w:leftChars="100" w:right="7576"/>
        <w:jc w:val="both"/>
        <w:rPr>
          <w:spacing w:val="-2"/>
          <w:sz w:val="24"/>
          <w:szCs w:val="24"/>
        </w:rPr>
      </w:pPr>
    </w:p>
    <w:p w14:paraId="74F3D821">
      <w:pPr>
        <w:spacing w:before="89" w:line="453" w:lineRule="auto"/>
        <w:ind w:left="220" w:leftChars="100" w:right="7576"/>
        <w:jc w:val="both"/>
        <w:rPr>
          <w:spacing w:val="-2"/>
          <w:sz w:val="24"/>
          <w:szCs w:val="24"/>
        </w:rPr>
      </w:pPr>
    </w:p>
    <w:p w14:paraId="49B7701C">
      <w:pPr>
        <w:spacing w:before="89" w:line="453" w:lineRule="auto"/>
        <w:ind w:left="220" w:leftChars="100" w:right="7576"/>
        <w:jc w:val="both"/>
        <w:rPr>
          <w:spacing w:val="-2"/>
          <w:sz w:val="24"/>
          <w:szCs w:val="24"/>
        </w:rPr>
      </w:pPr>
    </w:p>
    <w:p w14:paraId="1D54C168">
      <w:pPr>
        <w:spacing w:before="89" w:line="453" w:lineRule="auto"/>
        <w:ind w:left="220" w:leftChars="100" w:right="7576"/>
        <w:jc w:val="both"/>
        <w:rPr>
          <w:spacing w:val="-2"/>
          <w:sz w:val="24"/>
          <w:szCs w:val="24"/>
        </w:rPr>
      </w:pPr>
    </w:p>
    <w:p w14:paraId="578C8773">
      <w:pPr>
        <w:spacing w:before="89" w:line="453" w:lineRule="auto"/>
        <w:ind w:left="220" w:leftChars="100" w:right="7576"/>
        <w:jc w:val="both"/>
        <w:rPr>
          <w:spacing w:val="-2"/>
          <w:sz w:val="24"/>
          <w:szCs w:val="24"/>
        </w:rPr>
      </w:pPr>
    </w:p>
    <w:p w14:paraId="45352A5B"/>
    <w:p w14:paraId="23A6CE43"/>
    <w:p w14:paraId="514394B7"/>
    <w:p w14:paraId="28AD090C"/>
    <w:p w14:paraId="1140DFAA"/>
    <w:p w14:paraId="00D1291F">
      <w:r>
        <w:rPr>
          <w:sz w:val="24"/>
        </w:rPr>
        <mc:AlternateContent>
          <mc:Choice Requires="wps">
            <w:drawing>
              <wp:anchor distT="0" distB="0" distL="114300" distR="114300" simplePos="0" relativeHeight="251664384" behindDoc="0" locked="0" layoutInCell="1" allowOverlap="1">
                <wp:simplePos x="0" y="0"/>
                <wp:positionH relativeFrom="column">
                  <wp:posOffset>2931795</wp:posOffset>
                </wp:positionH>
                <wp:positionV relativeFrom="paragraph">
                  <wp:posOffset>72390</wp:posOffset>
                </wp:positionV>
                <wp:extent cx="914400" cy="914400"/>
                <wp:effectExtent l="4445" t="4445" r="10795" b="10795"/>
                <wp:wrapNone/>
                <wp:docPr id="6" name="Text Box 6"/>
                <wp:cNvGraphicFramePr/>
                <a:graphic xmlns:a="http://schemas.openxmlformats.org/drawingml/2006/main">
                  <a:graphicData uri="http://schemas.microsoft.com/office/word/2010/wordprocessingShape">
                    <wps:wsp>
                      <wps:cNvSpPr txBox="1"/>
                      <wps:spPr>
                        <a:xfrm>
                          <a:off x="3848735" y="9993630"/>
                          <a:ext cx="914400" cy="9144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FF6B7EB">
                            <w:pPr>
                              <w:rPr>
                                <w:color w:val="FFFFFF" w:themeColor="background1"/>
                                <w:lang w:val="en-IN"/>
                                <w14:textFill>
                                  <w14:solidFill>
                                    <w14:schemeClr w14:val="bg1"/>
                                  </w14:solidFill>
                                </w14:textFill>
                              </w:rPr>
                            </w:pPr>
                            <w:r>
                              <w:rPr>
                                <w:color w:val="FFFFFF" w:themeColor="background1"/>
                                <w:lang w:val="en-IN"/>
                                <w14:textFill>
                                  <w14:solidFill>
                                    <w14:schemeClr w14:val="bg1"/>
                                  </w14:solidFill>
                                </w14:textFill>
                              </w:rPr>
                              <w:t>HIF</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0.85pt;margin-top:5.7pt;height:72pt;width:72pt;z-index:251664384;mso-width-relative:page;mso-height-relative:page;" fillcolor="#FFFFFF [3201]" filled="t" stroked="t" coordsize="21600,21600" o:gfxdata="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Co1zyfXAAAACgEAAA8AAAAAAAAAAQAg&#10;AAAAIgAAAGRycy9kb3ducmV2LnhtbFBLAQIUABQAAAAIAIdO4kCSPUM9SAIAAMIEAAAOAAAAAAAA&#10;AAEAIAAAACYBAABkcnMvZTJvRG9jLnhtbFBLBQYAAAAABgAGAFkBAADgBQAAAAA=&#10;">
                <v:fill on="t" focussize="0,0"/>
                <v:stroke weight="0.5pt" color="#FFFFFF [3212]" joinstyle="round"/>
                <v:imagedata o:title=""/>
                <o:lock v:ext="edit" aspectratio="f"/>
                <v:textbox>
                  <w:txbxContent>
                    <w:p w14:paraId="6FF6B7EB">
                      <w:pPr>
                        <w:rPr>
                          <w:color w:val="FFFFFF" w:themeColor="background1"/>
                          <w:lang w:val="en-IN"/>
                          <w14:textFill>
                            <w14:solidFill>
                              <w14:schemeClr w14:val="bg1"/>
                            </w14:solidFill>
                          </w14:textFill>
                        </w:rPr>
                      </w:pPr>
                      <w:r>
                        <w:rPr>
                          <w:color w:val="FFFFFF" w:themeColor="background1"/>
                          <w:lang w:val="en-IN"/>
                          <w14:textFill>
                            <w14:solidFill>
                              <w14:schemeClr w14:val="bg1"/>
                            </w14:solidFill>
                          </w14:textFill>
                        </w:rPr>
                        <w:t>HIF</w:t>
                      </w:r>
                    </w:p>
                  </w:txbxContent>
                </v:textbox>
              </v:shape>
            </w:pict>
          </mc:Fallback>
        </mc:AlternateContent>
      </w:r>
    </w:p>
    <w:p w14:paraId="73232BC0">
      <w:pPr>
        <w:spacing w:before="89" w:line="360" w:lineRule="auto"/>
        <w:ind w:left="220" w:leftChars="100" w:right="7576"/>
        <w:jc w:val="both"/>
        <w:rPr>
          <w:spacing w:val="-62"/>
          <w:sz w:val="24"/>
          <w:szCs w:val="24"/>
        </w:rPr>
      </w:pPr>
      <w:r>
        <w:rPr>
          <w:spacing w:val="-2"/>
          <w:sz w:val="24"/>
          <w:szCs w:val="24"/>
        </w:rPr>
        <w:t>Place:</w:t>
      </w:r>
      <w:r>
        <w:rPr>
          <w:spacing w:val="-23"/>
          <w:sz w:val="24"/>
          <w:szCs w:val="24"/>
        </w:rPr>
        <w:t xml:space="preserve"> </w:t>
      </w:r>
      <w:r>
        <w:rPr>
          <w:spacing w:val="-2"/>
          <w:sz w:val="24"/>
          <w:szCs w:val="24"/>
        </w:rPr>
        <w:t>Samayapuram</w:t>
      </w:r>
      <w:r>
        <w:rPr>
          <w:spacing w:val="-62"/>
          <w:sz w:val="24"/>
          <w:szCs w:val="24"/>
        </w:rPr>
        <w:t xml:space="preserve"> </w:t>
      </w:r>
    </w:p>
    <w:p w14:paraId="387E2021">
      <w:pPr>
        <w:spacing w:before="89" w:line="360" w:lineRule="auto"/>
        <w:ind w:left="220" w:leftChars="100" w:right="7576"/>
        <w:jc w:val="both"/>
        <w:rPr>
          <w:sz w:val="24"/>
          <w:szCs w:val="24"/>
          <w:lang w:val="en-IN"/>
        </w:rPr>
        <w:sectPr>
          <w:footerReference r:id="rId6" w:type="default"/>
          <w:pgSz w:w="11910" w:h="16840"/>
          <w:pgMar w:top="1360" w:right="220" w:bottom="1160" w:left="600" w:header="0" w:footer="976" w:gutter="0"/>
          <w:pgNumType w:fmt="lowerRoman"/>
          <w:cols w:space="720" w:num="1"/>
        </w:sectPr>
      </w:pPr>
      <w:r>
        <w:rPr>
          <w:sz w:val="24"/>
          <w:szCs w:val="24"/>
        </w:rPr>
        <w:t>Date:</w:t>
      </w:r>
      <w:r>
        <w:rPr>
          <w:sz w:val="24"/>
          <w:szCs w:val="24"/>
          <w:lang w:val="en-IN"/>
        </w:rPr>
        <w:t xml:space="preserve">     </w:t>
      </w:r>
    </w:p>
    <w:p w14:paraId="2014550D">
      <w:pPr>
        <w:pStyle w:val="2"/>
        <w:spacing w:before="87" w:line="360" w:lineRule="auto"/>
        <w:ind w:left="0" w:right="1822"/>
        <w:rPr>
          <w:sz w:val="28"/>
          <w:szCs w:val="28"/>
        </w:rPr>
      </w:pPr>
      <w:bookmarkStart w:id="3" w:name="ACKNOWLEDGEMENT"/>
      <w:bookmarkEnd w:id="3"/>
      <w:r>
        <w:t xml:space="preserve">                  </w:t>
      </w:r>
      <w:r>
        <w:rPr>
          <w:sz w:val="28"/>
          <w:szCs w:val="28"/>
        </w:rPr>
        <w:t xml:space="preserve">    ACKNOWLEDGEMENT</w:t>
      </w:r>
    </w:p>
    <w:p w14:paraId="470F93B6">
      <w:pPr>
        <w:pStyle w:val="7"/>
        <w:spacing w:before="1" w:line="360" w:lineRule="auto"/>
        <w:ind w:left="0"/>
        <w:jc w:val="both"/>
        <w:rPr>
          <w:b/>
          <w:sz w:val="24"/>
          <w:szCs w:val="24"/>
        </w:rPr>
      </w:pPr>
    </w:p>
    <w:p w14:paraId="3BA28B9A">
      <w:pPr>
        <w:spacing w:line="360" w:lineRule="auto"/>
        <w:ind w:left="840" w:right="1196" w:firstLine="720"/>
        <w:jc w:val="both"/>
        <w:rPr>
          <w:sz w:val="24"/>
          <w:szCs w:val="24"/>
        </w:rPr>
      </w:pPr>
      <w:r>
        <w:rPr>
          <w:sz w:val="24"/>
          <w:szCs w:val="24"/>
        </w:rPr>
        <w:t>It is with great pride that we express our gratitude and in-debt to our</w:t>
      </w:r>
      <w:r>
        <w:rPr>
          <w:spacing w:val="1"/>
          <w:sz w:val="24"/>
          <w:szCs w:val="24"/>
        </w:rPr>
        <w:t xml:space="preserve"> </w:t>
      </w:r>
      <w:r>
        <w:rPr>
          <w:sz w:val="24"/>
          <w:szCs w:val="24"/>
        </w:rPr>
        <w:t>institution “</w:t>
      </w:r>
      <w:r>
        <w:rPr>
          <w:b/>
          <w:sz w:val="24"/>
          <w:szCs w:val="24"/>
        </w:rPr>
        <w:t>K.RAMAKRISHNAN</w:t>
      </w:r>
      <w:r>
        <w:rPr>
          <w:b/>
          <w:spacing w:val="1"/>
          <w:sz w:val="24"/>
          <w:szCs w:val="24"/>
        </w:rPr>
        <w:t xml:space="preserve"> </w:t>
      </w:r>
      <w:r>
        <w:rPr>
          <w:b/>
          <w:sz w:val="24"/>
          <w:szCs w:val="24"/>
        </w:rPr>
        <w:t>COLLEGE</w:t>
      </w:r>
      <w:r>
        <w:rPr>
          <w:b/>
          <w:spacing w:val="1"/>
          <w:sz w:val="24"/>
          <w:szCs w:val="24"/>
        </w:rPr>
        <w:t xml:space="preserve"> </w:t>
      </w:r>
      <w:r>
        <w:rPr>
          <w:b/>
          <w:sz w:val="24"/>
          <w:szCs w:val="24"/>
        </w:rPr>
        <w:t>OF</w:t>
      </w:r>
      <w:r>
        <w:rPr>
          <w:b/>
          <w:spacing w:val="1"/>
          <w:sz w:val="24"/>
          <w:szCs w:val="24"/>
        </w:rPr>
        <w:t xml:space="preserve"> </w:t>
      </w:r>
      <w:r>
        <w:rPr>
          <w:b/>
          <w:sz w:val="24"/>
          <w:szCs w:val="24"/>
        </w:rPr>
        <w:t>TECHNOLOGY</w:t>
      </w:r>
      <w:r>
        <w:rPr>
          <w:b/>
          <w:spacing w:val="1"/>
          <w:sz w:val="24"/>
          <w:szCs w:val="24"/>
        </w:rPr>
        <w:t xml:space="preserve"> </w:t>
      </w:r>
      <w:r>
        <w:rPr>
          <w:b/>
          <w:sz w:val="24"/>
          <w:szCs w:val="24"/>
        </w:rPr>
        <w:t>(AUTONOMOUS)</w:t>
      </w:r>
      <w:r>
        <w:rPr>
          <w:sz w:val="24"/>
          <w:szCs w:val="24"/>
        </w:rPr>
        <w:t>”,</w:t>
      </w:r>
      <w:r>
        <w:rPr>
          <w:spacing w:val="1"/>
          <w:sz w:val="24"/>
          <w:szCs w:val="24"/>
        </w:rPr>
        <w:t xml:space="preserve"> </w:t>
      </w:r>
      <w:r>
        <w:rPr>
          <w:sz w:val="24"/>
          <w:szCs w:val="24"/>
        </w:rPr>
        <w:t>for</w:t>
      </w:r>
      <w:r>
        <w:rPr>
          <w:spacing w:val="1"/>
          <w:sz w:val="24"/>
          <w:szCs w:val="24"/>
        </w:rPr>
        <w:t xml:space="preserve"> </w:t>
      </w:r>
      <w:r>
        <w:rPr>
          <w:sz w:val="24"/>
          <w:szCs w:val="24"/>
        </w:rPr>
        <w:t>providing</w:t>
      </w:r>
      <w:r>
        <w:rPr>
          <w:spacing w:val="-1"/>
          <w:sz w:val="24"/>
          <w:szCs w:val="24"/>
        </w:rPr>
        <w:t xml:space="preserve"> </w:t>
      </w:r>
      <w:r>
        <w:rPr>
          <w:sz w:val="24"/>
          <w:szCs w:val="24"/>
        </w:rPr>
        <w:t>us with the</w:t>
      </w:r>
      <w:r>
        <w:rPr>
          <w:spacing w:val="-1"/>
          <w:sz w:val="24"/>
          <w:szCs w:val="24"/>
        </w:rPr>
        <w:t xml:space="preserve"> </w:t>
      </w:r>
      <w:r>
        <w:rPr>
          <w:sz w:val="24"/>
          <w:szCs w:val="24"/>
        </w:rPr>
        <w:t>opportunity</w:t>
      </w:r>
      <w:r>
        <w:rPr>
          <w:spacing w:val="-6"/>
          <w:sz w:val="24"/>
          <w:szCs w:val="24"/>
        </w:rPr>
        <w:t xml:space="preserve"> </w:t>
      </w:r>
      <w:r>
        <w:rPr>
          <w:sz w:val="24"/>
          <w:szCs w:val="24"/>
        </w:rPr>
        <w:t>to do</w:t>
      </w:r>
      <w:r>
        <w:rPr>
          <w:spacing w:val="-1"/>
          <w:sz w:val="24"/>
          <w:szCs w:val="24"/>
        </w:rPr>
        <w:t xml:space="preserve"> </w:t>
      </w:r>
      <w:r>
        <w:rPr>
          <w:sz w:val="24"/>
          <w:szCs w:val="24"/>
        </w:rPr>
        <w:t>this project.</w:t>
      </w:r>
    </w:p>
    <w:p w14:paraId="65D26EA8">
      <w:pPr>
        <w:spacing w:line="360" w:lineRule="auto"/>
        <w:ind w:left="840" w:right="1196" w:firstLine="720"/>
        <w:jc w:val="both"/>
        <w:rPr>
          <w:sz w:val="24"/>
          <w:szCs w:val="24"/>
        </w:rPr>
      </w:pPr>
      <w:r>
        <w:rPr>
          <w:sz w:val="24"/>
          <w:szCs w:val="24"/>
        </w:rPr>
        <w:t>We</w:t>
      </w:r>
      <w:r>
        <w:rPr>
          <w:spacing w:val="23"/>
          <w:sz w:val="24"/>
          <w:szCs w:val="24"/>
        </w:rPr>
        <w:t xml:space="preserve"> </w:t>
      </w:r>
      <w:r>
        <w:rPr>
          <w:sz w:val="24"/>
          <w:szCs w:val="24"/>
        </w:rPr>
        <w:t>are</w:t>
      </w:r>
      <w:r>
        <w:rPr>
          <w:spacing w:val="17"/>
          <w:sz w:val="24"/>
          <w:szCs w:val="24"/>
        </w:rPr>
        <w:t xml:space="preserve"> </w:t>
      </w:r>
      <w:r>
        <w:rPr>
          <w:sz w:val="24"/>
          <w:szCs w:val="24"/>
        </w:rPr>
        <w:t>glad</w:t>
      </w:r>
      <w:r>
        <w:rPr>
          <w:spacing w:val="17"/>
          <w:sz w:val="24"/>
          <w:szCs w:val="24"/>
        </w:rPr>
        <w:t xml:space="preserve"> </w:t>
      </w:r>
      <w:r>
        <w:rPr>
          <w:sz w:val="24"/>
          <w:szCs w:val="24"/>
        </w:rPr>
        <w:t>to</w:t>
      </w:r>
      <w:r>
        <w:rPr>
          <w:spacing w:val="18"/>
          <w:sz w:val="24"/>
          <w:szCs w:val="24"/>
        </w:rPr>
        <w:t xml:space="preserve"> </w:t>
      </w:r>
      <w:r>
        <w:rPr>
          <w:sz w:val="24"/>
          <w:szCs w:val="24"/>
        </w:rPr>
        <w:t>credit</w:t>
      </w:r>
      <w:r>
        <w:rPr>
          <w:spacing w:val="24"/>
          <w:sz w:val="24"/>
          <w:szCs w:val="24"/>
        </w:rPr>
        <w:t xml:space="preserve"> </w:t>
      </w:r>
      <w:r>
        <w:rPr>
          <w:sz w:val="24"/>
          <w:szCs w:val="24"/>
        </w:rPr>
        <w:t>honourable</w:t>
      </w:r>
      <w:r>
        <w:rPr>
          <w:spacing w:val="23"/>
          <w:sz w:val="24"/>
          <w:szCs w:val="24"/>
        </w:rPr>
        <w:t xml:space="preserve"> </w:t>
      </w:r>
      <w:r>
        <w:rPr>
          <w:sz w:val="24"/>
          <w:szCs w:val="24"/>
        </w:rPr>
        <w:t>chairman</w:t>
      </w:r>
      <w:r>
        <w:rPr>
          <w:spacing w:val="18"/>
          <w:sz w:val="24"/>
          <w:szCs w:val="24"/>
        </w:rPr>
        <w:t xml:space="preserve"> </w:t>
      </w:r>
      <w:r>
        <w:rPr>
          <w:b/>
          <w:sz w:val="24"/>
          <w:szCs w:val="24"/>
        </w:rPr>
        <w:t>Dr.</w:t>
      </w:r>
      <w:r>
        <w:rPr>
          <w:b/>
          <w:spacing w:val="23"/>
          <w:sz w:val="24"/>
          <w:szCs w:val="24"/>
        </w:rPr>
        <w:t xml:space="preserve"> </w:t>
      </w:r>
      <w:r>
        <w:rPr>
          <w:b/>
          <w:sz w:val="24"/>
          <w:szCs w:val="24"/>
        </w:rPr>
        <w:t>K.</w:t>
      </w:r>
      <w:r>
        <w:rPr>
          <w:b/>
          <w:spacing w:val="23"/>
          <w:sz w:val="24"/>
          <w:szCs w:val="24"/>
        </w:rPr>
        <w:t xml:space="preserve"> </w:t>
      </w:r>
      <w:r>
        <w:rPr>
          <w:b/>
          <w:sz w:val="24"/>
          <w:szCs w:val="24"/>
        </w:rPr>
        <w:t>RAMAKRISHNAN</w:t>
      </w:r>
      <w:r>
        <w:rPr>
          <w:spacing w:val="22"/>
          <w:sz w:val="24"/>
          <w:szCs w:val="24"/>
        </w:rPr>
        <w:t xml:space="preserve"> </w:t>
      </w:r>
      <w:r>
        <w:rPr>
          <w:b/>
          <w:sz w:val="24"/>
          <w:szCs w:val="24"/>
        </w:rPr>
        <w:t>B.E.,</w:t>
      </w:r>
      <w:r>
        <w:rPr>
          <w:b/>
          <w:sz w:val="24"/>
          <w:szCs w:val="24"/>
          <w:lang w:val="en-IN"/>
        </w:rPr>
        <w:t xml:space="preserve"> </w:t>
      </w:r>
      <w:r>
        <w:rPr>
          <w:sz w:val="24"/>
          <w:szCs w:val="24"/>
        </w:rPr>
        <w:t>for</w:t>
      </w:r>
      <w:r>
        <w:rPr>
          <w:spacing w:val="-1"/>
          <w:sz w:val="24"/>
          <w:szCs w:val="24"/>
        </w:rPr>
        <w:t xml:space="preserve"> </w:t>
      </w:r>
      <w:r>
        <w:rPr>
          <w:sz w:val="24"/>
          <w:szCs w:val="24"/>
        </w:rPr>
        <w:t>having</w:t>
      </w:r>
      <w:r>
        <w:rPr>
          <w:spacing w:val="-7"/>
          <w:sz w:val="24"/>
          <w:szCs w:val="24"/>
        </w:rPr>
        <w:t xml:space="preserve"> </w:t>
      </w:r>
      <w:r>
        <w:rPr>
          <w:sz w:val="24"/>
          <w:szCs w:val="24"/>
        </w:rPr>
        <w:t>provided</w:t>
      </w:r>
      <w:r>
        <w:rPr>
          <w:spacing w:val="-5"/>
          <w:sz w:val="24"/>
          <w:szCs w:val="24"/>
        </w:rPr>
        <w:t xml:space="preserve"> </w:t>
      </w:r>
      <w:r>
        <w:rPr>
          <w:sz w:val="24"/>
          <w:szCs w:val="24"/>
        </w:rPr>
        <w:t>for</w:t>
      </w:r>
      <w:r>
        <w:rPr>
          <w:spacing w:val="-2"/>
          <w:sz w:val="24"/>
          <w:szCs w:val="24"/>
        </w:rPr>
        <w:t xml:space="preserve"> </w:t>
      </w:r>
      <w:r>
        <w:rPr>
          <w:sz w:val="24"/>
          <w:szCs w:val="24"/>
        </w:rPr>
        <w:t>the</w:t>
      </w:r>
      <w:r>
        <w:rPr>
          <w:spacing w:val="-5"/>
          <w:sz w:val="24"/>
          <w:szCs w:val="24"/>
        </w:rPr>
        <w:t xml:space="preserve"> </w:t>
      </w:r>
      <w:r>
        <w:rPr>
          <w:sz w:val="24"/>
          <w:szCs w:val="24"/>
        </w:rPr>
        <w:t>facilities</w:t>
      </w:r>
      <w:r>
        <w:rPr>
          <w:spacing w:val="1"/>
          <w:sz w:val="24"/>
          <w:szCs w:val="24"/>
        </w:rPr>
        <w:t xml:space="preserve"> </w:t>
      </w:r>
      <w:r>
        <w:rPr>
          <w:sz w:val="24"/>
          <w:szCs w:val="24"/>
        </w:rPr>
        <w:t>during</w:t>
      </w:r>
      <w:r>
        <w:rPr>
          <w:spacing w:val="-2"/>
          <w:sz w:val="24"/>
          <w:szCs w:val="24"/>
        </w:rPr>
        <w:t xml:space="preserve"> </w:t>
      </w:r>
      <w:r>
        <w:rPr>
          <w:sz w:val="24"/>
          <w:szCs w:val="24"/>
        </w:rPr>
        <w:t>the</w:t>
      </w:r>
      <w:r>
        <w:rPr>
          <w:spacing w:val="-1"/>
          <w:sz w:val="24"/>
          <w:szCs w:val="24"/>
        </w:rPr>
        <w:t xml:space="preserve"> </w:t>
      </w:r>
      <w:r>
        <w:rPr>
          <w:sz w:val="24"/>
          <w:szCs w:val="24"/>
        </w:rPr>
        <w:t>course</w:t>
      </w:r>
      <w:r>
        <w:rPr>
          <w:spacing w:val="-6"/>
          <w:sz w:val="24"/>
          <w:szCs w:val="24"/>
        </w:rPr>
        <w:t xml:space="preserve"> </w:t>
      </w:r>
      <w:r>
        <w:rPr>
          <w:sz w:val="24"/>
          <w:szCs w:val="24"/>
        </w:rPr>
        <w:t>of our</w:t>
      </w:r>
      <w:r>
        <w:rPr>
          <w:spacing w:val="-6"/>
          <w:sz w:val="24"/>
          <w:szCs w:val="24"/>
        </w:rPr>
        <w:t xml:space="preserve"> </w:t>
      </w:r>
      <w:r>
        <w:rPr>
          <w:sz w:val="24"/>
          <w:szCs w:val="24"/>
        </w:rPr>
        <w:t>study</w:t>
      </w:r>
      <w:r>
        <w:rPr>
          <w:spacing w:val="-11"/>
          <w:sz w:val="24"/>
          <w:szCs w:val="24"/>
        </w:rPr>
        <w:t xml:space="preserve"> </w:t>
      </w:r>
      <w:r>
        <w:rPr>
          <w:sz w:val="24"/>
          <w:szCs w:val="24"/>
        </w:rPr>
        <w:t>in</w:t>
      </w:r>
      <w:r>
        <w:rPr>
          <w:spacing w:val="3"/>
          <w:sz w:val="24"/>
          <w:szCs w:val="24"/>
        </w:rPr>
        <w:t xml:space="preserve"> </w:t>
      </w:r>
      <w:r>
        <w:rPr>
          <w:sz w:val="24"/>
          <w:szCs w:val="24"/>
        </w:rPr>
        <w:t>college.</w:t>
      </w:r>
    </w:p>
    <w:p w14:paraId="54EC0975">
      <w:pPr>
        <w:pStyle w:val="7"/>
        <w:spacing w:line="360" w:lineRule="auto"/>
        <w:ind w:left="840" w:right="1199" w:firstLine="720"/>
        <w:jc w:val="both"/>
        <w:rPr>
          <w:sz w:val="24"/>
          <w:szCs w:val="24"/>
        </w:rPr>
      </w:pPr>
      <w:r>
        <w:rPr>
          <w:sz w:val="24"/>
          <w:szCs w:val="24"/>
        </w:rPr>
        <w:t>We would like to express our sincere thanks to our beloved Executive</w:t>
      </w:r>
      <w:r>
        <w:rPr>
          <w:spacing w:val="1"/>
          <w:sz w:val="24"/>
          <w:szCs w:val="24"/>
        </w:rPr>
        <w:t xml:space="preserve"> </w:t>
      </w:r>
      <w:r>
        <w:rPr>
          <w:sz w:val="24"/>
          <w:szCs w:val="24"/>
        </w:rPr>
        <w:t xml:space="preserve">Director </w:t>
      </w:r>
      <w:r>
        <w:rPr>
          <w:b/>
          <w:sz w:val="24"/>
          <w:szCs w:val="24"/>
        </w:rPr>
        <w:t xml:space="preserve">Dr. S. KUPPUSAMY, MBA, Ph.D., </w:t>
      </w:r>
      <w:r>
        <w:rPr>
          <w:sz w:val="24"/>
          <w:szCs w:val="24"/>
        </w:rPr>
        <w:t>for forwarding to our project and</w:t>
      </w:r>
      <w:r>
        <w:rPr>
          <w:sz w:val="24"/>
          <w:szCs w:val="24"/>
          <w:lang w:val="en-IN"/>
        </w:rPr>
        <w:t xml:space="preserve"> </w:t>
      </w:r>
      <w:r>
        <w:rPr>
          <w:spacing w:val="-67"/>
          <w:sz w:val="24"/>
          <w:szCs w:val="24"/>
        </w:rPr>
        <w:t xml:space="preserve"> </w:t>
      </w:r>
      <w:r>
        <w:rPr>
          <w:sz w:val="24"/>
          <w:szCs w:val="24"/>
        </w:rPr>
        <w:t>offering</w:t>
      </w:r>
      <w:r>
        <w:rPr>
          <w:spacing w:val="-1"/>
          <w:sz w:val="24"/>
          <w:szCs w:val="24"/>
        </w:rPr>
        <w:t xml:space="preserve"> </w:t>
      </w:r>
      <w:r>
        <w:rPr>
          <w:sz w:val="24"/>
          <w:szCs w:val="24"/>
        </w:rPr>
        <w:t>adequate duration in</w:t>
      </w:r>
      <w:r>
        <w:rPr>
          <w:spacing w:val="-6"/>
          <w:sz w:val="24"/>
          <w:szCs w:val="24"/>
        </w:rPr>
        <w:t xml:space="preserve"> </w:t>
      </w:r>
      <w:r>
        <w:rPr>
          <w:sz w:val="24"/>
          <w:szCs w:val="24"/>
        </w:rPr>
        <w:t>completing our</w:t>
      </w:r>
      <w:r>
        <w:rPr>
          <w:spacing w:val="-5"/>
          <w:sz w:val="24"/>
          <w:szCs w:val="24"/>
        </w:rPr>
        <w:t xml:space="preserve"> </w:t>
      </w:r>
      <w:r>
        <w:rPr>
          <w:sz w:val="24"/>
          <w:szCs w:val="24"/>
        </w:rPr>
        <w:t>project.</w:t>
      </w:r>
    </w:p>
    <w:p w14:paraId="7E33B2F4">
      <w:pPr>
        <w:pStyle w:val="7"/>
        <w:spacing w:line="360" w:lineRule="auto"/>
        <w:ind w:left="840" w:right="1199" w:firstLine="720"/>
        <w:jc w:val="both"/>
        <w:rPr>
          <w:sz w:val="24"/>
          <w:szCs w:val="24"/>
        </w:rPr>
      </w:pPr>
      <w:r>
        <w:rPr>
          <w:sz w:val="24"/>
          <w:szCs w:val="24"/>
        </w:rPr>
        <w:t>We</w:t>
      </w:r>
      <w:r>
        <w:rPr>
          <w:spacing w:val="-3"/>
          <w:sz w:val="24"/>
          <w:szCs w:val="24"/>
        </w:rPr>
        <w:t xml:space="preserve"> </w:t>
      </w:r>
      <w:r>
        <w:rPr>
          <w:sz w:val="24"/>
          <w:szCs w:val="24"/>
        </w:rPr>
        <w:t>would</w:t>
      </w:r>
      <w:r>
        <w:rPr>
          <w:spacing w:val="-3"/>
          <w:sz w:val="24"/>
          <w:szCs w:val="24"/>
        </w:rPr>
        <w:t xml:space="preserve"> </w:t>
      </w:r>
      <w:r>
        <w:rPr>
          <w:sz w:val="24"/>
          <w:szCs w:val="24"/>
        </w:rPr>
        <w:t>like</w:t>
      </w:r>
      <w:r>
        <w:rPr>
          <w:spacing w:val="-7"/>
          <w:sz w:val="24"/>
          <w:szCs w:val="24"/>
        </w:rPr>
        <w:t xml:space="preserve"> </w:t>
      </w:r>
      <w:r>
        <w:rPr>
          <w:sz w:val="24"/>
          <w:szCs w:val="24"/>
        </w:rPr>
        <w:t>to</w:t>
      </w:r>
      <w:r>
        <w:rPr>
          <w:spacing w:val="-8"/>
          <w:sz w:val="24"/>
          <w:szCs w:val="24"/>
        </w:rPr>
        <w:t xml:space="preserve"> </w:t>
      </w:r>
      <w:r>
        <w:rPr>
          <w:sz w:val="24"/>
          <w:szCs w:val="24"/>
        </w:rPr>
        <w:t>thank</w:t>
      </w:r>
      <w:r>
        <w:rPr>
          <w:spacing w:val="-2"/>
          <w:sz w:val="24"/>
          <w:szCs w:val="24"/>
        </w:rPr>
        <w:t xml:space="preserve"> </w:t>
      </w:r>
      <w:r>
        <w:rPr>
          <w:b/>
          <w:sz w:val="24"/>
          <w:szCs w:val="24"/>
        </w:rPr>
        <w:t>Dr.</w:t>
      </w:r>
      <w:r>
        <w:rPr>
          <w:b/>
          <w:spacing w:val="-2"/>
          <w:sz w:val="24"/>
          <w:szCs w:val="24"/>
        </w:rPr>
        <w:t xml:space="preserve"> </w:t>
      </w:r>
      <w:r>
        <w:rPr>
          <w:b/>
          <w:sz w:val="24"/>
          <w:szCs w:val="24"/>
        </w:rPr>
        <w:t>N.</w:t>
      </w:r>
      <w:r>
        <w:rPr>
          <w:b/>
          <w:spacing w:val="-3"/>
          <w:sz w:val="24"/>
          <w:szCs w:val="24"/>
        </w:rPr>
        <w:t xml:space="preserve"> </w:t>
      </w:r>
      <w:r>
        <w:rPr>
          <w:b/>
          <w:sz w:val="24"/>
          <w:szCs w:val="24"/>
        </w:rPr>
        <w:t>VASUDEVAN,</w:t>
      </w:r>
      <w:r>
        <w:rPr>
          <w:b/>
          <w:spacing w:val="-2"/>
          <w:sz w:val="24"/>
          <w:szCs w:val="24"/>
        </w:rPr>
        <w:t xml:space="preserve"> </w:t>
      </w:r>
      <w:r>
        <w:rPr>
          <w:b/>
          <w:sz w:val="24"/>
          <w:szCs w:val="24"/>
        </w:rPr>
        <w:t>M.Tech,</w:t>
      </w:r>
      <w:r>
        <w:rPr>
          <w:b/>
          <w:spacing w:val="-3"/>
          <w:sz w:val="24"/>
          <w:szCs w:val="24"/>
        </w:rPr>
        <w:t xml:space="preserve"> </w:t>
      </w:r>
      <w:r>
        <w:rPr>
          <w:b/>
          <w:sz w:val="24"/>
          <w:szCs w:val="24"/>
        </w:rPr>
        <w:t>Ph.D.,</w:t>
      </w:r>
      <w:r>
        <w:rPr>
          <w:b/>
          <w:sz w:val="24"/>
          <w:szCs w:val="24"/>
          <w:lang w:val="en-IN"/>
        </w:rPr>
        <w:t xml:space="preserve"> </w:t>
      </w:r>
      <w:r>
        <w:rPr>
          <w:sz w:val="24"/>
          <w:szCs w:val="24"/>
        </w:rPr>
        <w:t>Principal,</w:t>
      </w:r>
      <w:r>
        <w:rPr>
          <w:spacing w:val="35"/>
          <w:sz w:val="24"/>
          <w:szCs w:val="24"/>
        </w:rPr>
        <w:t xml:space="preserve"> </w:t>
      </w:r>
      <w:r>
        <w:rPr>
          <w:sz w:val="24"/>
          <w:szCs w:val="24"/>
        </w:rPr>
        <w:t>who</w:t>
      </w:r>
      <w:r>
        <w:rPr>
          <w:spacing w:val="-4"/>
          <w:sz w:val="24"/>
          <w:szCs w:val="24"/>
        </w:rPr>
        <w:t xml:space="preserve"> </w:t>
      </w:r>
      <w:r>
        <w:rPr>
          <w:sz w:val="24"/>
          <w:szCs w:val="24"/>
        </w:rPr>
        <w:t>gave</w:t>
      </w:r>
      <w:r>
        <w:rPr>
          <w:spacing w:val="-3"/>
          <w:sz w:val="24"/>
          <w:szCs w:val="24"/>
        </w:rPr>
        <w:t xml:space="preserve"> </w:t>
      </w:r>
      <w:r>
        <w:rPr>
          <w:sz w:val="24"/>
          <w:szCs w:val="24"/>
        </w:rPr>
        <w:t>opportunity</w:t>
      </w:r>
      <w:r>
        <w:rPr>
          <w:spacing w:val="-8"/>
          <w:sz w:val="24"/>
          <w:szCs w:val="24"/>
        </w:rPr>
        <w:t xml:space="preserve"> </w:t>
      </w:r>
      <w:r>
        <w:rPr>
          <w:sz w:val="24"/>
          <w:szCs w:val="24"/>
        </w:rPr>
        <w:t>to</w:t>
      </w:r>
      <w:r>
        <w:rPr>
          <w:spacing w:val="-8"/>
          <w:sz w:val="24"/>
          <w:szCs w:val="24"/>
        </w:rPr>
        <w:t xml:space="preserve"> </w:t>
      </w:r>
      <w:r>
        <w:rPr>
          <w:sz w:val="24"/>
          <w:szCs w:val="24"/>
        </w:rPr>
        <w:t>frame</w:t>
      </w:r>
      <w:r>
        <w:rPr>
          <w:spacing w:val="-12"/>
          <w:sz w:val="24"/>
          <w:szCs w:val="24"/>
        </w:rPr>
        <w:t xml:space="preserve"> </w:t>
      </w:r>
      <w:r>
        <w:rPr>
          <w:sz w:val="24"/>
          <w:szCs w:val="24"/>
        </w:rPr>
        <w:t>the</w:t>
      </w:r>
      <w:r>
        <w:rPr>
          <w:spacing w:val="-14"/>
          <w:sz w:val="24"/>
          <w:szCs w:val="24"/>
        </w:rPr>
        <w:t xml:space="preserve"> </w:t>
      </w:r>
      <w:r>
        <w:rPr>
          <w:sz w:val="24"/>
          <w:szCs w:val="24"/>
        </w:rPr>
        <w:t>project</w:t>
      </w:r>
      <w:r>
        <w:rPr>
          <w:spacing w:val="-2"/>
          <w:sz w:val="24"/>
          <w:szCs w:val="24"/>
        </w:rPr>
        <w:t xml:space="preserve"> </w:t>
      </w:r>
      <w:r>
        <w:rPr>
          <w:sz w:val="24"/>
          <w:szCs w:val="24"/>
        </w:rPr>
        <w:t>the</w:t>
      </w:r>
      <w:r>
        <w:rPr>
          <w:spacing w:val="-7"/>
          <w:sz w:val="24"/>
          <w:szCs w:val="24"/>
        </w:rPr>
        <w:t xml:space="preserve"> </w:t>
      </w:r>
      <w:r>
        <w:rPr>
          <w:sz w:val="24"/>
          <w:szCs w:val="24"/>
        </w:rPr>
        <w:t>full</w:t>
      </w:r>
      <w:r>
        <w:rPr>
          <w:spacing w:val="-7"/>
          <w:sz w:val="24"/>
          <w:szCs w:val="24"/>
        </w:rPr>
        <w:t xml:space="preserve"> </w:t>
      </w:r>
      <w:r>
        <w:rPr>
          <w:sz w:val="24"/>
          <w:szCs w:val="24"/>
        </w:rPr>
        <w:t>satisfaction.</w:t>
      </w:r>
    </w:p>
    <w:p w14:paraId="20653899">
      <w:pPr>
        <w:pStyle w:val="7"/>
        <w:spacing w:line="360" w:lineRule="auto"/>
        <w:ind w:left="840" w:right="1199" w:firstLine="720"/>
        <w:jc w:val="both"/>
        <w:rPr>
          <w:sz w:val="24"/>
          <w:szCs w:val="24"/>
        </w:rPr>
      </w:pPr>
      <w:r>
        <w:rPr>
          <w:sz w:val="24"/>
          <w:szCs w:val="24"/>
        </w:rPr>
        <w:t xml:space="preserve">We heartily thanks to </w:t>
      </w:r>
      <w:r>
        <w:rPr>
          <w:b/>
          <w:sz w:val="24"/>
          <w:szCs w:val="24"/>
        </w:rPr>
        <w:t>Dr. DELPHIN CAROLINA RANI, M.E, Ph.D.,</w:t>
      </w:r>
      <w:r>
        <w:rPr>
          <w:b/>
          <w:spacing w:val="1"/>
          <w:sz w:val="24"/>
          <w:szCs w:val="24"/>
        </w:rPr>
        <w:t xml:space="preserve"> </w:t>
      </w:r>
      <w:r>
        <w:rPr>
          <w:sz w:val="24"/>
          <w:szCs w:val="24"/>
        </w:rPr>
        <w:t>Head of the department,</w:t>
      </w:r>
      <w:r>
        <w:rPr>
          <w:b/>
          <w:sz w:val="24"/>
          <w:szCs w:val="24"/>
        </w:rPr>
        <w:t xml:space="preserve">COMPUTER SCIENCE AND ENGINEERING </w:t>
      </w:r>
      <w:r>
        <w:rPr>
          <w:sz w:val="24"/>
          <w:szCs w:val="24"/>
        </w:rPr>
        <w:t>for</w:t>
      </w:r>
      <w:r>
        <w:rPr>
          <w:spacing w:val="1"/>
          <w:sz w:val="24"/>
          <w:szCs w:val="24"/>
        </w:rPr>
        <w:t xml:space="preserve"> </w:t>
      </w:r>
      <w:r>
        <w:rPr>
          <w:sz w:val="24"/>
          <w:szCs w:val="24"/>
        </w:rPr>
        <w:t>providing</w:t>
      </w:r>
      <w:r>
        <w:rPr>
          <w:spacing w:val="-1"/>
          <w:sz w:val="24"/>
          <w:szCs w:val="24"/>
        </w:rPr>
        <w:t xml:space="preserve"> </w:t>
      </w:r>
      <w:r>
        <w:rPr>
          <w:sz w:val="24"/>
          <w:szCs w:val="24"/>
        </w:rPr>
        <w:t>her encourage</w:t>
      </w:r>
      <w:r>
        <w:rPr>
          <w:spacing w:val="1"/>
          <w:sz w:val="24"/>
          <w:szCs w:val="24"/>
        </w:rPr>
        <w:t xml:space="preserve"> </w:t>
      </w:r>
      <w:r>
        <w:rPr>
          <w:sz w:val="24"/>
          <w:szCs w:val="24"/>
        </w:rPr>
        <w:t>pursuing</w:t>
      </w:r>
      <w:r>
        <w:rPr>
          <w:spacing w:val="-1"/>
          <w:sz w:val="24"/>
          <w:szCs w:val="24"/>
        </w:rPr>
        <w:t xml:space="preserve"> </w:t>
      </w:r>
      <w:r>
        <w:rPr>
          <w:sz w:val="24"/>
          <w:szCs w:val="24"/>
        </w:rPr>
        <w:t>this project.</w:t>
      </w:r>
    </w:p>
    <w:p w14:paraId="66390618">
      <w:pPr>
        <w:pStyle w:val="7"/>
        <w:spacing w:line="360" w:lineRule="auto"/>
        <w:ind w:left="840" w:right="1199" w:firstLine="720"/>
        <w:jc w:val="both"/>
        <w:rPr>
          <w:sz w:val="24"/>
          <w:szCs w:val="24"/>
        </w:rPr>
      </w:pPr>
      <w:r>
        <w:rPr>
          <w:sz w:val="24"/>
          <w:szCs w:val="24"/>
        </w:rPr>
        <w:t>I</w:t>
      </w:r>
      <w:r>
        <w:rPr>
          <w:spacing w:val="49"/>
          <w:sz w:val="24"/>
          <w:szCs w:val="24"/>
        </w:rPr>
        <w:t xml:space="preserve"> </w:t>
      </w:r>
      <w:r>
        <w:rPr>
          <w:sz w:val="24"/>
          <w:szCs w:val="24"/>
        </w:rPr>
        <w:t>express</w:t>
      </w:r>
      <w:r>
        <w:rPr>
          <w:spacing w:val="44"/>
          <w:sz w:val="24"/>
          <w:szCs w:val="24"/>
        </w:rPr>
        <w:t xml:space="preserve"> </w:t>
      </w:r>
      <w:r>
        <w:rPr>
          <w:sz w:val="24"/>
          <w:szCs w:val="24"/>
        </w:rPr>
        <w:t>my</w:t>
      </w:r>
      <w:r>
        <w:rPr>
          <w:spacing w:val="44"/>
          <w:sz w:val="24"/>
          <w:szCs w:val="24"/>
        </w:rPr>
        <w:t xml:space="preserve"> </w:t>
      </w:r>
      <w:r>
        <w:rPr>
          <w:sz w:val="24"/>
          <w:szCs w:val="24"/>
        </w:rPr>
        <w:t>deep</w:t>
      </w:r>
      <w:r>
        <w:rPr>
          <w:spacing w:val="48"/>
          <w:sz w:val="24"/>
          <w:szCs w:val="24"/>
        </w:rPr>
        <w:t xml:space="preserve"> </w:t>
      </w:r>
      <w:r>
        <w:rPr>
          <w:sz w:val="24"/>
          <w:szCs w:val="24"/>
        </w:rPr>
        <w:t>and</w:t>
      </w:r>
      <w:r>
        <w:rPr>
          <w:spacing w:val="43"/>
          <w:sz w:val="24"/>
          <w:szCs w:val="24"/>
        </w:rPr>
        <w:t xml:space="preserve"> </w:t>
      </w:r>
      <w:r>
        <w:rPr>
          <w:sz w:val="24"/>
          <w:szCs w:val="24"/>
        </w:rPr>
        <w:t>sincere</w:t>
      </w:r>
      <w:r>
        <w:rPr>
          <w:spacing w:val="50"/>
          <w:sz w:val="24"/>
          <w:szCs w:val="24"/>
        </w:rPr>
        <w:t xml:space="preserve"> </w:t>
      </w:r>
      <w:r>
        <w:rPr>
          <w:sz w:val="24"/>
          <w:szCs w:val="24"/>
        </w:rPr>
        <w:t>gratitude</w:t>
      </w:r>
      <w:r>
        <w:rPr>
          <w:spacing w:val="45"/>
          <w:sz w:val="24"/>
          <w:szCs w:val="24"/>
        </w:rPr>
        <w:t xml:space="preserve"> </w:t>
      </w:r>
      <w:r>
        <w:rPr>
          <w:sz w:val="24"/>
          <w:szCs w:val="24"/>
        </w:rPr>
        <w:t>to</w:t>
      </w:r>
      <w:r>
        <w:rPr>
          <w:spacing w:val="43"/>
          <w:sz w:val="24"/>
          <w:szCs w:val="24"/>
        </w:rPr>
        <w:t xml:space="preserve"> </w:t>
      </w:r>
      <w:r>
        <w:rPr>
          <w:sz w:val="24"/>
          <w:szCs w:val="24"/>
        </w:rPr>
        <w:t>my</w:t>
      </w:r>
      <w:r>
        <w:rPr>
          <w:spacing w:val="54"/>
          <w:sz w:val="24"/>
          <w:szCs w:val="24"/>
        </w:rPr>
        <w:t xml:space="preserve"> </w:t>
      </w:r>
      <w:r>
        <w:rPr>
          <w:sz w:val="24"/>
          <w:szCs w:val="24"/>
        </w:rPr>
        <w:t>beloved</w:t>
      </w:r>
      <w:r>
        <w:rPr>
          <w:spacing w:val="49"/>
          <w:sz w:val="24"/>
          <w:szCs w:val="24"/>
        </w:rPr>
        <w:t xml:space="preserve"> </w:t>
      </w:r>
      <w:r>
        <w:rPr>
          <w:sz w:val="24"/>
          <w:szCs w:val="24"/>
        </w:rPr>
        <w:t>project</w:t>
      </w:r>
      <w:r>
        <w:rPr>
          <w:spacing w:val="51"/>
          <w:sz w:val="24"/>
          <w:szCs w:val="24"/>
        </w:rPr>
        <w:t xml:space="preserve"> </w:t>
      </w:r>
      <w:r>
        <w:rPr>
          <w:sz w:val="24"/>
          <w:szCs w:val="24"/>
        </w:rPr>
        <w:t>guide</w:t>
      </w:r>
      <w:r>
        <w:rPr>
          <w:sz w:val="24"/>
          <w:szCs w:val="24"/>
          <w:lang w:val="en-IN"/>
        </w:rPr>
        <w:t xml:space="preserve"> </w:t>
      </w:r>
      <w:r>
        <w:rPr>
          <w:b/>
          <w:sz w:val="24"/>
          <w:szCs w:val="24"/>
        </w:rPr>
        <w:t>Mr.R.RAJAVARMAN M.E.,</w:t>
      </w:r>
      <w:r>
        <w:rPr>
          <w:rFonts w:hint="default"/>
          <w:b/>
          <w:sz w:val="24"/>
          <w:szCs w:val="24"/>
          <w:lang w:val="en-IN"/>
        </w:rPr>
        <w:t>(</w:t>
      </w:r>
      <w:r>
        <w:rPr>
          <w:b/>
          <w:sz w:val="24"/>
          <w:szCs w:val="24"/>
        </w:rPr>
        <w:t>Ph.D.,</w:t>
      </w:r>
      <w:r>
        <w:rPr>
          <w:rFonts w:hint="default"/>
          <w:b/>
          <w:sz w:val="24"/>
          <w:szCs w:val="24"/>
          <w:lang w:val="en-IN"/>
        </w:rPr>
        <w:t>)</w:t>
      </w:r>
      <w:r>
        <w:rPr>
          <w:b/>
          <w:sz w:val="24"/>
          <w:szCs w:val="24"/>
        </w:rPr>
        <w:t xml:space="preserve"> </w:t>
      </w:r>
      <w:r>
        <w:rPr>
          <w:sz w:val="24"/>
          <w:szCs w:val="24"/>
        </w:rPr>
        <w:t>Department</w:t>
      </w:r>
      <w:r>
        <w:rPr>
          <w:spacing w:val="62"/>
          <w:sz w:val="24"/>
          <w:szCs w:val="24"/>
        </w:rPr>
        <w:t xml:space="preserve"> </w:t>
      </w:r>
      <w:r>
        <w:rPr>
          <w:sz w:val="24"/>
          <w:szCs w:val="24"/>
        </w:rPr>
        <w:t>of</w:t>
      </w:r>
      <w:r>
        <w:rPr>
          <w:spacing w:val="51"/>
          <w:sz w:val="24"/>
          <w:szCs w:val="24"/>
        </w:rPr>
        <w:t xml:space="preserve"> </w:t>
      </w:r>
      <w:r>
        <w:rPr>
          <w:b/>
          <w:sz w:val="24"/>
          <w:szCs w:val="24"/>
        </w:rPr>
        <w:t>COMPUTER  SCIENCE AND</w:t>
      </w:r>
      <w:r>
        <w:rPr>
          <w:b/>
          <w:sz w:val="24"/>
          <w:szCs w:val="24"/>
          <w:lang w:val="en-IN"/>
        </w:rPr>
        <w:t xml:space="preserve"> </w:t>
      </w:r>
      <w:r>
        <w:rPr>
          <w:b/>
          <w:sz w:val="24"/>
          <w:szCs w:val="24"/>
        </w:rPr>
        <w:t>ENGINEERING,</w:t>
      </w:r>
      <w:r>
        <w:rPr>
          <w:b/>
          <w:spacing w:val="38"/>
          <w:sz w:val="24"/>
          <w:szCs w:val="24"/>
        </w:rPr>
        <w:t xml:space="preserve"> </w:t>
      </w:r>
      <w:r>
        <w:rPr>
          <w:sz w:val="24"/>
          <w:szCs w:val="24"/>
        </w:rPr>
        <w:t>for</w:t>
      </w:r>
      <w:r>
        <w:rPr>
          <w:spacing w:val="38"/>
          <w:sz w:val="24"/>
          <w:szCs w:val="24"/>
        </w:rPr>
        <w:t xml:space="preserve"> </w:t>
      </w:r>
      <w:r>
        <w:rPr>
          <w:sz w:val="24"/>
          <w:szCs w:val="24"/>
        </w:rPr>
        <w:t>his</w:t>
      </w:r>
      <w:r>
        <w:rPr>
          <w:spacing w:val="38"/>
          <w:sz w:val="24"/>
          <w:szCs w:val="24"/>
        </w:rPr>
        <w:t xml:space="preserve"> </w:t>
      </w:r>
      <w:r>
        <w:rPr>
          <w:sz w:val="24"/>
          <w:szCs w:val="24"/>
        </w:rPr>
        <w:t>incalculable</w:t>
      </w:r>
      <w:r>
        <w:rPr>
          <w:spacing w:val="33"/>
          <w:sz w:val="24"/>
          <w:szCs w:val="24"/>
        </w:rPr>
        <w:t xml:space="preserve"> </w:t>
      </w:r>
      <w:r>
        <w:rPr>
          <w:sz w:val="24"/>
          <w:szCs w:val="24"/>
        </w:rPr>
        <w:t>suggestions,</w:t>
      </w:r>
      <w:r>
        <w:rPr>
          <w:spacing w:val="33"/>
          <w:sz w:val="24"/>
          <w:szCs w:val="24"/>
        </w:rPr>
        <w:t xml:space="preserve"> </w:t>
      </w:r>
      <w:r>
        <w:rPr>
          <w:sz w:val="24"/>
          <w:szCs w:val="24"/>
        </w:rPr>
        <w:t>creativity,</w:t>
      </w:r>
      <w:r>
        <w:rPr>
          <w:spacing w:val="38"/>
          <w:sz w:val="24"/>
          <w:szCs w:val="24"/>
        </w:rPr>
        <w:t xml:space="preserve"> </w:t>
      </w:r>
      <w:r>
        <w:rPr>
          <w:sz w:val="24"/>
          <w:szCs w:val="24"/>
        </w:rPr>
        <w:t>assistance</w:t>
      </w:r>
      <w:r>
        <w:rPr>
          <w:spacing w:val="38"/>
          <w:sz w:val="24"/>
          <w:szCs w:val="24"/>
        </w:rPr>
        <w:t xml:space="preserve"> </w:t>
      </w:r>
      <w:r>
        <w:rPr>
          <w:sz w:val="24"/>
          <w:szCs w:val="24"/>
        </w:rPr>
        <w:t>and</w:t>
      </w:r>
      <w:r>
        <w:rPr>
          <w:spacing w:val="-67"/>
          <w:sz w:val="24"/>
          <w:szCs w:val="24"/>
        </w:rPr>
        <w:t xml:space="preserve"> </w:t>
      </w:r>
      <w:r>
        <w:rPr>
          <w:sz w:val="24"/>
          <w:szCs w:val="24"/>
        </w:rPr>
        <w:t>patience</w:t>
      </w:r>
      <w:r>
        <w:rPr>
          <w:spacing w:val="-1"/>
          <w:sz w:val="24"/>
          <w:szCs w:val="24"/>
        </w:rPr>
        <w:t xml:space="preserve"> </w:t>
      </w:r>
      <w:r>
        <w:rPr>
          <w:sz w:val="24"/>
          <w:szCs w:val="24"/>
        </w:rPr>
        <w:t>which motivated me</w:t>
      </w:r>
      <w:r>
        <w:rPr>
          <w:spacing w:val="-5"/>
          <w:sz w:val="24"/>
          <w:szCs w:val="24"/>
        </w:rPr>
        <w:t xml:space="preserve"> </w:t>
      </w:r>
      <w:r>
        <w:rPr>
          <w:sz w:val="24"/>
          <w:szCs w:val="24"/>
        </w:rPr>
        <w:t>to</w:t>
      </w:r>
      <w:r>
        <w:rPr>
          <w:spacing w:val="3"/>
          <w:sz w:val="24"/>
          <w:szCs w:val="24"/>
        </w:rPr>
        <w:t xml:space="preserve"> </w:t>
      </w:r>
      <w:r>
        <w:rPr>
          <w:sz w:val="24"/>
          <w:szCs w:val="24"/>
        </w:rPr>
        <w:t>carry out</w:t>
      </w:r>
      <w:r>
        <w:rPr>
          <w:spacing w:val="-4"/>
          <w:sz w:val="24"/>
          <w:szCs w:val="24"/>
        </w:rPr>
        <w:t xml:space="preserve"> </w:t>
      </w:r>
      <w:r>
        <w:rPr>
          <w:sz w:val="24"/>
          <w:szCs w:val="24"/>
        </w:rPr>
        <w:t>this</w:t>
      </w:r>
      <w:r>
        <w:rPr>
          <w:spacing w:val="-1"/>
          <w:sz w:val="24"/>
          <w:szCs w:val="24"/>
        </w:rPr>
        <w:t xml:space="preserve"> </w:t>
      </w:r>
      <w:r>
        <w:rPr>
          <w:sz w:val="24"/>
          <w:szCs w:val="24"/>
        </w:rPr>
        <w:t>project.</w:t>
      </w:r>
    </w:p>
    <w:p w14:paraId="34ABAF9F">
      <w:pPr>
        <w:pStyle w:val="7"/>
        <w:spacing w:line="360" w:lineRule="auto"/>
        <w:ind w:left="840" w:right="1199" w:firstLine="720"/>
        <w:jc w:val="both"/>
        <w:rPr>
          <w:sz w:val="24"/>
          <w:szCs w:val="24"/>
        </w:rPr>
      </w:pPr>
      <w:r>
        <w:rPr>
          <w:sz w:val="24"/>
          <w:szCs w:val="24"/>
        </w:rPr>
        <w:t>I</w:t>
      </w:r>
      <w:r>
        <w:rPr>
          <w:spacing w:val="-11"/>
          <w:sz w:val="24"/>
          <w:szCs w:val="24"/>
        </w:rPr>
        <w:t xml:space="preserve"> </w:t>
      </w:r>
      <w:r>
        <w:rPr>
          <w:sz w:val="24"/>
          <w:szCs w:val="24"/>
        </w:rPr>
        <w:t>render</w:t>
      </w:r>
      <w:r>
        <w:rPr>
          <w:spacing w:val="-9"/>
          <w:sz w:val="24"/>
          <w:szCs w:val="24"/>
        </w:rPr>
        <w:t xml:space="preserve"> </w:t>
      </w:r>
      <w:r>
        <w:rPr>
          <w:sz w:val="24"/>
          <w:szCs w:val="24"/>
        </w:rPr>
        <w:t>my</w:t>
      </w:r>
      <w:r>
        <w:rPr>
          <w:spacing w:val="-16"/>
          <w:sz w:val="24"/>
          <w:szCs w:val="24"/>
        </w:rPr>
        <w:t xml:space="preserve"> </w:t>
      </w:r>
      <w:r>
        <w:rPr>
          <w:sz w:val="24"/>
          <w:szCs w:val="24"/>
        </w:rPr>
        <w:t>sincere</w:t>
      </w:r>
      <w:r>
        <w:rPr>
          <w:spacing w:val="-15"/>
          <w:sz w:val="24"/>
          <w:szCs w:val="24"/>
        </w:rPr>
        <w:t xml:space="preserve"> </w:t>
      </w:r>
      <w:r>
        <w:rPr>
          <w:sz w:val="24"/>
          <w:szCs w:val="24"/>
        </w:rPr>
        <w:t>thanks</w:t>
      </w:r>
      <w:r>
        <w:rPr>
          <w:spacing w:val="-14"/>
          <w:sz w:val="24"/>
          <w:szCs w:val="24"/>
        </w:rPr>
        <w:t xml:space="preserve"> </w:t>
      </w:r>
      <w:r>
        <w:rPr>
          <w:sz w:val="24"/>
          <w:szCs w:val="24"/>
        </w:rPr>
        <w:t>to</w:t>
      </w:r>
      <w:r>
        <w:rPr>
          <w:spacing w:val="-11"/>
          <w:sz w:val="24"/>
          <w:szCs w:val="24"/>
        </w:rPr>
        <w:t xml:space="preserve"> </w:t>
      </w:r>
      <w:r>
        <w:rPr>
          <w:sz w:val="24"/>
          <w:szCs w:val="24"/>
        </w:rPr>
        <w:t>Course</w:t>
      </w:r>
      <w:r>
        <w:rPr>
          <w:spacing w:val="-16"/>
          <w:sz w:val="24"/>
          <w:szCs w:val="24"/>
        </w:rPr>
        <w:t xml:space="preserve"> </w:t>
      </w:r>
      <w:r>
        <w:rPr>
          <w:sz w:val="24"/>
          <w:szCs w:val="24"/>
        </w:rPr>
        <w:t>Coordinator</w:t>
      </w:r>
      <w:r>
        <w:rPr>
          <w:spacing w:val="-8"/>
          <w:sz w:val="24"/>
          <w:szCs w:val="24"/>
        </w:rPr>
        <w:t xml:space="preserve"> </w:t>
      </w:r>
      <w:r>
        <w:rPr>
          <w:sz w:val="24"/>
          <w:szCs w:val="24"/>
        </w:rPr>
        <w:t>and</w:t>
      </w:r>
      <w:r>
        <w:rPr>
          <w:spacing w:val="-6"/>
          <w:sz w:val="24"/>
          <w:szCs w:val="24"/>
        </w:rPr>
        <w:t xml:space="preserve"> </w:t>
      </w:r>
      <w:r>
        <w:rPr>
          <w:sz w:val="24"/>
          <w:szCs w:val="24"/>
        </w:rPr>
        <w:t>other</w:t>
      </w:r>
      <w:r>
        <w:rPr>
          <w:spacing w:val="-14"/>
          <w:sz w:val="24"/>
          <w:szCs w:val="24"/>
        </w:rPr>
        <w:t xml:space="preserve"> </w:t>
      </w:r>
      <w:r>
        <w:rPr>
          <w:sz w:val="24"/>
          <w:szCs w:val="24"/>
        </w:rPr>
        <w:t>staff</w:t>
      </w:r>
      <w:r>
        <w:rPr>
          <w:spacing w:val="-14"/>
          <w:sz w:val="24"/>
          <w:szCs w:val="24"/>
        </w:rPr>
        <w:t xml:space="preserve"> </w:t>
      </w:r>
      <w:r>
        <w:rPr>
          <w:sz w:val="24"/>
          <w:szCs w:val="24"/>
        </w:rPr>
        <w:t>members</w:t>
      </w:r>
      <w:r>
        <w:rPr>
          <w:spacing w:val="-67"/>
          <w:sz w:val="24"/>
          <w:szCs w:val="24"/>
        </w:rPr>
        <w:t xml:space="preserve"> </w:t>
      </w:r>
      <w:r>
        <w:rPr>
          <w:sz w:val="24"/>
          <w:szCs w:val="24"/>
        </w:rPr>
        <w:t>for providing valuable</w:t>
      </w:r>
      <w:r>
        <w:rPr>
          <w:spacing w:val="-5"/>
          <w:sz w:val="24"/>
          <w:szCs w:val="24"/>
        </w:rPr>
        <w:t xml:space="preserve"> </w:t>
      </w:r>
      <w:r>
        <w:rPr>
          <w:sz w:val="24"/>
          <w:szCs w:val="24"/>
        </w:rPr>
        <w:t>information during the</w:t>
      </w:r>
      <w:r>
        <w:rPr>
          <w:spacing w:val="-5"/>
          <w:sz w:val="24"/>
          <w:szCs w:val="24"/>
        </w:rPr>
        <w:t xml:space="preserve"> </w:t>
      </w:r>
      <w:r>
        <w:rPr>
          <w:sz w:val="24"/>
          <w:szCs w:val="24"/>
        </w:rPr>
        <w:t>course.</w:t>
      </w:r>
    </w:p>
    <w:p w14:paraId="397D25A1">
      <w:pPr>
        <w:pStyle w:val="7"/>
        <w:spacing w:line="360" w:lineRule="auto"/>
        <w:ind w:left="840" w:right="1199" w:firstLine="720"/>
        <w:jc w:val="both"/>
        <w:rPr>
          <w:sz w:val="24"/>
          <w:szCs w:val="24"/>
        </w:rPr>
      </w:pPr>
      <w:r>
        <w:rPr>
          <w:spacing w:val="-1"/>
          <w:sz w:val="24"/>
          <w:szCs w:val="24"/>
        </w:rPr>
        <w:t>I</w:t>
      </w:r>
      <w:r>
        <w:rPr>
          <w:spacing w:val="-9"/>
          <w:sz w:val="24"/>
          <w:szCs w:val="24"/>
        </w:rPr>
        <w:t xml:space="preserve"> </w:t>
      </w:r>
      <w:r>
        <w:rPr>
          <w:spacing w:val="-1"/>
          <w:sz w:val="24"/>
          <w:szCs w:val="24"/>
        </w:rPr>
        <w:t>wish</w:t>
      </w:r>
      <w:r>
        <w:rPr>
          <w:spacing w:val="-15"/>
          <w:sz w:val="24"/>
          <w:szCs w:val="24"/>
        </w:rPr>
        <w:t xml:space="preserve"> </w:t>
      </w:r>
      <w:r>
        <w:rPr>
          <w:spacing w:val="-1"/>
          <w:sz w:val="24"/>
          <w:szCs w:val="24"/>
        </w:rPr>
        <w:t>to</w:t>
      </w:r>
      <w:r>
        <w:rPr>
          <w:spacing w:val="-15"/>
          <w:sz w:val="24"/>
          <w:szCs w:val="24"/>
        </w:rPr>
        <w:t xml:space="preserve"> </w:t>
      </w:r>
      <w:r>
        <w:rPr>
          <w:spacing w:val="-1"/>
          <w:sz w:val="24"/>
          <w:szCs w:val="24"/>
        </w:rPr>
        <w:t>express</w:t>
      </w:r>
      <w:r>
        <w:rPr>
          <w:spacing w:val="-9"/>
          <w:sz w:val="24"/>
          <w:szCs w:val="24"/>
        </w:rPr>
        <w:t xml:space="preserve"> </w:t>
      </w:r>
      <w:r>
        <w:rPr>
          <w:sz w:val="24"/>
          <w:szCs w:val="24"/>
        </w:rPr>
        <w:t>my</w:t>
      </w:r>
      <w:r>
        <w:rPr>
          <w:spacing w:val="-15"/>
          <w:sz w:val="24"/>
          <w:szCs w:val="24"/>
        </w:rPr>
        <w:t xml:space="preserve"> </w:t>
      </w:r>
      <w:r>
        <w:rPr>
          <w:sz w:val="24"/>
          <w:szCs w:val="24"/>
        </w:rPr>
        <w:t>special</w:t>
      </w:r>
      <w:r>
        <w:rPr>
          <w:spacing w:val="-13"/>
          <w:sz w:val="24"/>
          <w:szCs w:val="24"/>
        </w:rPr>
        <w:t xml:space="preserve"> </w:t>
      </w:r>
      <w:r>
        <w:rPr>
          <w:sz w:val="24"/>
          <w:szCs w:val="24"/>
        </w:rPr>
        <w:t>thanks</w:t>
      </w:r>
      <w:r>
        <w:rPr>
          <w:spacing w:val="-13"/>
          <w:sz w:val="24"/>
          <w:szCs w:val="24"/>
        </w:rPr>
        <w:t xml:space="preserve"> </w:t>
      </w:r>
      <w:r>
        <w:rPr>
          <w:sz w:val="24"/>
          <w:szCs w:val="24"/>
        </w:rPr>
        <w:t>to</w:t>
      </w:r>
      <w:r>
        <w:rPr>
          <w:spacing w:val="-20"/>
          <w:sz w:val="24"/>
          <w:szCs w:val="24"/>
        </w:rPr>
        <w:t xml:space="preserve"> </w:t>
      </w:r>
      <w:r>
        <w:rPr>
          <w:sz w:val="24"/>
          <w:szCs w:val="24"/>
        </w:rPr>
        <w:t>the</w:t>
      </w:r>
      <w:r>
        <w:rPr>
          <w:spacing w:val="-9"/>
          <w:sz w:val="24"/>
          <w:szCs w:val="24"/>
        </w:rPr>
        <w:t xml:space="preserve"> </w:t>
      </w:r>
      <w:r>
        <w:rPr>
          <w:sz w:val="24"/>
          <w:szCs w:val="24"/>
        </w:rPr>
        <w:t>officials</w:t>
      </w:r>
      <w:r>
        <w:rPr>
          <w:spacing w:val="-13"/>
          <w:sz w:val="24"/>
          <w:szCs w:val="24"/>
        </w:rPr>
        <w:t xml:space="preserve"> </w:t>
      </w:r>
      <w:r>
        <w:rPr>
          <w:sz w:val="24"/>
          <w:szCs w:val="24"/>
        </w:rPr>
        <w:t>and</w:t>
      </w:r>
      <w:r>
        <w:rPr>
          <w:spacing w:val="-14"/>
          <w:sz w:val="24"/>
          <w:szCs w:val="24"/>
        </w:rPr>
        <w:t xml:space="preserve"> </w:t>
      </w:r>
      <w:r>
        <w:rPr>
          <w:sz w:val="24"/>
          <w:szCs w:val="24"/>
        </w:rPr>
        <w:t>Lab</w:t>
      </w:r>
      <w:r>
        <w:rPr>
          <w:spacing w:val="-15"/>
          <w:sz w:val="24"/>
          <w:szCs w:val="24"/>
        </w:rPr>
        <w:t xml:space="preserve"> </w:t>
      </w:r>
      <w:r>
        <w:rPr>
          <w:sz w:val="24"/>
          <w:szCs w:val="24"/>
        </w:rPr>
        <w:t>Technicians</w:t>
      </w:r>
      <w:r>
        <w:rPr>
          <w:spacing w:val="-7"/>
          <w:sz w:val="24"/>
          <w:szCs w:val="24"/>
        </w:rPr>
        <w:t xml:space="preserve"> </w:t>
      </w:r>
      <w:r>
        <w:rPr>
          <w:sz w:val="24"/>
          <w:szCs w:val="24"/>
        </w:rPr>
        <w:t>of</w:t>
      </w:r>
      <w:r>
        <w:rPr>
          <w:spacing w:val="-67"/>
          <w:sz w:val="24"/>
          <w:szCs w:val="24"/>
        </w:rPr>
        <w:t xml:space="preserve"> </w:t>
      </w:r>
      <w:r>
        <w:rPr>
          <w:sz w:val="24"/>
          <w:szCs w:val="24"/>
        </w:rPr>
        <w:t>our</w:t>
      </w:r>
      <w:r>
        <w:rPr>
          <w:spacing w:val="-10"/>
          <w:sz w:val="24"/>
          <w:szCs w:val="24"/>
        </w:rPr>
        <w:t xml:space="preserve"> </w:t>
      </w:r>
      <w:r>
        <w:rPr>
          <w:sz w:val="24"/>
          <w:szCs w:val="24"/>
        </w:rPr>
        <w:t>departments</w:t>
      </w:r>
      <w:r>
        <w:rPr>
          <w:spacing w:val="-10"/>
          <w:sz w:val="24"/>
          <w:szCs w:val="24"/>
        </w:rPr>
        <w:t xml:space="preserve"> </w:t>
      </w:r>
      <w:r>
        <w:rPr>
          <w:sz w:val="24"/>
          <w:szCs w:val="24"/>
        </w:rPr>
        <w:t>who</w:t>
      </w:r>
      <w:r>
        <w:rPr>
          <w:spacing w:val="-6"/>
          <w:sz w:val="24"/>
          <w:szCs w:val="24"/>
        </w:rPr>
        <w:t xml:space="preserve"> </w:t>
      </w:r>
      <w:r>
        <w:rPr>
          <w:sz w:val="24"/>
          <w:szCs w:val="24"/>
        </w:rPr>
        <w:t>rendered</w:t>
      </w:r>
      <w:r>
        <w:rPr>
          <w:spacing w:val="-6"/>
          <w:sz w:val="24"/>
          <w:szCs w:val="24"/>
        </w:rPr>
        <w:t xml:space="preserve"> </w:t>
      </w:r>
      <w:r>
        <w:rPr>
          <w:sz w:val="24"/>
          <w:szCs w:val="24"/>
        </w:rPr>
        <w:t>their</w:t>
      </w:r>
      <w:r>
        <w:rPr>
          <w:spacing w:val="-4"/>
          <w:sz w:val="24"/>
          <w:szCs w:val="24"/>
        </w:rPr>
        <w:t xml:space="preserve"> </w:t>
      </w:r>
      <w:r>
        <w:rPr>
          <w:sz w:val="24"/>
          <w:szCs w:val="24"/>
        </w:rPr>
        <w:t>help</w:t>
      </w:r>
      <w:r>
        <w:rPr>
          <w:spacing w:val="-7"/>
          <w:sz w:val="24"/>
          <w:szCs w:val="24"/>
        </w:rPr>
        <w:t xml:space="preserve"> </w:t>
      </w:r>
      <w:r>
        <w:rPr>
          <w:sz w:val="24"/>
          <w:szCs w:val="24"/>
        </w:rPr>
        <w:t>during</w:t>
      </w:r>
      <w:r>
        <w:rPr>
          <w:spacing w:val="-2"/>
          <w:sz w:val="24"/>
          <w:szCs w:val="24"/>
        </w:rPr>
        <w:t xml:space="preserve"> </w:t>
      </w:r>
      <w:r>
        <w:rPr>
          <w:sz w:val="24"/>
          <w:szCs w:val="24"/>
        </w:rPr>
        <w:t>the</w:t>
      </w:r>
      <w:r>
        <w:rPr>
          <w:spacing w:val="-6"/>
          <w:sz w:val="24"/>
          <w:szCs w:val="24"/>
        </w:rPr>
        <w:t xml:space="preserve"> </w:t>
      </w:r>
      <w:r>
        <w:rPr>
          <w:sz w:val="24"/>
          <w:szCs w:val="24"/>
        </w:rPr>
        <w:t>period</w:t>
      </w:r>
      <w:r>
        <w:rPr>
          <w:spacing w:val="-2"/>
          <w:sz w:val="24"/>
          <w:szCs w:val="24"/>
        </w:rPr>
        <w:t xml:space="preserve"> </w:t>
      </w:r>
      <w:r>
        <w:rPr>
          <w:sz w:val="24"/>
          <w:szCs w:val="24"/>
        </w:rPr>
        <w:t>of</w:t>
      </w:r>
      <w:r>
        <w:rPr>
          <w:spacing w:val="-16"/>
          <w:sz w:val="24"/>
          <w:szCs w:val="24"/>
        </w:rPr>
        <w:t xml:space="preserve"> </w:t>
      </w:r>
      <w:r>
        <w:rPr>
          <w:sz w:val="24"/>
          <w:szCs w:val="24"/>
        </w:rPr>
        <w:t>the</w:t>
      </w:r>
      <w:r>
        <w:rPr>
          <w:spacing w:val="-6"/>
          <w:sz w:val="24"/>
          <w:szCs w:val="24"/>
        </w:rPr>
        <w:t xml:space="preserve"> </w:t>
      </w:r>
      <w:r>
        <w:rPr>
          <w:sz w:val="24"/>
          <w:szCs w:val="24"/>
        </w:rPr>
        <w:t>work</w:t>
      </w:r>
      <w:r>
        <w:rPr>
          <w:spacing w:val="-2"/>
          <w:sz w:val="24"/>
          <w:szCs w:val="24"/>
        </w:rPr>
        <w:t xml:space="preserve"> </w:t>
      </w:r>
      <w:r>
        <w:rPr>
          <w:sz w:val="24"/>
          <w:szCs w:val="24"/>
        </w:rPr>
        <w:t>progress.</w:t>
      </w:r>
    </w:p>
    <w:p w14:paraId="1119542D">
      <w:pPr>
        <w:spacing w:line="360" w:lineRule="auto"/>
        <w:jc w:val="both"/>
        <w:rPr>
          <w:sz w:val="24"/>
          <w:szCs w:val="24"/>
        </w:rPr>
      </w:pPr>
    </w:p>
    <w:p w14:paraId="13BF0F27">
      <w:pPr>
        <w:spacing w:line="360" w:lineRule="auto"/>
        <w:rPr>
          <w:sz w:val="24"/>
          <w:szCs w:val="24"/>
        </w:rPr>
      </w:pPr>
      <w:r>
        <w:rPr>
          <w:sz w:val="24"/>
          <w:szCs w:val="24"/>
        </w:rPr>
        <w:t xml:space="preserve"> </w:t>
      </w:r>
    </w:p>
    <w:p w14:paraId="23B5059D">
      <w:pPr>
        <w:spacing w:line="364" w:lineRule="auto"/>
      </w:pPr>
      <w:r>
        <w:t xml:space="preserve">                                                                                     </w:t>
      </w:r>
    </w:p>
    <w:p w14:paraId="72A52595">
      <w:pPr>
        <w:spacing w:line="364" w:lineRule="auto"/>
      </w:pPr>
    </w:p>
    <w:p w14:paraId="0D29E2A7">
      <w:pPr>
        <w:spacing w:line="364" w:lineRule="auto"/>
        <w:jc w:val="center"/>
        <w:rPr>
          <w:sz w:val="24"/>
          <w:szCs w:val="24"/>
          <w:lang w:val="en-IN"/>
        </w:rPr>
        <w:sectPr>
          <w:footerReference r:id="rId7" w:type="default"/>
          <w:pgSz w:w="11910" w:h="16840"/>
          <w:pgMar w:top="1600" w:right="220" w:bottom="1160" w:left="600" w:header="0" w:footer="976" w:gutter="0"/>
          <w:pgNumType w:fmt="lowerRoman"/>
          <w:cols w:space="720" w:num="1"/>
        </w:sectPr>
      </w:pPr>
    </w:p>
    <w:p w14:paraId="06A32335">
      <w:pPr>
        <w:pStyle w:val="2"/>
        <w:spacing w:before="0"/>
        <w:ind w:left="0" w:leftChars="0" w:right="135" w:rightChars="0" w:firstLine="0" w:firstLineChars="0"/>
        <w:jc w:val="center"/>
        <w:rPr>
          <w:sz w:val="28"/>
          <w:szCs w:val="28"/>
        </w:rPr>
      </w:pPr>
      <w:bookmarkStart w:id="4" w:name="ABSTRACT"/>
      <w:bookmarkEnd w:id="4"/>
      <w:r>
        <w:rPr>
          <w:sz w:val="28"/>
          <w:szCs w:val="28"/>
        </w:rPr>
        <w:t>ABSTRACT</w:t>
      </w:r>
    </w:p>
    <w:p w14:paraId="3B8A6BC4">
      <w:pPr>
        <w:pStyle w:val="2"/>
        <w:spacing w:before="0"/>
        <w:ind w:left="2137"/>
        <w:rPr>
          <w:sz w:val="28"/>
          <w:szCs w:val="28"/>
        </w:rPr>
      </w:pPr>
    </w:p>
    <w:p w14:paraId="48550AEE">
      <w:pPr>
        <w:pStyle w:val="11"/>
        <w:spacing w:line="480" w:lineRule="auto"/>
        <w:ind w:right="440" w:rightChars="200" w:firstLine="720"/>
        <w:jc w:val="both"/>
      </w:pPr>
      <w:r>
        <w:rPr>
          <w:rStyle w:val="12"/>
        </w:rPr>
        <w:t>Image Sliding Puzzle</w:t>
      </w:r>
      <w:r>
        <w:t xml:space="preserve"> is an engaging web-based game that challenges players to solve a scrambled image puzzle by clicking to move pieces into their correct positions. Developed using HTML, CSS, and JavaScript, the game provides a smooth and intuitive experience that blends entertainment with cognitive skill-building, such as logical thinking and strategic planning.</w:t>
      </w:r>
    </w:p>
    <w:p w14:paraId="0191264E">
      <w:pPr>
        <w:pStyle w:val="11"/>
        <w:spacing w:line="480" w:lineRule="auto"/>
        <w:ind w:right="440" w:rightChars="200" w:firstLine="720"/>
        <w:jc w:val="both"/>
      </w:pPr>
      <w:r>
        <w:t>The game offers a 3</w:t>
      </w:r>
      <w:r>
        <w:rPr>
          <w:rStyle w:val="12"/>
        </w:rPr>
        <w:t>-minute timer</w:t>
      </w:r>
      <w:r>
        <w:t xml:space="preserve">, which adds excitement and urgency, challenging players to complete the puzzle before time runs out. A </w:t>
      </w:r>
      <w:r>
        <w:rPr>
          <w:rStyle w:val="12"/>
        </w:rPr>
        <w:t>progress bar</w:t>
      </w:r>
      <w:r>
        <w:t>, placed above the puzzle area, tracks the player’s progress, visually filling as pieces are correctly positioned. This dynamic feedback keeps players motivated and focused throughout the gameplay.</w:t>
      </w:r>
    </w:p>
    <w:p w14:paraId="387729A5">
      <w:pPr>
        <w:pStyle w:val="11"/>
        <w:spacing w:line="480" w:lineRule="auto"/>
        <w:ind w:right="440" w:rightChars="200" w:firstLine="720"/>
        <w:jc w:val="both"/>
      </w:pPr>
      <w:r>
        <w:t xml:space="preserve">Upon successfully solving the puzzle, </w:t>
      </w:r>
      <w:r>
        <w:rPr>
          <w:rStyle w:val="12"/>
        </w:rPr>
        <w:t>every winner is rewarded</w:t>
      </w:r>
      <w:r>
        <w:t xml:space="preserve">, creating a sense of accomplishment and encouraging repeated play.With its </w:t>
      </w:r>
      <w:r>
        <w:rPr>
          <w:rStyle w:val="12"/>
        </w:rPr>
        <w:t>simple click-to-move mechanic</w:t>
      </w:r>
      <w:r>
        <w:t xml:space="preserve">, the </w:t>
      </w:r>
      <w:r>
        <w:rPr>
          <w:rStyle w:val="12"/>
        </w:rPr>
        <w:t>Image Sliding Puzzle</w:t>
      </w:r>
      <w:r>
        <w:t xml:space="preserve"> is easy to learn yet challenging to master, making it a versatile game suitable for players of all ages. The combination of a time challenge, progress tracking, and rewarding outcomes delivers an enjoyable and fulfilling gaming experience. Whether for casual fun or focused gameplay, this puzzle offers something for everyone.</w:t>
      </w:r>
    </w:p>
    <w:p w14:paraId="4E857855">
      <w:pPr>
        <w:spacing w:line="360" w:lineRule="auto"/>
        <w:ind w:right="440" w:rightChars="200"/>
        <w:jc w:val="both"/>
        <w:rPr>
          <w:sz w:val="28"/>
          <w:szCs w:val="28"/>
          <w:lang w:val="en-IN"/>
        </w:rPr>
      </w:pPr>
    </w:p>
    <w:p w14:paraId="71662E91">
      <w:pPr>
        <w:spacing w:line="360" w:lineRule="auto"/>
        <w:ind w:right="440" w:rightChars="200"/>
        <w:jc w:val="both"/>
        <w:rPr>
          <w:sz w:val="28"/>
          <w:szCs w:val="28"/>
          <w:lang w:val="en-IN"/>
        </w:rPr>
      </w:pPr>
    </w:p>
    <w:p w14:paraId="78155AC5">
      <w:pPr>
        <w:spacing w:line="360" w:lineRule="auto"/>
        <w:ind w:right="440" w:rightChars="200"/>
        <w:jc w:val="both"/>
        <w:rPr>
          <w:sz w:val="28"/>
          <w:szCs w:val="28"/>
          <w:lang w:val="en-IN"/>
        </w:rPr>
      </w:pPr>
    </w:p>
    <w:p w14:paraId="66483F8F">
      <w:pPr>
        <w:spacing w:line="360" w:lineRule="auto"/>
        <w:ind w:right="440" w:rightChars="200"/>
        <w:jc w:val="both"/>
        <w:rPr>
          <w:sz w:val="28"/>
          <w:szCs w:val="28"/>
          <w:lang w:val="en-IN"/>
        </w:rPr>
      </w:pPr>
    </w:p>
    <w:p w14:paraId="7CBB44DC">
      <w:pPr>
        <w:spacing w:line="360" w:lineRule="auto"/>
        <w:ind w:right="440" w:rightChars="200"/>
        <w:jc w:val="both"/>
        <w:rPr>
          <w:sz w:val="28"/>
          <w:szCs w:val="28"/>
          <w:lang w:val="en-IN"/>
        </w:rPr>
      </w:pPr>
    </w:p>
    <w:p w14:paraId="105B7852">
      <w:pPr>
        <w:pStyle w:val="2"/>
        <w:ind w:left="0" w:leftChars="0" w:firstLine="0" w:firstLineChars="0"/>
        <w:jc w:val="both"/>
        <w:sectPr>
          <w:footerReference r:id="rId8" w:type="default"/>
          <w:pgSz w:w="12240" w:h="15840"/>
          <w:pgMar w:top="1500" w:right="1100" w:bottom="1940" w:left="1140" w:header="0" w:footer="1752" w:gutter="0"/>
          <w:pgNumType w:fmt="lowerRoman"/>
          <w:cols w:space="720" w:num="1"/>
        </w:sectPr>
      </w:pPr>
    </w:p>
    <w:p w14:paraId="309A9D08">
      <w:pPr>
        <w:pStyle w:val="2"/>
        <w:spacing w:before="87"/>
        <w:ind w:left="0" w:leftChars="0" w:right="75" w:rightChars="34" w:firstLine="0" w:firstLineChars="0"/>
        <w:rPr>
          <w:sz w:val="28"/>
          <w:szCs w:val="28"/>
        </w:rPr>
      </w:pPr>
      <w:r>
        <w:rPr>
          <w:sz w:val="28"/>
          <w:szCs w:val="28"/>
        </w:rPr>
        <w:t>TABLE</w:t>
      </w:r>
      <w:r>
        <w:rPr>
          <w:spacing w:val="-4"/>
          <w:sz w:val="28"/>
          <w:szCs w:val="28"/>
        </w:rPr>
        <w:t xml:space="preserve"> </w:t>
      </w:r>
      <w:r>
        <w:rPr>
          <w:sz w:val="28"/>
          <w:szCs w:val="28"/>
        </w:rPr>
        <w:t>OF</w:t>
      </w:r>
      <w:r>
        <w:rPr>
          <w:spacing w:val="-6"/>
          <w:sz w:val="28"/>
          <w:szCs w:val="28"/>
        </w:rPr>
        <w:t xml:space="preserve"> </w:t>
      </w:r>
      <w:r>
        <w:rPr>
          <w:sz w:val="28"/>
          <w:szCs w:val="28"/>
        </w:rPr>
        <w:t>CONTENTS</w:t>
      </w:r>
    </w:p>
    <w:p w14:paraId="3686FF91">
      <w:pPr>
        <w:pStyle w:val="7"/>
        <w:ind w:left="0"/>
        <w:rPr>
          <w:b/>
          <w:sz w:val="20"/>
        </w:rPr>
      </w:pPr>
    </w:p>
    <w:p w14:paraId="74073856">
      <w:pPr>
        <w:pStyle w:val="7"/>
        <w:ind w:left="0"/>
        <w:rPr>
          <w:b/>
          <w:sz w:val="20"/>
        </w:rPr>
      </w:pPr>
    </w:p>
    <w:p w14:paraId="54093334">
      <w:pPr>
        <w:pStyle w:val="7"/>
        <w:ind w:left="0"/>
        <w:rPr>
          <w:b/>
          <w:sz w:val="20"/>
        </w:rPr>
      </w:pPr>
    </w:p>
    <w:p w14:paraId="7FFE2462">
      <w:pPr>
        <w:pStyle w:val="7"/>
        <w:spacing w:before="6"/>
        <w:ind w:left="0"/>
        <w:jc w:val="center"/>
        <w:rPr>
          <w:rFonts w:hint="default" w:ascii="Times New Roman" w:hAnsi="Times New Roman" w:cs="Times New Roman"/>
          <w:b/>
          <w:sz w:val="24"/>
          <w:szCs w:val="24"/>
        </w:rPr>
      </w:pPr>
    </w:p>
    <w:tbl>
      <w:tblPr>
        <w:tblStyle w:val="6"/>
        <w:tblW w:w="0" w:type="auto"/>
        <w:tblInd w:w="118" w:type="dxa"/>
        <w:tblLayout w:type="fixed"/>
        <w:tblCellMar>
          <w:top w:w="0" w:type="dxa"/>
          <w:left w:w="0" w:type="dxa"/>
          <w:bottom w:w="0" w:type="dxa"/>
          <w:right w:w="0" w:type="dxa"/>
        </w:tblCellMar>
      </w:tblPr>
      <w:tblGrid>
        <w:gridCol w:w="2286"/>
        <w:gridCol w:w="5269"/>
        <w:gridCol w:w="1724"/>
      </w:tblGrid>
      <w:tr w14:paraId="35BBCD35">
        <w:tblPrEx>
          <w:tblCellMar>
            <w:top w:w="0" w:type="dxa"/>
            <w:left w:w="0" w:type="dxa"/>
            <w:bottom w:w="0" w:type="dxa"/>
            <w:right w:w="0" w:type="dxa"/>
          </w:tblCellMar>
        </w:tblPrEx>
        <w:trPr>
          <w:trHeight w:val="539" w:hRule="atLeast"/>
        </w:trPr>
        <w:tc>
          <w:tcPr>
            <w:tcW w:w="2286" w:type="dxa"/>
          </w:tcPr>
          <w:p w14:paraId="53C6C347">
            <w:pPr>
              <w:pStyle w:val="32"/>
              <w:spacing w:before="0" w:beforeLines="50" w:beforeAutospacing="0" w:line="310" w:lineRule="exact"/>
              <w:ind w:left="200"/>
              <w:jc w:val="center"/>
              <w:rPr>
                <w:rFonts w:hint="default" w:ascii="Times New Roman" w:hAnsi="Times New Roman" w:cs="Times New Roman"/>
                <w:b/>
                <w:sz w:val="24"/>
                <w:szCs w:val="24"/>
              </w:rPr>
            </w:pPr>
            <w:r>
              <w:rPr>
                <w:rFonts w:hint="default" w:ascii="Times New Roman" w:hAnsi="Times New Roman" w:cs="Times New Roman"/>
                <w:b/>
                <w:sz w:val="24"/>
                <w:szCs w:val="24"/>
              </w:rPr>
              <w:t>CHAPTER</w:t>
            </w:r>
          </w:p>
        </w:tc>
        <w:tc>
          <w:tcPr>
            <w:tcW w:w="5269" w:type="dxa"/>
          </w:tcPr>
          <w:p w14:paraId="0B3E686B">
            <w:pPr>
              <w:pStyle w:val="32"/>
              <w:spacing w:before="0" w:beforeLines="50" w:beforeAutospacing="0" w:line="310" w:lineRule="exact"/>
              <w:jc w:val="center"/>
              <w:rPr>
                <w:rFonts w:hint="default" w:ascii="Times New Roman" w:hAnsi="Times New Roman" w:cs="Times New Roman"/>
                <w:b/>
                <w:sz w:val="24"/>
                <w:szCs w:val="24"/>
              </w:rPr>
            </w:pPr>
            <w:r>
              <w:rPr>
                <w:rFonts w:hint="default" w:ascii="Times New Roman" w:hAnsi="Times New Roman" w:cs="Times New Roman"/>
                <w:b/>
                <w:sz w:val="24"/>
                <w:szCs w:val="24"/>
              </w:rPr>
              <w:t>TITILE</w:t>
            </w:r>
          </w:p>
        </w:tc>
        <w:tc>
          <w:tcPr>
            <w:tcW w:w="1724" w:type="dxa"/>
          </w:tcPr>
          <w:p w14:paraId="74387A61">
            <w:pPr>
              <w:pStyle w:val="32"/>
              <w:spacing w:before="0" w:beforeLines="50" w:beforeAutospacing="0" w:line="310" w:lineRule="exact"/>
              <w:ind w:left="0" w:leftChars="0" w:right="103" w:rightChars="47" w:firstLine="0" w:firstLineChars="0"/>
              <w:jc w:val="center"/>
              <w:rPr>
                <w:rFonts w:hint="default" w:ascii="Times New Roman" w:hAnsi="Times New Roman" w:cs="Times New Roman"/>
                <w:b/>
                <w:sz w:val="24"/>
                <w:szCs w:val="24"/>
              </w:rPr>
            </w:pPr>
            <w:r>
              <w:rPr>
                <w:rFonts w:hint="default" w:ascii="Times New Roman" w:hAnsi="Times New Roman" w:cs="Times New Roman"/>
                <w:b/>
                <w:spacing w:val="-2"/>
                <w:sz w:val="24"/>
                <w:szCs w:val="24"/>
              </w:rPr>
              <w:t>PAGE</w:t>
            </w:r>
            <w:r>
              <w:rPr>
                <w:rFonts w:hint="default" w:ascii="Times New Roman" w:hAnsi="Times New Roman" w:cs="Times New Roman"/>
                <w:b/>
                <w:spacing w:val="-16"/>
                <w:sz w:val="24"/>
                <w:szCs w:val="24"/>
              </w:rPr>
              <w:t xml:space="preserve"> </w:t>
            </w:r>
            <w:r>
              <w:rPr>
                <w:rFonts w:hint="default" w:ascii="Times New Roman" w:hAnsi="Times New Roman" w:cs="Times New Roman"/>
                <w:b/>
                <w:spacing w:val="-2"/>
                <w:sz w:val="24"/>
                <w:szCs w:val="24"/>
              </w:rPr>
              <w:t>NO</w:t>
            </w:r>
          </w:p>
        </w:tc>
      </w:tr>
      <w:tr w14:paraId="0DB2BC8E">
        <w:tblPrEx>
          <w:tblCellMar>
            <w:top w:w="0" w:type="dxa"/>
            <w:left w:w="0" w:type="dxa"/>
            <w:bottom w:w="0" w:type="dxa"/>
            <w:right w:w="0" w:type="dxa"/>
          </w:tblCellMar>
        </w:tblPrEx>
        <w:trPr>
          <w:trHeight w:val="539" w:hRule="atLeast"/>
        </w:trPr>
        <w:tc>
          <w:tcPr>
            <w:tcW w:w="2286" w:type="dxa"/>
          </w:tcPr>
          <w:p w14:paraId="5594E8E2">
            <w:pPr>
              <w:pStyle w:val="32"/>
              <w:spacing w:before="0" w:beforeLines="50" w:beforeAutospacing="0" w:line="310" w:lineRule="exact"/>
              <w:ind w:left="200"/>
              <w:jc w:val="center"/>
              <w:rPr>
                <w:rFonts w:hint="default" w:ascii="Times New Roman" w:hAnsi="Times New Roman" w:cs="Times New Roman"/>
                <w:b/>
                <w:sz w:val="24"/>
                <w:szCs w:val="24"/>
              </w:rPr>
            </w:pPr>
          </w:p>
        </w:tc>
        <w:tc>
          <w:tcPr>
            <w:tcW w:w="5269" w:type="dxa"/>
            <w:vAlign w:val="top"/>
          </w:tcPr>
          <w:p w14:paraId="57B77705">
            <w:pPr>
              <w:pStyle w:val="32"/>
              <w:spacing w:before="0" w:beforeLines="50" w:beforeAutospacing="0" w:line="360" w:lineRule="auto"/>
              <w:ind w:left="660" w:leftChars="300" w:firstLine="0" w:firstLineChars="0"/>
              <w:jc w:val="both"/>
              <w:rPr>
                <w:rFonts w:hint="default" w:ascii="Times New Roman" w:hAnsi="Times New Roman" w:cs="Times New Roman"/>
                <w:b/>
                <w:sz w:val="24"/>
                <w:szCs w:val="24"/>
                <w:lang w:val="en-IN"/>
              </w:rPr>
            </w:pPr>
            <w:r>
              <w:rPr>
                <w:rFonts w:hint="default" w:cs="Times New Roman"/>
                <w:b/>
                <w:sz w:val="24"/>
                <w:szCs w:val="24"/>
                <w:lang w:val="en-IN"/>
              </w:rPr>
              <w:t>ABSTRACT</w:t>
            </w:r>
          </w:p>
        </w:tc>
        <w:tc>
          <w:tcPr>
            <w:tcW w:w="1724" w:type="dxa"/>
          </w:tcPr>
          <w:p w14:paraId="01B43DBA">
            <w:pPr>
              <w:pStyle w:val="32"/>
              <w:spacing w:before="0" w:beforeLines="50" w:beforeAutospacing="0" w:line="310" w:lineRule="exact"/>
              <w:ind w:left="0" w:leftChars="0" w:right="103" w:rightChars="47" w:firstLine="0" w:firstLineChars="0"/>
              <w:jc w:val="center"/>
              <w:rPr>
                <w:rFonts w:hint="default" w:ascii="Times New Roman" w:hAnsi="Times New Roman" w:cs="Times New Roman"/>
                <w:b w:val="0"/>
                <w:bCs/>
                <w:spacing w:val="-2"/>
                <w:sz w:val="24"/>
                <w:szCs w:val="24"/>
                <w:lang w:val="en-IN"/>
              </w:rPr>
            </w:pPr>
            <w:r>
              <w:rPr>
                <w:rFonts w:hint="default" w:cs="Times New Roman"/>
                <w:b w:val="0"/>
                <w:bCs/>
                <w:spacing w:val="-2"/>
                <w:sz w:val="24"/>
                <w:szCs w:val="24"/>
                <w:lang w:val="en-IN"/>
              </w:rPr>
              <w:t>v</w:t>
            </w:r>
          </w:p>
        </w:tc>
      </w:tr>
      <w:tr w14:paraId="033AFA10">
        <w:tblPrEx>
          <w:tblCellMar>
            <w:top w:w="0" w:type="dxa"/>
            <w:left w:w="0" w:type="dxa"/>
            <w:bottom w:w="0" w:type="dxa"/>
            <w:right w:w="0" w:type="dxa"/>
          </w:tblCellMar>
        </w:tblPrEx>
        <w:trPr>
          <w:trHeight w:val="539" w:hRule="atLeast"/>
        </w:trPr>
        <w:tc>
          <w:tcPr>
            <w:tcW w:w="2286" w:type="dxa"/>
          </w:tcPr>
          <w:p w14:paraId="42D76784">
            <w:pPr>
              <w:pStyle w:val="32"/>
              <w:spacing w:before="0" w:beforeLines="50" w:beforeAutospacing="0" w:line="310" w:lineRule="exact"/>
              <w:ind w:left="200"/>
              <w:jc w:val="center"/>
              <w:rPr>
                <w:rFonts w:hint="default" w:ascii="Times New Roman" w:hAnsi="Times New Roman" w:cs="Times New Roman"/>
                <w:b/>
                <w:sz w:val="24"/>
                <w:szCs w:val="24"/>
              </w:rPr>
            </w:pPr>
          </w:p>
        </w:tc>
        <w:tc>
          <w:tcPr>
            <w:tcW w:w="5269" w:type="dxa"/>
            <w:vAlign w:val="top"/>
          </w:tcPr>
          <w:p w14:paraId="443AB6C1">
            <w:pPr>
              <w:pStyle w:val="32"/>
              <w:spacing w:before="0" w:beforeLines="50" w:beforeAutospacing="0" w:line="360" w:lineRule="auto"/>
              <w:ind w:left="660" w:leftChars="300" w:firstLine="0" w:firstLineChars="0"/>
              <w:jc w:val="both"/>
              <w:rPr>
                <w:rFonts w:hint="default" w:cs="Times New Roman"/>
                <w:b/>
                <w:sz w:val="24"/>
                <w:szCs w:val="24"/>
                <w:lang w:val="en-IN"/>
              </w:rPr>
            </w:pPr>
            <w:r>
              <w:rPr>
                <w:rFonts w:hint="default" w:cs="Times New Roman"/>
                <w:b/>
                <w:sz w:val="24"/>
                <w:szCs w:val="24"/>
                <w:lang w:val="en-IN"/>
              </w:rPr>
              <w:t>LIST OF ABBREVIATIONS</w:t>
            </w:r>
          </w:p>
        </w:tc>
        <w:tc>
          <w:tcPr>
            <w:tcW w:w="1724" w:type="dxa"/>
          </w:tcPr>
          <w:p w14:paraId="4EF39F5D">
            <w:pPr>
              <w:pStyle w:val="32"/>
              <w:spacing w:before="0" w:beforeLines="50" w:beforeAutospacing="0" w:line="310" w:lineRule="exact"/>
              <w:ind w:left="0" w:leftChars="0" w:right="103" w:rightChars="47" w:firstLine="0" w:firstLineChars="0"/>
              <w:jc w:val="center"/>
              <w:rPr>
                <w:rFonts w:hint="default" w:cs="Times New Roman"/>
                <w:b w:val="0"/>
                <w:bCs/>
                <w:spacing w:val="-2"/>
                <w:sz w:val="24"/>
                <w:szCs w:val="24"/>
                <w:lang w:val="en-IN"/>
              </w:rPr>
            </w:pPr>
            <w:r>
              <w:rPr>
                <w:rFonts w:hint="default" w:cs="Times New Roman"/>
                <w:b w:val="0"/>
                <w:bCs/>
                <w:spacing w:val="-2"/>
                <w:sz w:val="24"/>
                <w:szCs w:val="24"/>
                <w:lang w:val="en-IN"/>
              </w:rPr>
              <w:t>ix</w:t>
            </w:r>
          </w:p>
        </w:tc>
      </w:tr>
      <w:tr w14:paraId="149B695E">
        <w:tblPrEx>
          <w:tblCellMar>
            <w:top w:w="0" w:type="dxa"/>
            <w:left w:w="0" w:type="dxa"/>
            <w:bottom w:w="0" w:type="dxa"/>
            <w:right w:w="0" w:type="dxa"/>
          </w:tblCellMar>
        </w:tblPrEx>
        <w:trPr>
          <w:trHeight w:val="539" w:hRule="atLeast"/>
        </w:trPr>
        <w:tc>
          <w:tcPr>
            <w:tcW w:w="2286" w:type="dxa"/>
          </w:tcPr>
          <w:p w14:paraId="6414F64B">
            <w:pPr>
              <w:pStyle w:val="32"/>
              <w:spacing w:before="0" w:beforeLines="50" w:beforeAutospacing="0" w:line="310" w:lineRule="exact"/>
              <w:ind w:left="200"/>
              <w:jc w:val="center"/>
              <w:rPr>
                <w:rFonts w:hint="default" w:ascii="Times New Roman" w:hAnsi="Times New Roman" w:cs="Times New Roman"/>
                <w:b/>
                <w:sz w:val="24"/>
                <w:szCs w:val="24"/>
              </w:rPr>
            </w:pPr>
          </w:p>
        </w:tc>
        <w:tc>
          <w:tcPr>
            <w:tcW w:w="5269" w:type="dxa"/>
          </w:tcPr>
          <w:p w14:paraId="5E4D9892">
            <w:pPr>
              <w:pStyle w:val="32"/>
              <w:spacing w:before="0" w:beforeLines="50" w:beforeAutospacing="0" w:line="360" w:lineRule="auto"/>
              <w:ind w:left="660" w:leftChars="300" w:firstLine="0" w:firstLineChars="0"/>
              <w:jc w:val="both"/>
              <w:rPr>
                <w:rFonts w:hint="default" w:cs="Times New Roman"/>
                <w:b/>
                <w:sz w:val="24"/>
                <w:szCs w:val="24"/>
                <w:lang w:val="en-IN"/>
              </w:rPr>
            </w:pPr>
            <w:r>
              <w:rPr>
                <w:rFonts w:hint="default" w:cs="Times New Roman"/>
                <w:b/>
                <w:sz w:val="24"/>
                <w:szCs w:val="24"/>
                <w:lang w:val="en-IN"/>
              </w:rPr>
              <w:t>LIST OF FIGURES</w:t>
            </w:r>
          </w:p>
        </w:tc>
        <w:tc>
          <w:tcPr>
            <w:tcW w:w="1724" w:type="dxa"/>
          </w:tcPr>
          <w:p w14:paraId="40722C13">
            <w:pPr>
              <w:pStyle w:val="32"/>
              <w:spacing w:before="0" w:beforeLines="50" w:beforeAutospacing="0" w:line="310" w:lineRule="exact"/>
              <w:ind w:left="0" w:leftChars="0" w:right="103" w:rightChars="47" w:firstLine="0" w:firstLineChars="0"/>
              <w:jc w:val="center"/>
              <w:rPr>
                <w:rFonts w:hint="default" w:ascii="Times New Roman" w:hAnsi="Times New Roman" w:cs="Times New Roman"/>
                <w:b w:val="0"/>
                <w:bCs/>
                <w:spacing w:val="-2"/>
                <w:sz w:val="24"/>
                <w:szCs w:val="24"/>
                <w:lang w:val="en-IN"/>
              </w:rPr>
            </w:pPr>
            <w:r>
              <w:rPr>
                <w:rFonts w:hint="default" w:cs="Times New Roman"/>
                <w:b w:val="0"/>
                <w:bCs/>
                <w:spacing w:val="-2"/>
                <w:sz w:val="24"/>
                <w:szCs w:val="24"/>
                <w:lang w:val="en-IN"/>
              </w:rPr>
              <w:t>x</w:t>
            </w:r>
          </w:p>
        </w:tc>
      </w:tr>
      <w:tr w14:paraId="12620B74">
        <w:tblPrEx>
          <w:tblCellMar>
            <w:top w:w="0" w:type="dxa"/>
            <w:left w:w="0" w:type="dxa"/>
            <w:bottom w:w="0" w:type="dxa"/>
            <w:right w:w="0" w:type="dxa"/>
          </w:tblCellMar>
        </w:tblPrEx>
        <w:trPr>
          <w:trHeight w:val="539" w:hRule="atLeast"/>
        </w:trPr>
        <w:tc>
          <w:tcPr>
            <w:tcW w:w="2286" w:type="dxa"/>
          </w:tcPr>
          <w:p w14:paraId="0E7653A3">
            <w:pPr>
              <w:pStyle w:val="32"/>
              <w:spacing w:before="0" w:beforeLines="50" w:beforeAutospacing="0" w:line="310" w:lineRule="exact"/>
              <w:ind w:left="200"/>
              <w:jc w:val="center"/>
              <w:rPr>
                <w:rFonts w:hint="default" w:ascii="Times New Roman" w:hAnsi="Times New Roman" w:cs="Times New Roman"/>
                <w:b/>
                <w:sz w:val="24"/>
                <w:szCs w:val="24"/>
              </w:rPr>
            </w:pPr>
          </w:p>
        </w:tc>
        <w:tc>
          <w:tcPr>
            <w:tcW w:w="5269" w:type="dxa"/>
          </w:tcPr>
          <w:p w14:paraId="6C2E9D6C">
            <w:pPr>
              <w:pStyle w:val="32"/>
              <w:spacing w:before="0" w:beforeLines="50" w:beforeAutospacing="0" w:line="360" w:lineRule="auto"/>
              <w:ind w:left="660" w:leftChars="300" w:firstLine="0" w:firstLineChars="0"/>
              <w:jc w:val="both"/>
              <w:rPr>
                <w:rFonts w:hint="default" w:cs="Times New Roman"/>
                <w:b/>
                <w:sz w:val="24"/>
                <w:szCs w:val="24"/>
                <w:lang w:val="en-IN"/>
              </w:rPr>
            </w:pPr>
            <w:r>
              <w:rPr>
                <w:rFonts w:hint="default" w:cs="Times New Roman"/>
                <w:b/>
                <w:sz w:val="24"/>
                <w:szCs w:val="24"/>
                <w:lang w:val="en-IN"/>
              </w:rPr>
              <w:t>LIST OF TABLES</w:t>
            </w:r>
          </w:p>
        </w:tc>
        <w:tc>
          <w:tcPr>
            <w:tcW w:w="1724" w:type="dxa"/>
          </w:tcPr>
          <w:p w14:paraId="60C2FF46">
            <w:pPr>
              <w:pStyle w:val="32"/>
              <w:spacing w:before="0" w:beforeLines="50" w:beforeAutospacing="0" w:line="310" w:lineRule="exact"/>
              <w:ind w:left="0" w:leftChars="0" w:right="103" w:rightChars="47" w:firstLine="0" w:firstLineChars="0"/>
              <w:jc w:val="center"/>
              <w:rPr>
                <w:rFonts w:hint="default" w:cs="Times New Roman"/>
                <w:b w:val="0"/>
                <w:bCs/>
                <w:spacing w:val="-2"/>
                <w:sz w:val="24"/>
                <w:szCs w:val="24"/>
                <w:lang w:val="en-IN"/>
              </w:rPr>
            </w:pPr>
            <w:r>
              <w:rPr>
                <w:rFonts w:hint="default" w:cs="Times New Roman"/>
                <w:b w:val="0"/>
                <w:bCs/>
                <w:spacing w:val="-2"/>
                <w:sz w:val="24"/>
                <w:szCs w:val="24"/>
                <w:lang w:val="en-IN"/>
              </w:rPr>
              <w:t>x</w:t>
            </w:r>
          </w:p>
        </w:tc>
      </w:tr>
      <w:tr w14:paraId="35AE13FA">
        <w:tblPrEx>
          <w:tblCellMar>
            <w:top w:w="0" w:type="dxa"/>
            <w:left w:w="0" w:type="dxa"/>
            <w:bottom w:w="0" w:type="dxa"/>
            <w:right w:w="0" w:type="dxa"/>
          </w:tblCellMar>
        </w:tblPrEx>
        <w:trPr>
          <w:trHeight w:val="566" w:hRule="atLeast"/>
        </w:trPr>
        <w:tc>
          <w:tcPr>
            <w:tcW w:w="2286" w:type="dxa"/>
            <w:vMerge w:val="restart"/>
          </w:tcPr>
          <w:p w14:paraId="00BC2860">
            <w:pPr>
              <w:pStyle w:val="32"/>
              <w:spacing w:before="0" w:beforeLines="50" w:beforeAutospacing="0" w:after="0" w:afterLines="50" w:afterAutospacing="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1</w:t>
            </w:r>
          </w:p>
          <w:p w14:paraId="4D658E3E">
            <w:pPr>
              <w:pStyle w:val="32"/>
              <w:spacing w:beforeAutospacing="0"/>
              <w:rPr>
                <w:rFonts w:hint="default" w:ascii="Times New Roman" w:hAnsi="Times New Roman" w:cs="Times New Roman"/>
                <w:sz w:val="24"/>
                <w:szCs w:val="24"/>
              </w:rPr>
            </w:pPr>
            <w:r>
              <w:rPr>
                <w:rFonts w:hint="default" w:ascii="Times New Roman" w:hAnsi="Times New Roman" w:cs="Times New Roman"/>
                <w:sz w:val="24"/>
                <w:szCs w:val="24"/>
              </w:rPr>
              <w:t xml:space="preserve">                                      </w:t>
            </w:r>
          </w:p>
        </w:tc>
        <w:tc>
          <w:tcPr>
            <w:tcW w:w="5269" w:type="dxa"/>
          </w:tcPr>
          <w:p w14:paraId="4C0EB02C">
            <w:pPr>
              <w:pStyle w:val="32"/>
              <w:spacing w:before="0" w:beforeLines="50" w:beforeAutospacing="0" w:line="310" w:lineRule="exact"/>
              <w:ind w:left="0" w:leftChars="0" w:firstLine="646" w:firstLineChars="269"/>
              <w:rPr>
                <w:rFonts w:hint="default" w:ascii="Times New Roman" w:hAnsi="Times New Roman" w:cs="Times New Roman"/>
                <w:b/>
                <w:sz w:val="24"/>
                <w:szCs w:val="24"/>
                <w:lang w:val="en-IN"/>
              </w:rPr>
            </w:pPr>
            <w:r>
              <w:rPr>
                <w:rFonts w:hint="default" w:ascii="Times New Roman" w:hAnsi="Times New Roman" w:cs="Times New Roman"/>
                <w:b/>
                <w:sz w:val="24"/>
                <w:szCs w:val="24"/>
                <w:lang w:val="en-IN"/>
              </w:rPr>
              <w:t>INTRODUCTION</w:t>
            </w:r>
          </w:p>
        </w:tc>
        <w:tc>
          <w:tcPr>
            <w:tcW w:w="1724" w:type="dxa"/>
          </w:tcPr>
          <w:p w14:paraId="6A897082">
            <w:pPr>
              <w:pStyle w:val="32"/>
              <w:spacing w:before="0" w:beforeLines="50" w:beforeAutospacing="0" w:line="310" w:lineRule="exact"/>
              <w:ind w:left="46" w:leftChars="21" w:right="48" w:rightChars="22"/>
              <w:jc w:val="center"/>
              <w:rPr>
                <w:rFonts w:hint="default" w:ascii="Times New Roman" w:hAnsi="Times New Roman" w:cs="Times New Roman"/>
                <w:b/>
                <w:spacing w:val="-2"/>
                <w:sz w:val="24"/>
                <w:szCs w:val="24"/>
                <w:lang w:val="en-IN"/>
              </w:rPr>
            </w:pPr>
            <w:r>
              <w:rPr>
                <w:rFonts w:hint="default" w:ascii="Times New Roman" w:hAnsi="Times New Roman" w:cs="Times New Roman"/>
                <w:bCs/>
                <w:spacing w:val="-2"/>
                <w:sz w:val="24"/>
                <w:szCs w:val="24"/>
                <w:lang w:val="en-IN"/>
              </w:rPr>
              <w:t>1</w:t>
            </w:r>
          </w:p>
        </w:tc>
      </w:tr>
      <w:tr w14:paraId="6117B301">
        <w:tblPrEx>
          <w:tblCellMar>
            <w:top w:w="0" w:type="dxa"/>
            <w:left w:w="0" w:type="dxa"/>
            <w:bottom w:w="0" w:type="dxa"/>
            <w:right w:w="0" w:type="dxa"/>
          </w:tblCellMar>
        </w:tblPrEx>
        <w:trPr>
          <w:trHeight w:val="512" w:hRule="atLeast"/>
        </w:trPr>
        <w:tc>
          <w:tcPr>
            <w:tcW w:w="2286" w:type="dxa"/>
            <w:vMerge w:val="continue"/>
          </w:tcPr>
          <w:p w14:paraId="7241351C">
            <w:pPr>
              <w:pStyle w:val="32"/>
              <w:rPr>
                <w:rFonts w:hint="default" w:ascii="Times New Roman" w:hAnsi="Times New Roman" w:cs="Times New Roman"/>
                <w:sz w:val="24"/>
                <w:szCs w:val="24"/>
                <w:lang w:val="en-IN"/>
              </w:rPr>
            </w:pPr>
          </w:p>
        </w:tc>
        <w:tc>
          <w:tcPr>
            <w:tcW w:w="5269" w:type="dxa"/>
          </w:tcPr>
          <w:p w14:paraId="4A9F6477">
            <w:pPr>
              <w:pStyle w:val="32"/>
              <w:spacing w:before="167"/>
              <w:ind w:left="772" w:firstLine="240" w:firstLineChars="100"/>
              <w:rPr>
                <w:rFonts w:hint="default" w:ascii="Times New Roman" w:hAnsi="Times New Roman" w:cs="Times New Roman"/>
                <w:sz w:val="24"/>
                <w:szCs w:val="24"/>
              </w:rPr>
            </w:pPr>
            <w:r>
              <w:rPr>
                <w:rFonts w:hint="default" w:ascii="Times New Roman" w:hAnsi="Times New Roman" w:cs="Times New Roman"/>
                <w:sz w:val="24"/>
                <w:szCs w:val="24"/>
              </w:rPr>
              <w:t>1.1</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PROJECT OVERVIEW</w:t>
            </w:r>
          </w:p>
        </w:tc>
        <w:tc>
          <w:tcPr>
            <w:tcW w:w="1724" w:type="dxa"/>
          </w:tcPr>
          <w:p w14:paraId="5FDDF548">
            <w:pPr>
              <w:pStyle w:val="32"/>
              <w:spacing w:before="167"/>
              <w:jc w:val="center"/>
              <w:rPr>
                <w:rFonts w:hint="default" w:ascii="Times New Roman" w:hAnsi="Times New Roman" w:cs="Times New Roman"/>
                <w:sz w:val="24"/>
                <w:szCs w:val="24"/>
              </w:rPr>
            </w:pPr>
            <w:r>
              <w:rPr>
                <w:rFonts w:hint="default" w:ascii="Times New Roman" w:hAnsi="Times New Roman" w:cs="Times New Roman"/>
                <w:sz w:val="24"/>
                <w:szCs w:val="24"/>
              </w:rPr>
              <w:t>2</w:t>
            </w:r>
          </w:p>
        </w:tc>
      </w:tr>
      <w:tr w14:paraId="46E1EDE2">
        <w:tblPrEx>
          <w:tblCellMar>
            <w:top w:w="0" w:type="dxa"/>
            <w:left w:w="0" w:type="dxa"/>
            <w:bottom w:w="0" w:type="dxa"/>
            <w:right w:w="0" w:type="dxa"/>
          </w:tblCellMar>
        </w:tblPrEx>
        <w:trPr>
          <w:trHeight w:val="515" w:hRule="atLeast"/>
        </w:trPr>
        <w:tc>
          <w:tcPr>
            <w:tcW w:w="2286" w:type="dxa"/>
            <w:vMerge w:val="continue"/>
          </w:tcPr>
          <w:p w14:paraId="653B241F">
            <w:pPr>
              <w:pStyle w:val="32"/>
              <w:rPr>
                <w:rFonts w:hint="default" w:ascii="Times New Roman" w:hAnsi="Times New Roman" w:cs="Times New Roman"/>
                <w:sz w:val="24"/>
                <w:szCs w:val="24"/>
              </w:rPr>
            </w:pPr>
          </w:p>
        </w:tc>
        <w:tc>
          <w:tcPr>
            <w:tcW w:w="5269" w:type="dxa"/>
          </w:tcPr>
          <w:p w14:paraId="28E5B5A5">
            <w:pPr>
              <w:pStyle w:val="32"/>
              <w:spacing w:before="176"/>
              <w:ind w:left="757" w:firstLine="240" w:firstLineChars="100"/>
              <w:rPr>
                <w:rFonts w:hint="default" w:ascii="Times New Roman" w:hAnsi="Times New Roman" w:cs="Times New Roman"/>
                <w:sz w:val="24"/>
                <w:szCs w:val="24"/>
              </w:rPr>
            </w:pPr>
            <w:r>
              <w:rPr>
                <w:rFonts w:hint="default" w:ascii="Times New Roman" w:hAnsi="Times New Roman" w:cs="Times New Roman"/>
                <w:sz w:val="24"/>
                <w:szCs w:val="24"/>
              </w:rPr>
              <w:t>1.2</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PROBLEM STATEMENT</w:t>
            </w:r>
          </w:p>
        </w:tc>
        <w:tc>
          <w:tcPr>
            <w:tcW w:w="1724" w:type="dxa"/>
          </w:tcPr>
          <w:p w14:paraId="0F764280">
            <w:pPr>
              <w:pStyle w:val="32"/>
              <w:spacing w:before="176"/>
              <w:jc w:val="center"/>
              <w:rPr>
                <w:rFonts w:hint="default" w:ascii="Times New Roman" w:hAnsi="Times New Roman" w:cs="Times New Roman"/>
                <w:sz w:val="24"/>
                <w:szCs w:val="24"/>
              </w:rPr>
            </w:pPr>
            <w:r>
              <w:rPr>
                <w:rFonts w:hint="default" w:ascii="Times New Roman" w:hAnsi="Times New Roman" w:cs="Times New Roman"/>
                <w:sz w:val="24"/>
                <w:szCs w:val="24"/>
              </w:rPr>
              <w:t>2</w:t>
            </w:r>
          </w:p>
        </w:tc>
      </w:tr>
      <w:tr w14:paraId="7AA38CFC">
        <w:tblPrEx>
          <w:tblCellMar>
            <w:top w:w="0" w:type="dxa"/>
            <w:left w:w="0" w:type="dxa"/>
            <w:bottom w:w="0" w:type="dxa"/>
            <w:right w:w="0" w:type="dxa"/>
          </w:tblCellMar>
        </w:tblPrEx>
        <w:trPr>
          <w:trHeight w:val="515" w:hRule="atLeast"/>
        </w:trPr>
        <w:tc>
          <w:tcPr>
            <w:tcW w:w="2286" w:type="dxa"/>
            <w:vMerge w:val="continue"/>
          </w:tcPr>
          <w:p w14:paraId="646FD895">
            <w:pPr>
              <w:pStyle w:val="32"/>
              <w:rPr>
                <w:rFonts w:hint="default" w:ascii="Times New Roman" w:hAnsi="Times New Roman" w:cs="Times New Roman"/>
                <w:sz w:val="24"/>
                <w:szCs w:val="24"/>
              </w:rPr>
            </w:pPr>
          </w:p>
        </w:tc>
        <w:tc>
          <w:tcPr>
            <w:tcW w:w="5269" w:type="dxa"/>
          </w:tcPr>
          <w:p w14:paraId="31D4B208">
            <w:pPr>
              <w:pStyle w:val="32"/>
              <w:spacing w:before="173"/>
              <w:ind w:left="0" w:leftChars="0" w:right="1817" w:rightChars="826" w:firstLine="0" w:firstLineChars="0"/>
              <w:jc w:val="left"/>
              <w:rPr>
                <w:rFonts w:hint="default" w:ascii="Times New Roman" w:hAnsi="Times New Roman" w:cs="Times New Roman"/>
                <w:sz w:val="24"/>
                <w:szCs w:val="24"/>
                <w:lang w:val="en-IN"/>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 xml:space="preserve">  </w:t>
            </w:r>
            <w:r>
              <w:rPr>
                <w:rFonts w:hint="default" w:cs="Times New Roman"/>
                <w:sz w:val="24"/>
                <w:szCs w:val="24"/>
                <w:lang w:val="en-IN"/>
              </w:rPr>
              <w:t xml:space="preserve">    </w:t>
            </w:r>
            <w:r>
              <w:rPr>
                <w:rFonts w:hint="default" w:ascii="Times New Roman" w:hAnsi="Times New Roman" w:cs="Times New Roman"/>
                <w:sz w:val="24"/>
                <w:szCs w:val="24"/>
              </w:rPr>
              <w:t>1.2.1</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GOAL</w:t>
            </w:r>
            <w:r>
              <w:rPr>
                <w:rFonts w:hint="default" w:cs="Times New Roman"/>
                <w:sz w:val="24"/>
                <w:szCs w:val="24"/>
                <w:lang w:val="en-IN"/>
              </w:rPr>
              <w:t>S</w:t>
            </w:r>
          </w:p>
        </w:tc>
        <w:tc>
          <w:tcPr>
            <w:tcW w:w="1724" w:type="dxa"/>
          </w:tcPr>
          <w:p w14:paraId="47BEB7F2">
            <w:pPr>
              <w:pStyle w:val="32"/>
              <w:spacing w:before="173"/>
              <w:jc w:val="center"/>
              <w:rPr>
                <w:rFonts w:hint="default" w:ascii="Times New Roman" w:hAnsi="Times New Roman" w:cs="Times New Roman"/>
                <w:sz w:val="24"/>
                <w:szCs w:val="24"/>
              </w:rPr>
            </w:pPr>
            <w:r>
              <w:rPr>
                <w:rFonts w:hint="default" w:ascii="Times New Roman" w:hAnsi="Times New Roman" w:cs="Times New Roman"/>
                <w:sz w:val="24"/>
                <w:szCs w:val="24"/>
              </w:rPr>
              <w:t>3</w:t>
            </w:r>
          </w:p>
        </w:tc>
      </w:tr>
      <w:tr w14:paraId="009EE019">
        <w:tblPrEx>
          <w:tblCellMar>
            <w:top w:w="0" w:type="dxa"/>
            <w:left w:w="0" w:type="dxa"/>
            <w:bottom w:w="0" w:type="dxa"/>
            <w:right w:w="0" w:type="dxa"/>
          </w:tblCellMar>
        </w:tblPrEx>
        <w:trPr>
          <w:trHeight w:val="515" w:hRule="atLeast"/>
        </w:trPr>
        <w:tc>
          <w:tcPr>
            <w:tcW w:w="2286" w:type="dxa"/>
            <w:vMerge w:val="continue"/>
          </w:tcPr>
          <w:p w14:paraId="6F64AA16">
            <w:pPr>
              <w:pStyle w:val="32"/>
              <w:rPr>
                <w:rFonts w:hint="default" w:ascii="Times New Roman" w:hAnsi="Times New Roman" w:cs="Times New Roman"/>
                <w:sz w:val="24"/>
                <w:szCs w:val="24"/>
              </w:rPr>
            </w:pPr>
          </w:p>
        </w:tc>
        <w:tc>
          <w:tcPr>
            <w:tcW w:w="5269" w:type="dxa"/>
          </w:tcPr>
          <w:p w14:paraId="03DE08A7">
            <w:pPr>
              <w:pStyle w:val="32"/>
              <w:spacing w:before="175"/>
              <w:ind w:left="757" w:firstLine="240" w:firstLineChars="100"/>
              <w:rPr>
                <w:rFonts w:hint="default" w:ascii="Times New Roman" w:hAnsi="Times New Roman" w:cs="Times New Roman"/>
                <w:sz w:val="24"/>
                <w:szCs w:val="24"/>
                <w:lang w:val="en-IN"/>
              </w:rPr>
            </w:pPr>
            <w:r>
              <w:rPr>
                <w:rFonts w:hint="default" w:ascii="Times New Roman" w:hAnsi="Times New Roman" w:cs="Times New Roman"/>
                <w:sz w:val="24"/>
                <w:szCs w:val="24"/>
              </w:rPr>
              <w:t>1.3</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OBJECTIVE</w:t>
            </w:r>
            <w:r>
              <w:rPr>
                <w:rFonts w:hint="default" w:cs="Times New Roman"/>
                <w:sz w:val="24"/>
                <w:szCs w:val="24"/>
                <w:lang w:val="en-IN"/>
              </w:rPr>
              <w:t xml:space="preserve"> OF THE PROJECT</w:t>
            </w:r>
          </w:p>
        </w:tc>
        <w:tc>
          <w:tcPr>
            <w:tcW w:w="1724" w:type="dxa"/>
          </w:tcPr>
          <w:p w14:paraId="77FEAF7A">
            <w:pPr>
              <w:pStyle w:val="32"/>
              <w:spacing w:before="175"/>
              <w:jc w:val="center"/>
              <w:rPr>
                <w:rFonts w:hint="default" w:ascii="Times New Roman" w:hAnsi="Times New Roman" w:cs="Times New Roman"/>
                <w:sz w:val="24"/>
                <w:szCs w:val="24"/>
              </w:rPr>
            </w:pPr>
            <w:r>
              <w:rPr>
                <w:rFonts w:hint="default" w:ascii="Times New Roman" w:hAnsi="Times New Roman" w:cs="Times New Roman"/>
                <w:sz w:val="24"/>
                <w:szCs w:val="24"/>
              </w:rPr>
              <w:t>3</w:t>
            </w:r>
          </w:p>
        </w:tc>
      </w:tr>
      <w:tr w14:paraId="66238ED1">
        <w:tblPrEx>
          <w:tblCellMar>
            <w:top w:w="0" w:type="dxa"/>
            <w:left w:w="0" w:type="dxa"/>
            <w:bottom w:w="0" w:type="dxa"/>
            <w:right w:w="0" w:type="dxa"/>
          </w:tblCellMar>
        </w:tblPrEx>
        <w:trPr>
          <w:trHeight w:val="507" w:hRule="atLeast"/>
        </w:trPr>
        <w:tc>
          <w:tcPr>
            <w:tcW w:w="2286" w:type="dxa"/>
            <w:vMerge w:val="continue"/>
          </w:tcPr>
          <w:p w14:paraId="6A07CD76">
            <w:pPr>
              <w:pStyle w:val="32"/>
              <w:rPr>
                <w:rFonts w:hint="default" w:ascii="Times New Roman" w:hAnsi="Times New Roman" w:cs="Times New Roman"/>
                <w:sz w:val="24"/>
                <w:szCs w:val="24"/>
              </w:rPr>
            </w:pPr>
          </w:p>
        </w:tc>
        <w:tc>
          <w:tcPr>
            <w:tcW w:w="5269" w:type="dxa"/>
          </w:tcPr>
          <w:p w14:paraId="4862126B">
            <w:pPr>
              <w:pStyle w:val="32"/>
              <w:spacing w:before="173"/>
              <w:ind w:left="757" w:firstLine="240" w:firstLineChars="100"/>
              <w:rPr>
                <w:rFonts w:hint="default" w:ascii="Times New Roman" w:hAnsi="Times New Roman" w:cs="Times New Roman"/>
                <w:sz w:val="24"/>
                <w:szCs w:val="24"/>
              </w:rPr>
            </w:pPr>
            <w:r>
              <w:rPr>
                <w:rFonts w:hint="default" w:ascii="Times New Roman" w:hAnsi="Times New Roman" w:cs="Times New Roman"/>
                <w:sz w:val="24"/>
                <w:szCs w:val="24"/>
              </w:rPr>
              <w:t>1.4</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SCOPE OF THE PROJECT</w:t>
            </w:r>
          </w:p>
        </w:tc>
        <w:tc>
          <w:tcPr>
            <w:tcW w:w="1724" w:type="dxa"/>
          </w:tcPr>
          <w:p w14:paraId="75695D0C">
            <w:pPr>
              <w:pStyle w:val="32"/>
              <w:spacing w:before="173"/>
              <w:jc w:val="center"/>
              <w:rPr>
                <w:rFonts w:hint="default" w:ascii="Times New Roman" w:hAnsi="Times New Roman" w:cs="Times New Roman"/>
                <w:sz w:val="24"/>
                <w:szCs w:val="24"/>
              </w:rPr>
            </w:pPr>
            <w:r>
              <w:rPr>
                <w:rFonts w:hint="default" w:ascii="Times New Roman" w:hAnsi="Times New Roman" w:cs="Times New Roman"/>
                <w:sz w:val="24"/>
                <w:szCs w:val="24"/>
              </w:rPr>
              <w:t>4</w:t>
            </w:r>
          </w:p>
        </w:tc>
      </w:tr>
      <w:tr w14:paraId="7D4EF253">
        <w:tblPrEx>
          <w:tblCellMar>
            <w:top w:w="0" w:type="dxa"/>
            <w:left w:w="0" w:type="dxa"/>
            <w:bottom w:w="0" w:type="dxa"/>
            <w:right w:w="0" w:type="dxa"/>
          </w:tblCellMar>
        </w:tblPrEx>
        <w:trPr>
          <w:trHeight w:val="366" w:hRule="atLeast"/>
        </w:trPr>
        <w:tc>
          <w:tcPr>
            <w:tcW w:w="2286" w:type="dxa"/>
            <w:vMerge w:val="restart"/>
          </w:tcPr>
          <w:p w14:paraId="7D2AD2B2">
            <w:pPr>
              <w:pStyle w:val="32"/>
              <w:spacing w:before="0" w:beforeLines="50" w:beforeAutospacing="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2</w:t>
            </w:r>
          </w:p>
        </w:tc>
        <w:tc>
          <w:tcPr>
            <w:tcW w:w="5269" w:type="dxa"/>
          </w:tcPr>
          <w:p w14:paraId="6EE1F0A5">
            <w:pPr>
              <w:pStyle w:val="32"/>
              <w:spacing w:before="163" w:after="0" w:afterLines="24" w:afterAutospacing="0" w:line="302" w:lineRule="exact"/>
              <w:ind w:left="660" w:leftChars="300" w:firstLine="0" w:firstLineChars="0"/>
              <w:rPr>
                <w:rFonts w:hint="default" w:ascii="Times New Roman" w:hAnsi="Times New Roman" w:cs="Times New Roman"/>
                <w:sz w:val="24"/>
                <w:szCs w:val="24"/>
                <w:lang w:val="en-IN"/>
              </w:rPr>
            </w:pPr>
            <w:r>
              <w:rPr>
                <w:rFonts w:hint="default" w:ascii="Times New Roman" w:hAnsi="Times New Roman" w:cs="Times New Roman"/>
                <w:b/>
                <w:bCs/>
                <w:sz w:val="24"/>
                <w:szCs w:val="24"/>
              </w:rPr>
              <w:t>LITERATURE</w:t>
            </w:r>
            <w:r>
              <w:rPr>
                <w:rFonts w:hint="default" w:ascii="Times New Roman" w:hAnsi="Times New Roman" w:cs="Times New Roman"/>
                <w:b/>
                <w:bCs/>
                <w:spacing w:val="-8"/>
                <w:sz w:val="24"/>
                <w:szCs w:val="24"/>
              </w:rPr>
              <w:t xml:space="preserve"> </w:t>
            </w:r>
            <w:r>
              <w:rPr>
                <w:rFonts w:hint="default" w:ascii="Times New Roman" w:hAnsi="Times New Roman" w:cs="Times New Roman"/>
                <w:b/>
                <w:bCs/>
                <w:spacing w:val="-8"/>
                <w:sz w:val="24"/>
                <w:szCs w:val="24"/>
                <w:lang w:val="en-IN"/>
              </w:rPr>
              <w:t>SURVEY</w:t>
            </w:r>
          </w:p>
        </w:tc>
        <w:tc>
          <w:tcPr>
            <w:tcW w:w="1724" w:type="dxa"/>
          </w:tcPr>
          <w:p w14:paraId="6CD9DF0D">
            <w:pPr>
              <w:pStyle w:val="32"/>
              <w:spacing w:before="163" w:line="302" w:lineRule="exact"/>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5</w:t>
            </w:r>
          </w:p>
        </w:tc>
      </w:tr>
      <w:tr w14:paraId="5247C8B8">
        <w:tblPrEx>
          <w:tblCellMar>
            <w:top w:w="0" w:type="dxa"/>
            <w:left w:w="0" w:type="dxa"/>
            <w:bottom w:w="0" w:type="dxa"/>
            <w:right w:w="0" w:type="dxa"/>
          </w:tblCellMar>
        </w:tblPrEx>
        <w:trPr>
          <w:trHeight w:val="596" w:hRule="atLeast"/>
        </w:trPr>
        <w:tc>
          <w:tcPr>
            <w:tcW w:w="2286" w:type="dxa"/>
            <w:vMerge w:val="continue"/>
          </w:tcPr>
          <w:p w14:paraId="58B35D0D">
            <w:pPr>
              <w:pStyle w:val="32"/>
              <w:rPr>
                <w:rFonts w:hint="default" w:ascii="Times New Roman" w:hAnsi="Times New Roman" w:cs="Times New Roman"/>
                <w:sz w:val="24"/>
                <w:szCs w:val="24"/>
              </w:rPr>
            </w:pPr>
          </w:p>
        </w:tc>
        <w:tc>
          <w:tcPr>
            <w:tcW w:w="5269" w:type="dxa"/>
          </w:tcPr>
          <w:p w14:paraId="7405A226">
            <w:pPr>
              <w:pStyle w:val="18"/>
              <w:spacing w:line="360" w:lineRule="auto"/>
              <w:ind w:left="1356" w:leftChars="400" w:hanging="476" w:hangingChars="200"/>
              <w:rPr>
                <w:rFonts w:hint="default" w:ascii="Times New Roman" w:hAnsi="Times New Roman" w:cs="Times New Roman"/>
                <w:sz w:val="24"/>
                <w:szCs w:val="24"/>
              </w:rPr>
            </w:pPr>
            <w:r>
              <w:rPr>
                <w:rFonts w:hint="default" w:ascii="Times New Roman" w:hAnsi="Times New Roman" w:cs="Times New Roman"/>
                <w:spacing w:val="-1"/>
                <w:sz w:val="24"/>
                <w:szCs w:val="24"/>
              </w:rPr>
              <w:t xml:space="preserve">  2.1 DEVELOPMENT OF IMAGE SLIDING </w:t>
            </w:r>
            <w:r>
              <w:rPr>
                <w:rFonts w:hint="default" w:ascii="Times New Roman" w:hAnsi="Times New Roman" w:cs="Times New Roman"/>
                <w:sz w:val="24"/>
                <w:szCs w:val="24"/>
              </w:rPr>
              <w:t xml:space="preserve">PUZZLE GAMING </w:t>
            </w:r>
          </w:p>
        </w:tc>
        <w:tc>
          <w:tcPr>
            <w:tcW w:w="1724" w:type="dxa"/>
          </w:tcPr>
          <w:p w14:paraId="172A7143">
            <w:pPr>
              <w:pStyle w:val="32"/>
              <w:spacing w:before="163" w:after="602" w:afterLines="251" w:line="302" w:lineRule="exact"/>
              <w:ind w:right="66" w:rightChars="3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5</w:t>
            </w:r>
          </w:p>
        </w:tc>
      </w:tr>
      <w:tr w14:paraId="42A2E31D">
        <w:tblPrEx>
          <w:tblCellMar>
            <w:top w:w="0" w:type="dxa"/>
            <w:left w:w="0" w:type="dxa"/>
            <w:bottom w:w="0" w:type="dxa"/>
            <w:right w:w="0" w:type="dxa"/>
          </w:tblCellMar>
        </w:tblPrEx>
        <w:trPr>
          <w:trHeight w:val="610" w:hRule="atLeast"/>
        </w:trPr>
        <w:tc>
          <w:tcPr>
            <w:tcW w:w="2286" w:type="dxa"/>
            <w:vMerge w:val="continue"/>
          </w:tcPr>
          <w:p w14:paraId="26EC0938">
            <w:pPr>
              <w:pStyle w:val="32"/>
              <w:rPr>
                <w:rFonts w:hint="default" w:ascii="Times New Roman" w:hAnsi="Times New Roman" w:cs="Times New Roman"/>
                <w:sz w:val="24"/>
                <w:szCs w:val="24"/>
              </w:rPr>
            </w:pPr>
          </w:p>
        </w:tc>
        <w:tc>
          <w:tcPr>
            <w:tcW w:w="5269" w:type="dxa"/>
          </w:tcPr>
          <w:p w14:paraId="21F1B402">
            <w:pPr>
              <w:pStyle w:val="17"/>
              <w:tabs>
                <w:tab w:val="left" w:pos="3382"/>
              </w:tabs>
              <w:spacing w:before="240" w:beforeLines="100"/>
              <w:ind w:left="1252" w:leftChars="400" w:hanging="372" w:hangingChars="155"/>
              <w:rPr>
                <w:rFonts w:hint="default" w:ascii="Times New Roman" w:hAnsi="Times New Roman" w:cs="Times New Roman"/>
                <w:sz w:val="24"/>
                <w:szCs w:val="24"/>
              </w:rPr>
            </w:pPr>
            <w:r>
              <w:rPr>
                <w:rFonts w:hint="default" w:ascii="Times New Roman" w:hAnsi="Times New Roman" w:cs="Times New Roman"/>
                <w:sz w:val="24"/>
                <w:szCs w:val="24"/>
              </w:rPr>
              <w:t>2.2 ADVANCING PUZZLE GAMING     THROUGH DIGITAL INNOVATION</w:t>
            </w:r>
          </w:p>
        </w:tc>
        <w:tc>
          <w:tcPr>
            <w:tcW w:w="1724" w:type="dxa"/>
          </w:tcPr>
          <w:p w14:paraId="50936BFF">
            <w:pPr>
              <w:pStyle w:val="32"/>
              <w:spacing w:before="163" w:after="602" w:afterLines="251" w:line="302" w:lineRule="exact"/>
              <w:ind w:right="0" w:rightChars="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6</w:t>
            </w:r>
          </w:p>
        </w:tc>
      </w:tr>
      <w:tr w14:paraId="6C49177D">
        <w:tblPrEx>
          <w:tblCellMar>
            <w:top w:w="0" w:type="dxa"/>
            <w:left w:w="0" w:type="dxa"/>
            <w:bottom w:w="0" w:type="dxa"/>
            <w:right w:w="0" w:type="dxa"/>
          </w:tblCellMar>
        </w:tblPrEx>
        <w:trPr>
          <w:trHeight w:val="1314" w:hRule="atLeast"/>
        </w:trPr>
        <w:tc>
          <w:tcPr>
            <w:tcW w:w="2286" w:type="dxa"/>
            <w:vMerge w:val="continue"/>
          </w:tcPr>
          <w:p w14:paraId="7DEFA254">
            <w:pPr>
              <w:pStyle w:val="32"/>
              <w:rPr>
                <w:rFonts w:hint="default" w:ascii="Times New Roman" w:hAnsi="Times New Roman" w:cs="Times New Roman"/>
                <w:sz w:val="24"/>
                <w:szCs w:val="24"/>
              </w:rPr>
            </w:pPr>
          </w:p>
        </w:tc>
        <w:tc>
          <w:tcPr>
            <w:tcW w:w="5269" w:type="dxa"/>
          </w:tcPr>
          <w:p w14:paraId="6D3365B3">
            <w:pPr>
              <w:pStyle w:val="16"/>
              <w:tabs>
                <w:tab w:val="left" w:pos="2891"/>
                <w:tab w:val="right" w:pos="9268"/>
              </w:tabs>
              <w:spacing w:before="120" w:beforeLines="50" w:line="360" w:lineRule="auto"/>
              <w:ind w:left="1240" w:leftChars="400" w:right="99" w:rightChars="45" w:hanging="360" w:hangingChars="150"/>
              <w:rPr>
                <w:rFonts w:hint="default" w:ascii="Times New Roman" w:hAnsi="Times New Roman" w:cs="Times New Roman"/>
                <w:sz w:val="24"/>
                <w:szCs w:val="24"/>
              </w:rPr>
            </w:pPr>
            <w:r>
              <w:rPr>
                <w:rFonts w:hint="default" w:ascii="Times New Roman" w:hAnsi="Times New Roman" w:cs="Times New Roman"/>
                <w:sz w:val="24"/>
                <w:szCs w:val="24"/>
              </w:rPr>
              <w:t>2.3 ENHANCING PLAYER</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ENGAGEMENT  IN DIGITAL PUZZLE GAMES     </w:t>
            </w:r>
          </w:p>
        </w:tc>
        <w:tc>
          <w:tcPr>
            <w:tcW w:w="1724" w:type="dxa"/>
          </w:tcPr>
          <w:p w14:paraId="67D18786">
            <w:pPr>
              <w:pStyle w:val="32"/>
              <w:spacing w:before="163" w:after="962" w:afterLines="401" w:line="302" w:lineRule="exact"/>
              <w:ind w:right="0" w:rightChars="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7</w:t>
            </w:r>
          </w:p>
        </w:tc>
      </w:tr>
      <w:tr w14:paraId="0749DEAA">
        <w:tblPrEx>
          <w:tblCellMar>
            <w:top w:w="0" w:type="dxa"/>
            <w:left w:w="0" w:type="dxa"/>
            <w:bottom w:w="0" w:type="dxa"/>
            <w:right w:w="0" w:type="dxa"/>
          </w:tblCellMar>
        </w:tblPrEx>
        <w:trPr>
          <w:trHeight w:val="529" w:hRule="atLeast"/>
        </w:trPr>
        <w:tc>
          <w:tcPr>
            <w:tcW w:w="2286" w:type="dxa"/>
            <w:vMerge w:val="continue"/>
          </w:tcPr>
          <w:p w14:paraId="4B170142">
            <w:pPr>
              <w:pStyle w:val="32"/>
              <w:rPr>
                <w:rFonts w:hint="default" w:ascii="Times New Roman" w:hAnsi="Times New Roman" w:cs="Times New Roman"/>
                <w:sz w:val="24"/>
                <w:szCs w:val="24"/>
              </w:rPr>
            </w:pPr>
          </w:p>
        </w:tc>
        <w:tc>
          <w:tcPr>
            <w:tcW w:w="5269" w:type="dxa"/>
          </w:tcPr>
          <w:p w14:paraId="4C981BB7">
            <w:pPr>
              <w:pStyle w:val="16"/>
              <w:tabs>
                <w:tab w:val="left" w:pos="3312"/>
              </w:tabs>
              <w:spacing w:before="203"/>
              <w:ind w:left="1240" w:leftChars="400" w:hanging="360" w:hangingChars="150"/>
              <w:rPr>
                <w:rFonts w:hint="default" w:ascii="Times New Roman" w:hAnsi="Times New Roman" w:cs="Times New Roman"/>
                <w:sz w:val="24"/>
                <w:szCs w:val="24"/>
              </w:rPr>
            </w:pPr>
            <w:r>
              <w:rPr>
                <w:rFonts w:hint="default" w:ascii="Times New Roman" w:hAnsi="Times New Roman" w:cs="Times New Roman"/>
                <w:sz w:val="24"/>
                <w:szCs w:val="24"/>
              </w:rPr>
              <w:t xml:space="preserve">2.4 DESIGNING INTUITIVE AND ACCESSIBLE PUZZLE GAMES  </w:t>
            </w:r>
          </w:p>
        </w:tc>
        <w:tc>
          <w:tcPr>
            <w:tcW w:w="1724" w:type="dxa"/>
          </w:tcPr>
          <w:p w14:paraId="026C140D">
            <w:pPr>
              <w:pStyle w:val="32"/>
              <w:spacing w:before="163" w:after="482" w:afterLines="201" w:line="302" w:lineRule="exact"/>
              <w:ind w:left="95" w:leftChars="43" w:right="51" w:rightChars="23" w:firstLine="0" w:firstLineChars="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8</w:t>
            </w:r>
          </w:p>
        </w:tc>
      </w:tr>
      <w:tr w14:paraId="6BAE863E">
        <w:tblPrEx>
          <w:tblCellMar>
            <w:top w:w="0" w:type="dxa"/>
            <w:left w:w="0" w:type="dxa"/>
            <w:bottom w:w="0" w:type="dxa"/>
            <w:right w:w="0" w:type="dxa"/>
          </w:tblCellMar>
        </w:tblPrEx>
        <w:trPr>
          <w:trHeight w:val="553" w:hRule="atLeast"/>
        </w:trPr>
        <w:tc>
          <w:tcPr>
            <w:tcW w:w="2286" w:type="dxa"/>
          </w:tcPr>
          <w:p w14:paraId="41E99E5E">
            <w:pPr>
              <w:pStyle w:val="32"/>
              <w:spacing w:before="0" w:beforeLines="50" w:beforeAutospacing="0"/>
              <w:jc w:val="center"/>
              <w:rPr>
                <w:rFonts w:hint="default" w:ascii="Times New Roman" w:hAnsi="Times New Roman" w:cs="Times New Roman"/>
                <w:sz w:val="24"/>
                <w:szCs w:val="24"/>
                <w:lang w:val="en-IN"/>
              </w:rPr>
            </w:pPr>
            <w:r>
              <w:rPr>
                <w:rFonts w:hint="default" w:cs="Times New Roman"/>
                <w:sz w:val="24"/>
                <w:szCs w:val="24"/>
                <w:lang w:val="en-IN"/>
              </w:rPr>
              <w:t>3</w:t>
            </w:r>
          </w:p>
        </w:tc>
        <w:tc>
          <w:tcPr>
            <w:tcW w:w="5269" w:type="dxa"/>
          </w:tcPr>
          <w:p w14:paraId="10356328">
            <w:pPr>
              <w:pStyle w:val="32"/>
              <w:spacing w:before="163" w:line="302" w:lineRule="exact"/>
              <w:ind w:left="757"/>
              <w:rPr>
                <w:rFonts w:hint="default" w:ascii="Times New Roman" w:hAnsi="Times New Roman" w:cs="Times New Roman"/>
                <w:b/>
                <w:bCs/>
                <w:sz w:val="24"/>
                <w:szCs w:val="24"/>
                <w:lang w:val="en-IN"/>
              </w:rPr>
            </w:pPr>
            <w:r>
              <w:rPr>
                <w:rFonts w:hint="default" w:cs="Times New Roman"/>
                <w:b/>
                <w:bCs/>
                <w:sz w:val="24"/>
                <w:szCs w:val="24"/>
                <w:lang w:val="en-IN"/>
              </w:rPr>
              <w:t>EXISTING SYSTEM</w:t>
            </w:r>
          </w:p>
        </w:tc>
        <w:tc>
          <w:tcPr>
            <w:tcW w:w="1724" w:type="dxa"/>
          </w:tcPr>
          <w:p w14:paraId="1FC46504">
            <w:pPr>
              <w:pStyle w:val="32"/>
              <w:spacing w:before="46" w:beforeAutospacing="0" w:line="302" w:lineRule="exact"/>
              <w:ind w:left="57" w:leftChars="26" w:firstLine="0" w:firstLineChars="0"/>
              <w:jc w:val="center"/>
              <w:rPr>
                <w:rFonts w:hint="default" w:ascii="Times New Roman" w:hAnsi="Times New Roman" w:cs="Times New Roman"/>
                <w:sz w:val="24"/>
                <w:szCs w:val="24"/>
                <w:lang w:val="en-IN"/>
              </w:rPr>
            </w:pPr>
            <w:r>
              <w:rPr>
                <w:rFonts w:hint="default" w:cs="Times New Roman"/>
                <w:sz w:val="24"/>
                <w:szCs w:val="24"/>
                <w:lang w:val="en-IN"/>
              </w:rPr>
              <w:t>9</w:t>
            </w:r>
          </w:p>
        </w:tc>
      </w:tr>
      <w:tr w14:paraId="184B6BDE">
        <w:tblPrEx>
          <w:tblCellMar>
            <w:top w:w="0" w:type="dxa"/>
            <w:left w:w="0" w:type="dxa"/>
            <w:bottom w:w="0" w:type="dxa"/>
            <w:right w:w="0" w:type="dxa"/>
          </w:tblCellMar>
        </w:tblPrEx>
        <w:trPr>
          <w:trHeight w:val="494" w:hRule="atLeast"/>
        </w:trPr>
        <w:tc>
          <w:tcPr>
            <w:tcW w:w="2286" w:type="dxa"/>
          </w:tcPr>
          <w:p w14:paraId="57294CB9">
            <w:pPr>
              <w:pStyle w:val="32"/>
              <w:spacing w:before="0" w:beforeLines="50" w:beforeAutospacing="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4</w:t>
            </w:r>
          </w:p>
        </w:tc>
        <w:tc>
          <w:tcPr>
            <w:tcW w:w="5269" w:type="dxa"/>
          </w:tcPr>
          <w:p w14:paraId="66713DBB">
            <w:pPr>
              <w:pStyle w:val="32"/>
              <w:spacing w:before="120" w:beforeAutospacing="0" w:line="302" w:lineRule="exact"/>
              <w:ind w:left="757"/>
              <w:rPr>
                <w:rFonts w:hint="default" w:ascii="Times New Roman" w:hAnsi="Times New Roman" w:cs="Times New Roman"/>
                <w:b/>
                <w:bCs/>
                <w:sz w:val="24"/>
                <w:szCs w:val="24"/>
              </w:rPr>
            </w:pPr>
            <w:r>
              <w:rPr>
                <w:rFonts w:hint="default" w:ascii="Times New Roman" w:hAnsi="Times New Roman" w:cs="Times New Roman"/>
                <w:b/>
                <w:bCs/>
                <w:sz w:val="24"/>
                <w:szCs w:val="24"/>
              </w:rPr>
              <w:t>PROPOSED</w:t>
            </w:r>
            <w:r>
              <w:rPr>
                <w:rFonts w:hint="default" w:ascii="Times New Roman" w:hAnsi="Times New Roman" w:cs="Times New Roman"/>
                <w:b/>
                <w:bCs/>
                <w:spacing w:val="-2"/>
                <w:sz w:val="24"/>
                <w:szCs w:val="24"/>
              </w:rPr>
              <w:t xml:space="preserve"> </w:t>
            </w:r>
            <w:r>
              <w:rPr>
                <w:rFonts w:hint="default" w:ascii="Times New Roman" w:hAnsi="Times New Roman" w:cs="Times New Roman"/>
                <w:b/>
                <w:bCs/>
                <w:sz w:val="24"/>
                <w:szCs w:val="24"/>
              </w:rPr>
              <w:t>SYSTEM</w:t>
            </w:r>
            <w:r>
              <w:rPr>
                <w:rFonts w:hint="default" w:ascii="Times New Roman" w:hAnsi="Times New Roman" w:cs="Times New Roman"/>
                <w:b/>
                <w:bCs/>
                <w:sz w:val="24"/>
                <w:szCs w:val="24"/>
                <w:lang w:val="en-IN"/>
              </w:rPr>
              <w:t xml:space="preserve">  </w:t>
            </w:r>
            <w:r>
              <w:rPr>
                <w:rFonts w:hint="default" w:ascii="Times New Roman" w:hAnsi="Times New Roman" w:cs="Times New Roman"/>
                <w:b/>
                <w:bCs/>
                <w:sz w:val="24"/>
                <w:szCs w:val="24"/>
              </w:rPr>
              <w:t xml:space="preserve">  </w:t>
            </w:r>
          </w:p>
        </w:tc>
        <w:tc>
          <w:tcPr>
            <w:tcW w:w="1724" w:type="dxa"/>
          </w:tcPr>
          <w:p w14:paraId="215A17AF">
            <w:pPr>
              <w:pStyle w:val="32"/>
              <w:spacing w:before="163" w:line="302" w:lineRule="exact"/>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10</w:t>
            </w:r>
          </w:p>
        </w:tc>
      </w:tr>
      <w:tr w14:paraId="712EF747">
        <w:tblPrEx>
          <w:tblCellMar>
            <w:top w:w="0" w:type="dxa"/>
            <w:left w:w="0" w:type="dxa"/>
            <w:bottom w:w="0" w:type="dxa"/>
            <w:right w:w="0" w:type="dxa"/>
          </w:tblCellMar>
        </w:tblPrEx>
        <w:trPr>
          <w:trHeight w:val="523" w:hRule="atLeast"/>
        </w:trPr>
        <w:tc>
          <w:tcPr>
            <w:tcW w:w="2286" w:type="dxa"/>
            <w:vMerge w:val="restart"/>
          </w:tcPr>
          <w:p w14:paraId="2075EE94">
            <w:pPr>
              <w:pStyle w:val="32"/>
              <w:jc w:val="center"/>
              <w:rPr>
                <w:rFonts w:hint="default" w:ascii="Times New Roman" w:hAnsi="Times New Roman" w:cs="Times New Roman"/>
                <w:sz w:val="24"/>
                <w:szCs w:val="24"/>
                <w:lang w:val="en-IN"/>
              </w:rPr>
            </w:pPr>
          </w:p>
          <w:p w14:paraId="674E6FD1">
            <w:pPr>
              <w:pStyle w:val="32"/>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5</w:t>
            </w:r>
          </w:p>
          <w:p w14:paraId="47248CC7">
            <w:pPr>
              <w:pStyle w:val="32"/>
              <w:jc w:val="center"/>
              <w:rPr>
                <w:rFonts w:hint="default" w:ascii="Times New Roman" w:hAnsi="Times New Roman" w:cs="Times New Roman"/>
                <w:sz w:val="24"/>
                <w:szCs w:val="24"/>
                <w:lang w:val="en-IN"/>
              </w:rPr>
            </w:pPr>
          </w:p>
          <w:p w14:paraId="60397EB0">
            <w:pPr>
              <w:pStyle w:val="32"/>
              <w:jc w:val="center"/>
              <w:rPr>
                <w:rFonts w:hint="default" w:ascii="Times New Roman" w:hAnsi="Times New Roman" w:cs="Times New Roman"/>
                <w:sz w:val="24"/>
                <w:szCs w:val="24"/>
                <w:lang w:val="en-IN"/>
              </w:rPr>
            </w:pPr>
          </w:p>
          <w:p w14:paraId="18BE2252">
            <w:pPr>
              <w:pStyle w:val="32"/>
              <w:jc w:val="center"/>
              <w:rPr>
                <w:rFonts w:hint="default" w:ascii="Times New Roman" w:hAnsi="Times New Roman" w:cs="Times New Roman"/>
                <w:sz w:val="24"/>
                <w:szCs w:val="24"/>
                <w:lang w:val="en-IN"/>
              </w:rPr>
            </w:pPr>
          </w:p>
          <w:p w14:paraId="51376B58">
            <w:pPr>
              <w:pStyle w:val="32"/>
              <w:jc w:val="center"/>
              <w:rPr>
                <w:rFonts w:hint="default" w:ascii="Times New Roman" w:hAnsi="Times New Roman" w:cs="Times New Roman"/>
                <w:sz w:val="24"/>
                <w:szCs w:val="24"/>
                <w:lang w:val="en-IN"/>
              </w:rPr>
            </w:pPr>
          </w:p>
          <w:p w14:paraId="561DFAB7">
            <w:pPr>
              <w:pStyle w:val="32"/>
              <w:jc w:val="center"/>
              <w:rPr>
                <w:rFonts w:hint="default" w:ascii="Times New Roman" w:hAnsi="Times New Roman" w:cs="Times New Roman"/>
                <w:sz w:val="24"/>
                <w:szCs w:val="24"/>
                <w:lang w:val="en-IN"/>
              </w:rPr>
            </w:pPr>
          </w:p>
          <w:p w14:paraId="57281FF6">
            <w:pPr>
              <w:pStyle w:val="32"/>
              <w:jc w:val="center"/>
              <w:rPr>
                <w:rFonts w:hint="default" w:ascii="Times New Roman" w:hAnsi="Times New Roman" w:cs="Times New Roman"/>
                <w:sz w:val="24"/>
                <w:szCs w:val="24"/>
                <w:lang w:val="en-IN"/>
              </w:rPr>
            </w:pPr>
          </w:p>
          <w:p w14:paraId="395F0645">
            <w:pPr>
              <w:pStyle w:val="32"/>
              <w:jc w:val="center"/>
              <w:rPr>
                <w:rFonts w:hint="default" w:ascii="Times New Roman" w:hAnsi="Times New Roman" w:cs="Times New Roman"/>
                <w:sz w:val="24"/>
                <w:szCs w:val="24"/>
                <w:lang w:val="en-IN"/>
              </w:rPr>
            </w:pPr>
          </w:p>
        </w:tc>
        <w:tc>
          <w:tcPr>
            <w:tcW w:w="5269" w:type="dxa"/>
          </w:tcPr>
          <w:p w14:paraId="0D80601C">
            <w:pPr>
              <w:pStyle w:val="32"/>
              <w:spacing w:before="163" w:line="302" w:lineRule="exact"/>
              <w:ind w:left="757"/>
              <w:rPr>
                <w:rFonts w:hint="default" w:ascii="Times New Roman" w:hAnsi="Times New Roman" w:cs="Times New Roman"/>
                <w:b/>
                <w:bCs/>
                <w:sz w:val="24"/>
                <w:szCs w:val="24"/>
              </w:rPr>
            </w:pPr>
            <w:r>
              <w:rPr>
                <w:rFonts w:hint="default" w:ascii="Times New Roman" w:hAnsi="Times New Roman" w:cs="Times New Roman"/>
                <w:b/>
                <w:bCs/>
                <w:sz w:val="24"/>
                <w:szCs w:val="24"/>
              </w:rPr>
              <w:t>SYSTEM</w:t>
            </w:r>
            <w:r>
              <w:rPr>
                <w:rFonts w:hint="default" w:ascii="Times New Roman" w:hAnsi="Times New Roman" w:cs="Times New Roman"/>
                <w:b/>
                <w:bCs/>
                <w:spacing w:val="-5"/>
                <w:sz w:val="24"/>
                <w:szCs w:val="24"/>
              </w:rPr>
              <w:t xml:space="preserve"> </w:t>
            </w:r>
            <w:r>
              <w:rPr>
                <w:rFonts w:hint="default" w:ascii="Times New Roman" w:hAnsi="Times New Roman" w:cs="Times New Roman"/>
                <w:b/>
                <w:bCs/>
                <w:sz w:val="24"/>
                <w:szCs w:val="24"/>
              </w:rPr>
              <w:t>ARCHITECTURE</w:t>
            </w:r>
            <w:r>
              <w:rPr>
                <w:rFonts w:hint="default" w:ascii="Times New Roman" w:hAnsi="Times New Roman" w:cs="Times New Roman"/>
                <w:b/>
                <w:bCs/>
                <w:sz w:val="24"/>
                <w:szCs w:val="24"/>
                <w:lang w:val="en-IN"/>
              </w:rPr>
              <w:t xml:space="preserve">  </w:t>
            </w:r>
          </w:p>
        </w:tc>
        <w:tc>
          <w:tcPr>
            <w:tcW w:w="1724" w:type="dxa"/>
          </w:tcPr>
          <w:p w14:paraId="10F3B9E3">
            <w:pPr>
              <w:pStyle w:val="32"/>
              <w:spacing w:before="163" w:line="302" w:lineRule="exact"/>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11</w:t>
            </w:r>
          </w:p>
        </w:tc>
      </w:tr>
      <w:tr w14:paraId="2A4CCF60">
        <w:tblPrEx>
          <w:tblCellMar>
            <w:top w:w="0" w:type="dxa"/>
            <w:left w:w="0" w:type="dxa"/>
            <w:bottom w:w="0" w:type="dxa"/>
            <w:right w:w="0" w:type="dxa"/>
          </w:tblCellMar>
        </w:tblPrEx>
        <w:trPr>
          <w:trHeight w:val="366" w:hRule="atLeast"/>
        </w:trPr>
        <w:tc>
          <w:tcPr>
            <w:tcW w:w="2286" w:type="dxa"/>
            <w:vMerge w:val="continue"/>
          </w:tcPr>
          <w:p w14:paraId="31D15960">
            <w:pPr>
              <w:pStyle w:val="32"/>
              <w:jc w:val="center"/>
              <w:rPr>
                <w:rFonts w:hint="default" w:ascii="Times New Roman" w:hAnsi="Times New Roman" w:cs="Times New Roman"/>
                <w:sz w:val="24"/>
                <w:szCs w:val="24"/>
                <w:lang w:val="en-IN"/>
              </w:rPr>
            </w:pPr>
          </w:p>
        </w:tc>
        <w:tc>
          <w:tcPr>
            <w:tcW w:w="5269" w:type="dxa"/>
          </w:tcPr>
          <w:p w14:paraId="475E9802">
            <w:pPr>
              <w:pStyle w:val="32"/>
              <w:spacing w:before="163" w:line="360" w:lineRule="auto"/>
              <w:ind w:left="757" w:firstLine="240" w:firstLineChars="100"/>
              <w:rPr>
                <w:rFonts w:hint="default" w:ascii="Times New Roman" w:hAnsi="Times New Roman" w:cs="Times New Roman"/>
                <w:b/>
                <w:bCs/>
                <w:sz w:val="24"/>
                <w:szCs w:val="24"/>
              </w:rPr>
            </w:pPr>
            <w:r>
              <w:rPr>
                <w:rFonts w:hint="default" w:ascii="Times New Roman" w:hAnsi="Times New Roman" w:cs="Times New Roman"/>
                <w:sz w:val="24"/>
                <w:szCs w:val="24"/>
              </w:rPr>
              <w:t xml:space="preserve">5.1  </w:t>
            </w:r>
            <w:r>
              <w:rPr>
                <w:rFonts w:hint="default" w:ascii="Times New Roman" w:hAnsi="Times New Roman" w:cs="Times New Roman"/>
                <w:sz w:val="24"/>
                <w:szCs w:val="24"/>
                <w:lang w:val="en-IN"/>
              </w:rPr>
              <w:t xml:space="preserve">DATA FLOW DIAGRAM           </w:t>
            </w:r>
          </w:p>
        </w:tc>
        <w:tc>
          <w:tcPr>
            <w:tcW w:w="1724" w:type="dxa"/>
          </w:tcPr>
          <w:p w14:paraId="12FA604B">
            <w:pPr>
              <w:pStyle w:val="32"/>
              <w:spacing w:before="163" w:line="302" w:lineRule="exact"/>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13</w:t>
            </w:r>
          </w:p>
        </w:tc>
      </w:tr>
      <w:tr w14:paraId="05ABA34A">
        <w:tblPrEx>
          <w:tblCellMar>
            <w:top w:w="0" w:type="dxa"/>
            <w:left w:w="0" w:type="dxa"/>
            <w:bottom w:w="0" w:type="dxa"/>
            <w:right w:w="0" w:type="dxa"/>
          </w:tblCellMar>
        </w:tblPrEx>
        <w:trPr>
          <w:trHeight w:val="366" w:hRule="atLeast"/>
        </w:trPr>
        <w:tc>
          <w:tcPr>
            <w:tcW w:w="2286" w:type="dxa"/>
            <w:vMerge w:val="continue"/>
          </w:tcPr>
          <w:p w14:paraId="5FBC5D35">
            <w:pPr>
              <w:pStyle w:val="32"/>
              <w:jc w:val="center"/>
              <w:rPr>
                <w:rFonts w:hint="default" w:ascii="Times New Roman" w:hAnsi="Times New Roman" w:cs="Times New Roman"/>
                <w:sz w:val="24"/>
                <w:szCs w:val="24"/>
                <w:lang w:val="en-IN"/>
              </w:rPr>
            </w:pPr>
          </w:p>
        </w:tc>
        <w:tc>
          <w:tcPr>
            <w:tcW w:w="5269" w:type="dxa"/>
          </w:tcPr>
          <w:p w14:paraId="179755BE">
            <w:pPr>
              <w:pStyle w:val="32"/>
              <w:spacing w:before="163" w:line="360" w:lineRule="auto"/>
              <w:ind w:left="757" w:firstLine="240" w:firstLineChars="100"/>
              <w:rPr>
                <w:rFonts w:hint="default" w:ascii="Times New Roman" w:hAnsi="Times New Roman" w:cs="Times New Roman"/>
                <w:sz w:val="24"/>
                <w:szCs w:val="24"/>
                <w:lang w:val="en-IN"/>
              </w:rPr>
            </w:pPr>
            <w:r>
              <w:rPr>
                <w:rFonts w:hint="default" w:cs="Times New Roman"/>
                <w:sz w:val="24"/>
                <w:szCs w:val="24"/>
                <w:lang w:val="en-IN"/>
              </w:rPr>
              <w:t>5.2 UML DIAGRAM</w:t>
            </w:r>
          </w:p>
        </w:tc>
        <w:tc>
          <w:tcPr>
            <w:tcW w:w="1724" w:type="dxa"/>
          </w:tcPr>
          <w:p w14:paraId="7C3C194B">
            <w:pPr>
              <w:pStyle w:val="32"/>
              <w:spacing w:before="163" w:line="302" w:lineRule="exact"/>
              <w:jc w:val="center"/>
              <w:rPr>
                <w:rFonts w:hint="default" w:ascii="Times New Roman" w:hAnsi="Times New Roman" w:cs="Times New Roman"/>
                <w:sz w:val="24"/>
                <w:szCs w:val="24"/>
                <w:lang w:val="en-IN"/>
              </w:rPr>
            </w:pPr>
            <w:r>
              <w:rPr>
                <w:rFonts w:hint="default" w:cs="Times New Roman"/>
                <w:sz w:val="24"/>
                <w:szCs w:val="24"/>
                <w:lang w:val="en-IN"/>
              </w:rPr>
              <w:t>14</w:t>
            </w:r>
          </w:p>
        </w:tc>
      </w:tr>
      <w:tr w14:paraId="65560017">
        <w:tblPrEx>
          <w:tblCellMar>
            <w:top w:w="0" w:type="dxa"/>
            <w:left w:w="0" w:type="dxa"/>
            <w:bottom w:w="0" w:type="dxa"/>
            <w:right w:w="0" w:type="dxa"/>
          </w:tblCellMar>
        </w:tblPrEx>
        <w:trPr>
          <w:trHeight w:val="366" w:hRule="atLeast"/>
        </w:trPr>
        <w:tc>
          <w:tcPr>
            <w:tcW w:w="2286" w:type="dxa"/>
            <w:vMerge w:val="continue"/>
          </w:tcPr>
          <w:p w14:paraId="22830938">
            <w:pPr>
              <w:pStyle w:val="32"/>
              <w:jc w:val="center"/>
              <w:rPr>
                <w:rFonts w:hint="default" w:ascii="Times New Roman" w:hAnsi="Times New Roman" w:cs="Times New Roman"/>
                <w:sz w:val="24"/>
                <w:szCs w:val="24"/>
                <w:lang w:val="en-IN"/>
              </w:rPr>
            </w:pPr>
          </w:p>
        </w:tc>
        <w:tc>
          <w:tcPr>
            <w:tcW w:w="5269" w:type="dxa"/>
          </w:tcPr>
          <w:p w14:paraId="58509118">
            <w:pPr>
              <w:pStyle w:val="32"/>
              <w:spacing w:before="163" w:line="360" w:lineRule="auto"/>
              <w:ind w:left="757" w:firstLine="240" w:firstLineChars="100"/>
              <w:rPr>
                <w:rFonts w:hint="default" w:ascii="Times New Roman" w:hAnsi="Times New Roman" w:cs="Times New Roman"/>
                <w:b/>
                <w:bCs/>
                <w:sz w:val="24"/>
                <w:szCs w:val="24"/>
              </w:rPr>
            </w:pPr>
            <w:r>
              <w:rPr>
                <w:rFonts w:hint="default" w:ascii="Times New Roman" w:hAnsi="Times New Roman" w:cs="Times New Roman"/>
                <w:sz w:val="24"/>
                <w:szCs w:val="24"/>
              </w:rPr>
              <w:t>5.</w:t>
            </w:r>
            <w:r>
              <w:rPr>
                <w:rFonts w:hint="default" w:cs="Times New Roman"/>
                <w:sz w:val="24"/>
                <w:szCs w:val="24"/>
                <w:lang w:val="en-IN"/>
              </w:rPr>
              <w:t>3</w:t>
            </w:r>
            <w:r>
              <w:rPr>
                <w:rFonts w:hint="default" w:ascii="Times New Roman" w:hAnsi="Times New Roman" w:cs="Times New Roman"/>
                <w:sz w:val="24"/>
                <w:szCs w:val="24"/>
              </w:rPr>
              <w:t xml:space="preserve"> USE-CASE DIAGRAM     </w:t>
            </w:r>
          </w:p>
        </w:tc>
        <w:tc>
          <w:tcPr>
            <w:tcW w:w="1724" w:type="dxa"/>
          </w:tcPr>
          <w:p w14:paraId="25DB3391">
            <w:pPr>
              <w:pStyle w:val="32"/>
              <w:spacing w:before="163" w:line="302" w:lineRule="exact"/>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14</w:t>
            </w:r>
          </w:p>
        </w:tc>
      </w:tr>
      <w:tr w14:paraId="193EF890">
        <w:tblPrEx>
          <w:tblCellMar>
            <w:top w:w="0" w:type="dxa"/>
            <w:left w:w="0" w:type="dxa"/>
            <w:bottom w:w="0" w:type="dxa"/>
            <w:right w:w="0" w:type="dxa"/>
          </w:tblCellMar>
        </w:tblPrEx>
        <w:trPr>
          <w:trHeight w:val="366" w:hRule="atLeast"/>
        </w:trPr>
        <w:tc>
          <w:tcPr>
            <w:tcW w:w="2286" w:type="dxa"/>
            <w:vMerge w:val="continue"/>
          </w:tcPr>
          <w:p w14:paraId="2F4E57F6">
            <w:pPr>
              <w:pStyle w:val="32"/>
              <w:jc w:val="center"/>
              <w:rPr>
                <w:rFonts w:hint="default" w:ascii="Times New Roman" w:hAnsi="Times New Roman" w:cs="Times New Roman"/>
                <w:sz w:val="24"/>
                <w:szCs w:val="24"/>
                <w:lang w:val="en-IN"/>
              </w:rPr>
            </w:pPr>
          </w:p>
        </w:tc>
        <w:tc>
          <w:tcPr>
            <w:tcW w:w="5269" w:type="dxa"/>
          </w:tcPr>
          <w:p w14:paraId="6B913788">
            <w:pPr>
              <w:pStyle w:val="32"/>
              <w:spacing w:before="163" w:line="360" w:lineRule="auto"/>
              <w:ind w:left="757" w:firstLine="240" w:firstLineChars="100"/>
              <w:rPr>
                <w:rFonts w:hint="default" w:ascii="Times New Roman" w:hAnsi="Times New Roman" w:cs="Times New Roman"/>
                <w:b/>
                <w:bCs/>
                <w:sz w:val="24"/>
                <w:szCs w:val="24"/>
              </w:rPr>
            </w:pPr>
            <w:r>
              <w:rPr>
                <w:rFonts w:hint="default" w:ascii="Times New Roman" w:hAnsi="Times New Roman" w:cs="Times New Roman"/>
                <w:sz w:val="24"/>
                <w:szCs w:val="24"/>
              </w:rPr>
              <w:t>5.</w:t>
            </w:r>
            <w:r>
              <w:rPr>
                <w:rFonts w:hint="default" w:cs="Times New Roman"/>
                <w:sz w:val="24"/>
                <w:szCs w:val="24"/>
                <w:lang w:val="en-IN"/>
              </w:rPr>
              <w:t>4</w:t>
            </w:r>
            <w:r>
              <w:rPr>
                <w:rFonts w:hint="default" w:ascii="Times New Roman" w:hAnsi="Times New Roman" w:cs="Times New Roman"/>
                <w:sz w:val="24"/>
                <w:szCs w:val="24"/>
              </w:rPr>
              <w:t xml:space="preserve"> ACTIVITY DIAGRAM      </w:t>
            </w:r>
          </w:p>
        </w:tc>
        <w:tc>
          <w:tcPr>
            <w:tcW w:w="1724" w:type="dxa"/>
          </w:tcPr>
          <w:p w14:paraId="3D0C3AF7">
            <w:pPr>
              <w:pStyle w:val="32"/>
              <w:spacing w:before="163" w:line="302" w:lineRule="exact"/>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16</w:t>
            </w:r>
          </w:p>
        </w:tc>
      </w:tr>
      <w:tr w14:paraId="15BE972D">
        <w:tblPrEx>
          <w:tblCellMar>
            <w:top w:w="0" w:type="dxa"/>
            <w:left w:w="0" w:type="dxa"/>
            <w:bottom w:w="0" w:type="dxa"/>
            <w:right w:w="0" w:type="dxa"/>
          </w:tblCellMar>
        </w:tblPrEx>
        <w:trPr>
          <w:trHeight w:val="366" w:hRule="atLeast"/>
        </w:trPr>
        <w:tc>
          <w:tcPr>
            <w:tcW w:w="2286" w:type="dxa"/>
            <w:vMerge w:val="continue"/>
          </w:tcPr>
          <w:p w14:paraId="1FD27632">
            <w:pPr>
              <w:pStyle w:val="32"/>
              <w:jc w:val="center"/>
              <w:rPr>
                <w:rFonts w:hint="default" w:ascii="Times New Roman" w:hAnsi="Times New Roman" w:cs="Times New Roman"/>
                <w:sz w:val="24"/>
                <w:szCs w:val="24"/>
                <w:lang w:val="en-IN"/>
              </w:rPr>
            </w:pPr>
          </w:p>
        </w:tc>
        <w:tc>
          <w:tcPr>
            <w:tcW w:w="5269" w:type="dxa"/>
          </w:tcPr>
          <w:p w14:paraId="680D1362">
            <w:pPr>
              <w:pStyle w:val="32"/>
              <w:spacing w:before="163" w:line="360" w:lineRule="auto"/>
              <w:ind w:left="757" w:firstLine="240" w:firstLineChars="100"/>
              <w:rPr>
                <w:rFonts w:hint="default" w:ascii="Times New Roman" w:hAnsi="Times New Roman" w:cs="Times New Roman"/>
                <w:b/>
                <w:bCs/>
                <w:sz w:val="24"/>
                <w:szCs w:val="24"/>
              </w:rPr>
            </w:pPr>
            <w:r>
              <w:rPr>
                <w:rFonts w:hint="default" w:ascii="Times New Roman" w:hAnsi="Times New Roman" w:cs="Times New Roman"/>
                <w:sz w:val="24"/>
                <w:szCs w:val="24"/>
              </w:rPr>
              <w:t>5.</w:t>
            </w:r>
            <w:r>
              <w:rPr>
                <w:rFonts w:hint="default" w:cs="Times New Roman"/>
                <w:sz w:val="24"/>
                <w:szCs w:val="24"/>
                <w:lang w:val="en-IN"/>
              </w:rPr>
              <w:t>5</w:t>
            </w:r>
            <w:r>
              <w:rPr>
                <w:rFonts w:hint="default" w:ascii="Times New Roman" w:hAnsi="Times New Roman" w:cs="Times New Roman"/>
                <w:sz w:val="24"/>
                <w:szCs w:val="24"/>
              </w:rPr>
              <w:t xml:space="preserve"> SEQUENCE DIAGRAM           </w:t>
            </w:r>
          </w:p>
        </w:tc>
        <w:tc>
          <w:tcPr>
            <w:tcW w:w="1724" w:type="dxa"/>
          </w:tcPr>
          <w:p w14:paraId="58AD91C8">
            <w:pPr>
              <w:pStyle w:val="32"/>
              <w:spacing w:before="163" w:line="302" w:lineRule="exact"/>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17</w:t>
            </w:r>
          </w:p>
        </w:tc>
      </w:tr>
      <w:tr w14:paraId="4C1056FC">
        <w:tblPrEx>
          <w:tblCellMar>
            <w:top w:w="0" w:type="dxa"/>
            <w:left w:w="0" w:type="dxa"/>
            <w:bottom w:w="0" w:type="dxa"/>
            <w:right w:w="0" w:type="dxa"/>
          </w:tblCellMar>
        </w:tblPrEx>
        <w:trPr>
          <w:trHeight w:val="366" w:hRule="atLeast"/>
        </w:trPr>
        <w:tc>
          <w:tcPr>
            <w:tcW w:w="2286" w:type="dxa"/>
            <w:vMerge w:val="continue"/>
          </w:tcPr>
          <w:p w14:paraId="4BBA53F1">
            <w:pPr>
              <w:pStyle w:val="32"/>
              <w:jc w:val="center"/>
              <w:rPr>
                <w:rFonts w:hint="default" w:ascii="Times New Roman" w:hAnsi="Times New Roman" w:cs="Times New Roman"/>
                <w:sz w:val="24"/>
                <w:szCs w:val="24"/>
                <w:lang w:val="en-IN"/>
              </w:rPr>
            </w:pPr>
          </w:p>
        </w:tc>
        <w:tc>
          <w:tcPr>
            <w:tcW w:w="5269" w:type="dxa"/>
          </w:tcPr>
          <w:p w14:paraId="4633200A">
            <w:pPr>
              <w:pStyle w:val="32"/>
              <w:spacing w:before="163" w:line="360" w:lineRule="auto"/>
              <w:ind w:left="757" w:firstLine="240" w:firstLineChars="100"/>
              <w:rPr>
                <w:rFonts w:hint="default" w:ascii="Times New Roman" w:hAnsi="Times New Roman" w:cs="Times New Roman"/>
                <w:b/>
                <w:bCs/>
                <w:sz w:val="24"/>
                <w:szCs w:val="24"/>
              </w:rPr>
            </w:pPr>
            <w:r>
              <w:rPr>
                <w:rFonts w:hint="default" w:ascii="Times New Roman" w:hAnsi="Times New Roman" w:cs="Times New Roman"/>
                <w:sz w:val="24"/>
                <w:szCs w:val="24"/>
              </w:rPr>
              <w:t>5.</w:t>
            </w:r>
            <w:r>
              <w:rPr>
                <w:rFonts w:hint="default" w:cs="Times New Roman"/>
                <w:sz w:val="24"/>
                <w:szCs w:val="24"/>
                <w:lang w:val="en-IN"/>
              </w:rPr>
              <w:t>6</w:t>
            </w:r>
            <w:r>
              <w:rPr>
                <w:rFonts w:hint="default" w:ascii="Times New Roman" w:hAnsi="Times New Roman" w:cs="Times New Roman"/>
                <w:sz w:val="24"/>
                <w:szCs w:val="24"/>
              </w:rPr>
              <w:t xml:space="preserve"> DATABASE DESIGN          </w:t>
            </w:r>
          </w:p>
        </w:tc>
        <w:tc>
          <w:tcPr>
            <w:tcW w:w="1724" w:type="dxa"/>
          </w:tcPr>
          <w:p w14:paraId="3260F128">
            <w:pPr>
              <w:pStyle w:val="32"/>
              <w:spacing w:before="163" w:line="302" w:lineRule="exact"/>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1</w:t>
            </w:r>
            <w:r>
              <w:rPr>
                <w:rFonts w:hint="default" w:cs="Times New Roman"/>
                <w:sz w:val="24"/>
                <w:szCs w:val="24"/>
                <w:lang w:val="en-IN"/>
              </w:rPr>
              <w:t>8</w:t>
            </w:r>
          </w:p>
        </w:tc>
      </w:tr>
      <w:tr w14:paraId="1D3EC369">
        <w:tblPrEx>
          <w:tblCellMar>
            <w:top w:w="0" w:type="dxa"/>
            <w:left w:w="0" w:type="dxa"/>
            <w:bottom w:w="0" w:type="dxa"/>
            <w:right w:w="0" w:type="dxa"/>
          </w:tblCellMar>
        </w:tblPrEx>
        <w:trPr>
          <w:trHeight w:val="455" w:hRule="atLeast"/>
        </w:trPr>
        <w:tc>
          <w:tcPr>
            <w:tcW w:w="2286" w:type="dxa"/>
            <w:vMerge w:val="continue"/>
          </w:tcPr>
          <w:p w14:paraId="29E5D804">
            <w:pPr>
              <w:pStyle w:val="32"/>
              <w:jc w:val="center"/>
              <w:rPr>
                <w:rFonts w:hint="default" w:ascii="Times New Roman" w:hAnsi="Times New Roman" w:cs="Times New Roman"/>
                <w:sz w:val="24"/>
                <w:szCs w:val="24"/>
                <w:lang w:val="en-IN"/>
              </w:rPr>
            </w:pPr>
          </w:p>
        </w:tc>
        <w:tc>
          <w:tcPr>
            <w:tcW w:w="5269" w:type="dxa"/>
          </w:tcPr>
          <w:p w14:paraId="719CDC74">
            <w:pPr>
              <w:pStyle w:val="23"/>
              <w:tabs>
                <w:tab w:val="left" w:pos="4072"/>
                <w:tab w:val="right" w:pos="9379"/>
              </w:tabs>
              <w:spacing w:afterAutospacing="0" w:line="360" w:lineRule="auto"/>
              <w:ind w:left="752" w:leftChars="342" w:firstLine="240" w:firstLineChars="100"/>
              <w:rPr>
                <w:rFonts w:hint="default" w:ascii="Times New Roman" w:hAnsi="Times New Roman" w:cs="Times New Roman"/>
                <w:b/>
                <w:bCs/>
                <w:sz w:val="24"/>
                <w:szCs w:val="24"/>
              </w:rPr>
            </w:pPr>
            <w:r>
              <w:rPr>
                <w:rFonts w:hint="default" w:ascii="Times New Roman" w:hAnsi="Times New Roman" w:cs="Times New Roman"/>
                <w:sz w:val="24"/>
                <w:szCs w:val="24"/>
                <w:lang w:val="en-IN"/>
              </w:rPr>
              <w:t>5.</w:t>
            </w:r>
            <w:r>
              <w:rPr>
                <w:rFonts w:hint="default" w:cs="Times New Roman"/>
                <w:sz w:val="24"/>
                <w:szCs w:val="24"/>
                <w:lang w:val="en-IN"/>
              </w:rPr>
              <w:t>6</w:t>
            </w:r>
            <w:r>
              <w:rPr>
                <w:rFonts w:hint="default" w:ascii="Times New Roman" w:hAnsi="Times New Roman" w:cs="Times New Roman"/>
                <w:sz w:val="24"/>
                <w:szCs w:val="24"/>
                <w:lang w:val="en-IN"/>
              </w:rPr>
              <w:t xml:space="preserve">.1 </w:t>
            </w:r>
            <w:r>
              <w:rPr>
                <w:rFonts w:hint="default" w:ascii="Times New Roman" w:hAnsi="Times New Roman" w:cs="Times New Roman"/>
                <w:sz w:val="24"/>
                <w:szCs w:val="24"/>
              </w:rPr>
              <w:t>PROFILE DETAILS</w:t>
            </w:r>
          </w:p>
        </w:tc>
        <w:tc>
          <w:tcPr>
            <w:tcW w:w="1724" w:type="dxa"/>
          </w:tcPr>
          <w:p w14:paraId="29C24787">
            <w:pPr>
              <w:pStyle w:val="32"/>
              <w:spacing w:before="163" w:line="302" w:lineRule="exact"/>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18</w:t>
            </w:r>
          </w:p>
        </w:tc>
      </w:tr>
      <w:tr w14:paraId="351781E8">
        <w:tblPrEx>
          <w:tblCellMar>
            <w:top w:w="0" w:type="dxa"/>
            <w:left w:w="0" w:type="dxa"/>
            <w:bottom w:w="0" w:type="dxa"/>
            <w:right w:w="0" w:type="dxa"/>
          </w:tblCellMar>
        </w:tblPrEx>
        <w:trPr>
          <w:trHeight w:val="522" w:hRule="atLeast"/>
        </w:trPr>
        <w:tc>
          <w:tcPr>
            <w:tcW w:w="2286" w:type="dxa"/>
            <w:vMerge w:val="restart"/>
          </w:tcPr>
          <w:p w14:paraId="7A9500DD">
            <w:pPr>
              <w:pStyle w:val="32"/>
              <w:spacing w:before="0" w:beforeLines="50" w:beforeAutospacing="0" w:after="0" w:afterLines="120" w:afterAutospacing="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6</w:t>
            </w:r>
          </w:p>
          <w:p w14:paraId="414F1DF7">
            <w:pPr>
              <w:pStyle w:val="32"/>
              <w:spacing w:beforeAutospacing="0"/>
              <w:jc w:val="center"/>
              <w:rPr>
                <w:rFonts w:hint="default" w:ascii="Times New Roman" w:hAnsi="Times New Roman" w:cs="Times New Roman"/>
                <w:sz w:val="24"/>
                <w:szCs w:val="24"/>
                <w:lang w:val="en-IN"/>
              </w:rPr>
            </w:pPr>
          </w:p>
          <w:p w14:paraId="133D53FE">
            <w:pPr>
              <w:pStyle w:val="32"/>
              <w:jc w:val="center"/>
              <w:rPr>
                <w:rFonts w:hint="default" w:ascii="Times New Roman" w:hAnsi="Times New Roman" w:cs="Times New Roman"/>
                <w:sz w:val="24"/>
                <w:szCs w:val="24"/>
                <w:lang w:val="en-IN"/>
              </w:rPr>
            </w:pPr>
          </w:p>
          <w:p w14:paraId="32CBE0C9">
            <w:pPr>
              <w:pStyle w:val="32"/>
              <w:jc w:val="center"/>
              <w:rPr>
                <w:rFonts w:hint="default" w:ascii="Times New Roman" w:hAnsi="Times New Roman" w:cs="Times New Roman"/>
                <w:sz w:val="24"/>
                <w:szCs w:val="24"/>
                <w:lang w:val="en-IN"/>
              </w:rPr>
            </w:pPr>
          </w:p>
          <w:p w14:paraId="527B4A9F">
            <w:pPr>
              <w:pStyle w:val="32"/>
              <w:jc w:val="center"/>
              <w:rPr>
                <w:rFonts w:hint="default" w:ascii="Times New Roman" w:hAnsi="Times New Roman" w:cs="Times New Roman"/>
                <w:sz w:val="24"/>
                <w:szCs w:val="24"/>
                <w:lang w:val="en-IN"/>
              </w:rPr>
            </w:pPr>
          </w:p>
          <w:p w14:paraId="5EEA9A2A">
            <w:pPr>
              <w:pStyle w:val="32"/>
              <w:jc w:val="center"/>
              <w:rPr>
                <w:rFonts w:hint="default" w:ascii="Times New Roman" w:hAnsi="Times New Roman" w:cs="Times New Roman"/>
                <w:sz w:val="24"/>
                <w:szCs w:val="24"/>
                <w:lang w:val="en-IN"/>
              </w:rPr>
            </w:pPr>
          </w:p>
          <w:p w14:paraId="69292661">
            <w:pPr>
              <w:pStyle w:val="32"/>
              <w:jc w:val="center"/>
              <w:rPr>
                <w:rFonts w:hint="default" w:ascii="Times New Roman" w:hAnsi="Times New Roman" w:cs="Times New Roman"/>
                <w:sz w:val="24"/>
                <w:szCs w:val="24"/>
                <w:lang w:val="en-IN"/>
              </w:rPr>
            </w:pPr>
          </w:p>
          <w:p w14:paraId="6AB2515E">
            <w:pPr>
              <w:pStyle w:val="32"/>
              <w:jc w:val="center"/>
              <w:rPr>
                <w:rFonts w:hint="default" w:ascii="Times New Roman" w:hAnsi="Times New Roman" w:cs="Times New Roman"/>
                <w:sz w:val="24"/>
                <w:szCs w:val="24"/>
                <w:lang w:val="en-IN"/>
              </w:rPr>
            </w:pPr>
          </w:p>
          <w:p w14:paraId="55E88632">
            <w:pPr>
              <w:pStyle w:val="32"/>
              <w:jc w:val="center"/>
              <w:rPr>
                <w:rFonts w:hint="default" w:ascii="Times New Roman" w:hAnsi="Times New Roman" w:cs="Times New Roman"/>
                <w:sz w:val="24"/>
                <w:szCs w:val="24"/>
                <w:lang w:val="en-IN"/>
              </w:rPr>
            </w:pPr>
          </w:p>
          <w:p w14:paraId="54712074">
            <w:pPr>
              <w:pStyle w:val="32"/>
              <w:jc w:val="center"/>
              <w:rPr>
                <w:rFonts w:hint="default" w:ascii="Times New Roman" w:hAnsi="Times New Roman" w:cs="Times New Roman"/>
                <w:sz w:val="24"/>
                <w:szCs w:val="24"/>
                <w:lang w:val="en-IN"/>
              </w:rPr>
            </w:pPr>
          </w:p>
          <w:p w14:paraId="12F6D863">
            <w:pPr>
              <w:pStyle w:val="32"/>
              <w:jc w:val="center"/>
              <w:rPr>
                <w:rFonts w:hint="default" w:ascii="Times New Roman" w:hAnsi="Times New Roman" w:cs="Times New Roman"/>
                <w:sz w:val="24"/>
                <w:szCs w:val="24"/>
                <w:lang w:val="en-IN"/>
              </w:rPr>
            </w:pPr>
          </w:p>
        </w:tc>
        <w:tc>
          <w:tcPr>
            <w:tcW w:w="5269" w:type="dxa"/>
          </w:tcPr>
          <w:p w14:paraId="5420B932">
            <w:pPr>
              <w:pStyle w:val="32"/>
              <w:spacing w:before="120" w:beforeAutospacing="0" w:afterAutospacing="0"/>
              <w:ind w:left="757" w:leftChars="344" w:right="73" w:rightChars="33"/>
              <w:rPr>
                <w:rFonts w:hint="default" w:ascii="Times New Roman" w:hAnsi="Times New Roman" w:cs="Times New Roman"/>
                <w:b/>
                <w:bCs/>
                <w:sz w:val="24"/>
                <w:szCs w:val="24"/>
              </w:rPr>
            </w:pPr>
            <w:r>
              <w:rPr>
                <w:rFonts w:hint="default" w:ascii="Times New Roman" w:hAnsi="Times New Roman" w:cs="Times New Roman"/>
                <w:b/>
                <w:bCs/>
                <w:sz w:val="24"/>
                <w:szCs w:val="24"/>
              </w:rPr>
              <w:t>SYSTEM REQUIREMENTS</w:t>
            </w:r>
          </w:p>
        </w:tc>
        <w:tc>
          <w:tcPr>
            <w:tcW w:w="1724" w:type="dxa"/>
          </w:tcPr>
          <w:p w14:paraId="066D95C6">
            <w:pPr>
              <w:pStyle w:val="32"/>
              <w:spacing w:before="163" w:line="302" w:lineRule="exact"/>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19</w:t>
            </w:r>
          </w:p>
        </w:tc>
      </w:tr>
      <w:tr w14:paraId="72BECEFB">
        <w:tblPrEx>
          <w:tblCellMar>
            <w:top w:w="0" w:type="dxa"/>
            <w:left w:w="0" w:type="dxa"/>
            <w:bottom w:w="0" w:type="dxa"/>
            <w:right w:w="0" w:type="dxa"/>
          </w:tblCellMar>
        </w:tblPrEx>
        <w:trPr>
          <w:trHeight w:val="366" w:hRule="atLeast"/>
        </w:trPr>
        <w:tc>
          <w:tcPr>
            <w:tcW w:w="2286" w:type="dxa"/>
            <w:vMerge w:val="continue"/>
          </w:tcPr>
          <w:p w14:paraId="61DF64DD">
            <w:pPr>
              <w:pStyle w:val="32"/>
              <w:jc w:val="center"/>
              <w:rPr>
                <w:rFonts w:hint="default" w:ascii="Times New Roman" w:hAnsi="Times New Roman" w:cs="Times New Roman"/>
                <w:sz w:val="24"/>
                <w:szCs w:val="24"/>
                <w:lang w:val="en-IN"/>
              </w:rPr>
            </w:pPr>
          </w:p>
        </w:tc>
        <w:tc>
          <w:tcPr>
            <w:tcW w:w="5269" w:type="dxa"/>
          </w:tcPr>
          <w:p w14:paraId="522D6C58">
            <w:pPr>
              <w:pStyle w:val="32"/>
              <w:spacing w:before="163" w:line="302" w:lineRule="exact"/>
              <w:ind w:left="781" w:leftChars="355" w:right="71" w:rightChars="0" w:firstLine="333" w:firstLineChars="139"/>
              <w:rPr>
                <w:rFonts w:hint="default" w:ascii="Times New Roman" w:hAnsi="Times New Roman" w:cs="Times New Roman"/>
                <w:b/>
                <w:bCs/>
                <w:sz w:val="24"/>
                <w:szCs w:val="24"/>
              </w:rPr>
            </w:pPr>
            <w:r>
              <w:rPr>
                <w:rFonts w:hint="default" w:ascii="Times New Roman" w:hAnsi="Times New Roman" w:cs="Times New Roman"/>
                <w:sz w:val="24"/>
                <w:szCs w:val="24"/>
              </w:rPr>
              <w:t>6.1</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"_bookmark11"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HARDWARE</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REQUIREMENTS</w:t>
            </w:r>
            <w:r>
              <w:rPr>
                <w:rFonts w:hint="default" w:ascii="Times New Roman" w:hAnsi="Times New Roman" w:cs="Times New Roman"/>
                <w:sz w:val="24"/>
                <w:szCs w:val="24"/>
              </w:rPr>
              <w:fldChar w:fldCharType="end"/>
            </w:r>
          </w:p>
        </w:tc>
        <w:tc>
          <w:tcPr>
            <w:tcW w:w="1724" w:type="dxa"/>
          </w:tcPr>
          <w:p w14:paraId="33A241B0">
            <w:pPr>
              <w:pStyle w:val="32"/>
              <w:spacing w:before="163" w:line="302" w:lineRule="exact"/>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19</w:t>
            </w:r>
          </w:p>
        </w:tc>
      </w:tr>
      <w:tr w14:paraId="26210D92">
        <w:tblPrEx>
          <w:tblCellMar>
            <w:top w:w="0" w:type="dxa"/>
            <w:left w:w="0" w:type="dxa"/>
            <w:bottom w:w="0" w:type="dxa"/>
            <w:right w:w="0" w:type="dxa"/>
          </w:tblCellMar>
        </w:tblPrEx>
        <w:trPr>
          <w:trHeight w:val="366" w:hRule="atLeast"/>
        </w:trPr>
        <w:tc>
          <w:tcPr>
            <w:tcW w:w="2286" w:type="dxa"/>
            <w:vMerge w:val="continue"/>
          </w:tcPr>
          <w:p w14:paraId="1D176F6B">
            <w:pPr>
              <w:pStyle w:val="32"/>
              <w:jc w:val="center"/>
              <w:rPr>
                <w:rFonts w:hint="default" w:ascii="Times New Roman" w:hAnsi="Times New Roman" w:cs="Times New Roman"/>
                <w:sz w:val="24"/>
                <w:szCs w:val="24"/>
                <w:lang w:val="en-IN"/>
              </w:rPr>
            </w:pPr>
          </w:p>
        </w:tc>
        <w:tc>
          <w:tcPr>
            <w:tcW w:w="5269" w:type="dxa"/>
          </w:tcPr>
          <w:p w14:paraId="271A15A5">
            <w:pPr>
              <w:pStyle w:val="32"/>
              <w:spacing w:before="163" w:line="302" w:lineRule="exact"/>
              <w:ind w:left="766" w:leftChars="348" w:right="71" w:rightChars="0" w:firstLine="297" w:firstLineChars="124"/>
              <w:rPr>
                <w:rFonts w:hint="default" w:ascii="Times New Roman" w:hAnsi="Times New Roman" w:cs="Times New Roman"/>
                <w:b/>
                <w:bCs/>
                <w:sz w:val="24"/>
                <w:szCs w:val="24"/>
              </w:rPr>
            </w:pPr>
            <w:r>
              <w:rPr>
                <w:rFonts w:hint="default" w:ascii="Times New Roman" w:hAnsi="Times New Roman" w:cs="Times New Roman"/>
                <w:sz w:val="24"/>
                <w:szCs w:val="24"/>
              </w:rPr>
              <w:t>6.2</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"_bookmark12"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SOFTWARE</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REQUIREMENTS</w:t>
            </w:r>
            <w:r>
              <w:rPr>
                <w:rFonts w:hint="default" w:ascii="Times New Roman" w:hAnsi="Times New Roman" w:cs="Times New Roman"/>
                <w:sz w:val="24"/>
                <w:szCs w:val="24"/>
              </w:rPr>
              <w:fldChar w:fldCharType="end"/>
            </w:r>
          </w:p>
        </w:tc>
        <w:tc>
          <w:tcPr>
            <w:tcW w:w="1724" w:type="dxa"/>
          </w:tcPr>
          <w:p w14:paraId="2EBD1024">
            <w:pPr>
              <w:pStyle w:val="32"/>
              <w:spacing w:before="163" w:line="302" w:lineRule="exact"/>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19</w:t>
            </w:r>
          </w:p>
        </w:tc>
      </w:tr>
      <w:tr w14:paraId="71E2E4E9">
        <w:tblPrEx>
          <w:tblCellMar>
            <w:top w:w="0" w:type="dxa"/>
            <w:left w:w="0" w:type="dxa"/>
            <w:bottom w:w="0" w:type="dxa"/>
            <w:right w:w="0" w:type="dxa"/>
          </w:tblCellMar>
        </w:tblPrEx>
        <w:trPr>
          <w:trHeight w:val="366" w:hRule="atLeast"/>
        </w:trPr>
        <w:tc>
          <w:tcPr>
            <w:tcW w:w="2286" w:type="dxa"/>
            <w:vMerge w:val="continue"/>
          </w:tcPr>
          <w:p w14:paraId="5D12615F">
            <w:pPr>
              <w:pStyle w:val="32"/>
              <w:jc w:val="center"/>
              <w:rPr>
                <w:rFonts w:hint="default" w:ascii="Times New Roman" w:hAnsi="Times New Roman" w:cs="Times New Roman"/>
                <w:sz w:val="24"/>
                <w:szCs w:val="24"/>
                <w:lang w:val="en-IN"/>
              </w:rPr>
            </w:pPr>
          </w:p>
        </w:tc>
        <w:tc>
          <w:tcPr>
            <w:tcW w:w="5269" w:type="dxa"/>
          </w:tcPr>
          <w:p w14:paraId="252E505B">
            <w:pPr>
              <w:pStyle w:val="32"/>
              <w:spacing w:before="163" w:line="302" w:lineRule="exact"/>
              <w:ind w:left="750" w:leftChars="341" w:right="85" w:rightChars="0" w:firstLine="297" w:firstLineChars="124"/>
              <w:rPr>
                <w:rFonts w:hint="default" w:ascii="Times New Roman" w:hAnsi="Times New Roman" w:cs="Times New Roman"/>
                <w:b/>
                <w:bCs/>
                <w:sz w:val="24"/>
                <w:szCs w:val="24"/>
              </w:rPr>
            </w:pPr>
            <w:r>
              <w:rPr>
                <w:rFonts w:hint="default" w:ascii="Times New Roman" w:hAnsi="Times New Roman" w:cs="Times New Roman"/>
                <w:sz w:val="24"/>
                <w:szCs w:val="24"/>
              </w:rPr>
              <w:t>6.3</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"_bookmark13"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HARDWARE DESCRIPTION</w:t>
            </w:r>
            <w:r>
              <w:rPr>
                <w:rFonts w:hint="default" w:ascii="Times New Roman" w:hAnsi="Times New Roman" w:cs="Times New Roman"/>
                <w:sz w:val="24"/>
                <w:szCs w:val="24"/>
              </w:rPr>
              <w:fldChar w:fldCharType="end"/>
            </w:r>
          </w:p>
        </w:tc>
        <w:tc>
          <w:tcPr>
            <w:tcW w:w="1724" w:type="dxa"/>
          </w:tcPr>
          <w:p w14:paraId="7CCD7A89">
            <w:pPr>
              <w:pStyle w:val="32"/>
              <w:spacing w:before="163" w:line="302" w:lineRule="exact"/>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19</w:t>
            </w:r>
          </w:p>
        </w:tc>
      </w:tr>
      <w:tr w14:paraId="2D28FFF4">
        <w:tblPrEx>
          <w:tblCellMar>
            <w:top w:w="0" w:type="dxa"/>
            <w:left w:w="0" w:type="dxa"/>
            <w:bottom w:w="0" w:type="dxa"/>
            <w:right w:w="0" w:type="dxa"/>
          </w:tblCellMar>
        </w:tblPrEx>
        <w:trPr>
          <w:trHeight w:val="366" w:hRule="atLeast"/>
        </w:trPr>
        <w:tc>
          <w:tcPr>
            <w:tcW w:w="2286" w:type="dxa"/>
            <w:vMerge w:val="continue"/>
          </w:tcPr>
          <w:p w14:paraId="2874A453">
            <w:pPr>
              <w:pStyle w:val="32"/>
              <w:jc w:val="center"/>
              <w:rPr>
                <w:rFonts w:hint="default" w:ascii="Times New Roman" w:hAnsi="Times New Roman" w:cs="Times New Roman"/>
                <w:sz w:val="24"/>
                <w:szCs w:val="24"/>
                <w:lang w:val="en-IN"/>
              </w:rPr>
            </w:pPr>
          </w:p>
        </w:tc>
        <w:tc>
          <w:tcPr>
            <w:tcW w:w="5269" w:type="dxa"/>
          </w:tcPr>
          <w:p w14:paraId="1DD0CA5D">
            <w:pPr>
              <w:pStyle w:val="32"/>
              <w:spacing w:before="163" w:line="302" w:lineRule="exact"/>
              <w:ind w:left="839" w:leftChars="0" w:right="71" w:rightChars="0" w:hanging="72" w:firstLineChars="0"/>
              <w:rPr>
                <w:rFonts w:hint="default" w:ascii="Times New Roman" w:hAnsi="Times New Roman" w:cs="Times New Roman"/>
                <w:b/>
                <w:bCs/>
                <w:sz w:val="24"/>
                <w:szCs w:val="24"/>
              </w:rPr>
            </w:pPr>
            <w:r>
              <w:rPr>
                <w:rFonts w:hint="default" w:ascii="Times New Roman" w:hAnsi="Times New Roman" w:cs="Times New Roman"/>
                <w:sz w:val="24"/>
                <w:szCs w:val="24"/>
              </w:rPr>
              <w:t xml:space="preserve"> </w:t>
            </w:r>
            <w:r>
              <w:rPr>
                <w:rFonts w:hint="default" w:cs="Times New Roman"/>
                <w:sz w:val="24"/>
                <w:szCs w:val="24"/>
                <w:lang w:val="en-IN"/>
              </w:rPr>
              <w:t xml:space="preserve">   </w:t>
            </w:r>
            <w:r>
              <w:rPr>
                <w:rFonts w:hint="default" w:ascii="Times New Roman" w:hAnsi="Times New Roman" w:cs="Times New Roman"/>
                <w:sz w:val="24"/>
                <w:szCs w:val="24"/>
              </w:rPr>
              <w:t>6.3.1</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"_bookmark14"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WINDOWS</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p>
        </w:tc>
        <w:tc>
          <w:tcPr>
            <w:tcW w:w="1724" w:type="dxa"/>
          </w:tcPr>
          <w:p w14:paraId="6DF00CD4">
            <w:pPr>
              <w:pStyle w:val="32"/>
              <w:spacing w:before="163" w:line="302" w:lineRule="exact"/>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19</w:t>
            </w:r>
          </w:p>
        </w:tc>
      </w:tr>
      <w:tr w14:paraId="129CBDCA">
        <w:tblPrEx>
          <w:tblCellMar>
            <w:top w:w="0" w:type="dxa"/>
            <w:left w:w="0" w:type="dxa"/>
            <w:bottom w:w="0" w:type="dxa"/>
            <w:right w:w="0" w:type="dxa"/>
          </w:tblCellMar>
        </w:tblPrEx>
        <w:trPr>
          <w:trHeight w:val="366" w:hRule="atLeast"/>
        </w:trPr>
        <w:tc>
          <w:tcPr>
            <w:tcW w:w="2286" w:type="dxa"/>
            <w:vMerge w:val="continue"/>
          </w:tcPr>
          <w:p w14:paraId="18EFEC84">
            <w:pPr>
              <w:pStyle w:val="32"/>
              <w:jc w:val="center"/>
              <w:rPr>
                <w:rFonts w:hint="default" w:ascii="Times New Roman" w:hAnsi="Times New Roman" w:cs="Times New Roman"/>
                <w:sz w:val="24"/>
                <w:szCs w:val="24"/>
                <w:lang w:val="en-IN"/>
              </w:rPr>
            </w:pPr>
          </w:p>
        </w:tc>
        <w:tc>
          <w:tcPr>
            <w:tcW w:w="5269" w:type="dxa"/>
          </w:tcPr>
          <w:p w14:paraId="47513242">
            <w:pPr>
              <w:pStyle w:val="32"/>
              <w:spacing w:before="163" w:afterAutospacing="0" w:line="302" w:lineRule="exact"/>
              <w:ind w:left="0" w:leftChars="0" w:right="73" w:rightChars="33" w:firstLine="1005" w:firstLineChars="419"/>
              <w:rPr>
                <w:rFonts w:hint="default" w:ascii="Times New Roman" w:hAnsi="Times New Roman" w:cs="Times New Roman"/>
                <w:b/>
                <w:bCs/>
                <w:sz w:val="24"/>
                <w:szCs w:val="24"/>
              </w:rPr>
            </w:pPr>
            <w:r>
              <w:rPr>
                <w:rFonts w:hint="default" w:ascii="Times New Roman" w:hAnsi="Times New Roman" w:cs="Times New Roman"/>
                <w:sz w:val="24"/>
                <w:szCs w:val="24"/>
              </w:rPr>
              <w:t>6.3.2</w:t>
            </w:r>
            <w:r>
              <w:rPr>
                <w:rFonts w:hint="default" w:ascii="Times New Roman" w:hAnsi="Times New Roman" w:cs="Times New Roman"/>
                <w:spacing w:val="-6"/>
                <w:sz w:val="24"/>
                <w:szCs w:val="24"/>
              </w:rPr>
              <w:t xml:space="preserve"> HTML</w:t>
            </w:r>
          </w:p>
        </w:tc>
        <w:tc>
          <w:tcPr>
            <w:tcW w:w="1724" w:type="dxa"/>
          </w:tcPr>
          <w:p w14:paraId="1101F18F">
            <w:pPr>
              <w:pStyle w:val="32"/>
              <w:spacing w:before="163" w:line="302" w:lineRule="exact"/>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20</w:t>
            </w:r>
          </w:p>
        </w:tc>
      </w:tr>
      <w:tr w14:paraId="67590754">
        <w:tblPrEx>
          <w:tblCellMar>
            <w:top w:w="0" w:type="dxa"/>
            <w:left w:w="0" w:type="dxa"/>
            <w:bottom w:w="0" w:type="dxa"/>
            <w:right w:w="0" w:type="dxa"/>
          </w:tblCellMar>
        </w:tblPrEx>
        <w:trPr>
          <w:trHeight w:val="366" w:hRule="atLeast"/>
        </w:trPr>
        <w:tc>
          <w:tcPr>
            <w:tcW w:w="2286" w:type="dxa"/>
            <w:vMerge w:val="continue"/>
          </w:tcPr>
          <w:p w14:paraId="2229A2C3">
            <w:pPr>
              <w:pStyle w:val="32"/>
              <w:jc w:val="center"/>
              <w:rPr>
                <w:rFonts w:hint="default" w:ascii="Times New Roman" w:hAnsi="Times New Roman" w:cs="Times New Roman"/>
                <w:sz w:val="24"/>
                <w:szCs w:val="24"/>
                <w:lang w:val="en-IN"/>
              </w:rPr>
            </w:pPr>
          </w:p>
        </w:tc>
        <w:tc>
          <w:tcPr>
            <w:tcW w:w="5269" w:type="dxa"/>
          </w:tcPr>
          <w:p w14:paraId="3255C50B">
            <w:pPr>
              <w:pStyle w:val="32"/>
              <w:spacing w:before="163" w:line="302" w:lineRule="exact"/>
              <w:ind w:left="766" w:leftChars="348" w:firstLine="240" w:firstLineChars="100"/>
              <w:rPr>
                <w:rFonts w:hint="default" w:ascii="Times New Roman" w:hAnsi="Times New Roman" w:cs="Times New Roman"/>
                <w:b/>
                <w:bCs/>
                <w:sz w:val="24"/>
                <w:szCs w:val="24"/>
              </w:rPr>
            </w:pPr>
            <w:r>
              <w:rPr>
                <w:rFonts w:hint="default" w:ascii="Times New Roman" w:hAnsi="Times New Roman" w:cs="Times New Roman"/>
                <w:sz w:val="24"/>
                <w:szCs w:val="24"/>
              </w:rPr>
              <w:t>6.3.3</w:t>
            </w:r>
            <w:r>
              <w:rPr>
                <w:rFonts w:hint="default" w:ascii="Times New Roman" w:hAnsi="Times New Roman" w:cs="Times New Roman"/>
                <w:spacing w:val="-4"/>
                <w:sz w:val="24"/>
                <w:szCs w:val="24"/>
              </w:rPr>
              <w:t xml:space="preserve"> CSS</w:t>
            </w:r>
          </w:p>
        </w:tc>
        <w:tc>
          <w:tcPr>
            <w:tcW w:w="1724" w:type="dxa"/>
          </w:tcPr>
          <w:p w14:paraId="1F75054C">
            <w:pPr>
              <w:pStyle w:val="32"/>
              <w:spacing w:before="163" w:line="302" w:lineRule="exact"/>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20</w:t>
            </w:r>
          </w:p>
        </w:tc>
      </w:tr>
      <w:tr w14:paraId="2F097388">
        <w:tblPrEx>
          <w:tblCellMar>
            <w:top w:w="0" w:type="dxa"/>
            <w:left w:w="0" w:type="dxa"/>
            <w:bottom w:w="0" w:type="dxa"/>
            <w:right w:w="0" w:type="dxa"/>
          </w:tblCellMar>
        </w:tblPrEx>
        <w:trPr>
          <w:trHeight w:val="553" w:hRule="atLeast"/>
        </w:trPr>
        <w:tc>
          <w:tcPr>
            <w:tcW w:w="2286" w:type="dxa"/>
            <w:vMerge w:val="continue"/>
          </w:tcPr>
          <w:p w14:paraId="5D7B0FBC">
            <w:pPr>
              <w:pStyle w:val="32"/>
              <w:jc w:val="center"/>
              <w:rPr>
                <w:rFonts w:hint="default" w:ascii="Times New Roman" w:hAnsi="Times New Roman" w:cs="Times New Roman"/>
                <w:sz w:val="24"/>
                <w:szCs w:val="24"/>
                <w:lang w:val="en-IN"/>
              </w:rPr>
            </w:pPr>
          </w:p>
        </w:tc>
        <w:tc>
          <w:tcPr>
            <w:tcW w:w="5269" w:type="dxa"/>
          </w:tcPr>
          <w:p w14:paraId="5517808E">
            <w:pPr>
              <w:pStyle w:val="32"/>
              <w:spacing w:before="163" w:afterAutospacing="0" w:line="302" w:lineRule="exact"/>
              <w:ind w:left="1021" w:leftChars="464" w:right="86" w:rightChars="39" w:firstLine="19" w:firstLineChars="8"/>
              <w:rPr>
                <w:rFonts w:hint="default" w:ascii="Times New Roman" w:hAnsi="Times New Roman" w:cs="Times New Roman"/>
                <w:b/>
                <w:bCs/>
                <w:sz w:val="24"/>
                <w:szCs w:val="24"/>
              </w:rPr>
            </w:pPr>
            <w:r>
              <w:rPr>
                <w:rFonts w:hint="default" w:ascii="Times New Roman" w:hAnsi="Times New Roman" w:cs="Times New Roman"/>
                <w:sz w:val="24"/>
                <w:szCs w:val="24"/>
              </w:rPr>
              <w:t>6.3.4</w:t>
            </w:r>
            <w:r>
              <w:rPr>
                <w:rFonts w:hint="default" w:ascii="Times New Roman" w:hAnsi="Times New Roman" w:cs="Times New Roman"/>
                <w:spacing w:val="-4"/>
                <w:sz w:val="24"/>
                <w:szCs w:val="24"/>
              </w:rPr>
              <w:t xml:space="preserve"> JAVASCRIPT</w:t>
            </w:r>
          </w:p>
        </w:tc>
        <w:tc>
          <w:tcPr>
            <w:tcW w:w="1724" w:type="dxa"/>
          </w:tcPr>
          <w:p w14:paraId="01AB9896">
            <w:pPr>
              <w:pStyle w:val="32"/>
              <w:spacing w:before="163" w:line="302" w:lineRule="exact"/>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21</w:t>
            </w:r>
          </w:p>
        </w:tc>
      </w:tr>
      <w:tr w14:paraId="38309864">
        <w:tblPrEx>
          <w:tblCellMar>
            <w:top w:w="0" w:type="dxa"/>
            <w:left w:w="0" w:type="dxa"/>
            <w:bottom w:w="0" w:type="dxa"/>
            <w:right w:w="0" w:type="dxa"/>
          </w:tblCellMar>
        </w:tblPrEx>
        <w:trPr>
          <w:trHeight w:val="90" w:hRule="atLeast"/>
        </w:trPr>
        <w:tc>
          <w:tcPr>
            <w:tcW w:w="2286" w:type="dxa"/>
            <w:vMerge w:val="continue"/>
          </w:tcPr>
          <w:p w14:paraId="18A1F55D">
            <w:pPr>
              <w:pStyle w:val="32"/>
              <w:jc w:val="center"/>
              <w:rPr>
                <w:rFonts w:hint="default" w:ascii="Times New Roman" w:hAnsi="Times New Roman" w:cs="Times New Roman"/>
                <w:sz w:val="24"/>
                <w:szCs w:val="24"/>
                <w:lang w:val="en-IN"/>
              </w:rPr>
            </w:pPr>
          </w:p>
        </w:tc>
        <w:tc>
          <w:tcPr>
            <w:tcW w:w="5269" w:type="dxa"/>
          </w:tcPr>
          <w:p w14:paraId="184EA9CF">
            <w:pPr>
              <w:pStyle w:val="32"/>
              <w:spacing w:before="163" w:line="302" w:lineRule="exact"/>
              <w:ind w:left="1360" w:leftChars="400" w:right="57" w:hanging="480" w:hangingChars="200"/>
              <w:rPr>
                <w:rFonts w:hint="default" w:ascii="Times New Roman" w:hAnsi="Times New Roman" w:cs="Times New Roman"/>
                <w:b/>
                <w:bCs/>
                <w:sz w:val="24"/>
                <w:szCs w:val="24"/>
              </w:rPr>
            </w:pPr>
            <w:r>
              <w:rPr>
                <w:rFonts w:hint="default" w:ascii="Times New Roman" w:hAnsi="Times New Roman" w:cs="Times New Roman"/>
                <w:sz w:val="24"/>
                <w:szCs w:val="24"/>
              </w:rPr>
              <w:t xml:space="preserve"> </w:t>
            </w:r>
            <w:r>
              <w:rPr>
                <w:rFonts w:hint="default" w:cs="Times New Roman"/>
                <w:sz w:val="24"/>
                <w:szCs w:val="24"/>
                <w:lang w:val="en-IN"/>
              </w:rPr>
              <w:t xml:space="preserve"> </w:t>
            </w:r>
            <w:r>
              <w:rPr>
                <w:rFonts w:hint="default" w:ascii="Times New Roman" w:hAnsi="Times New Roman" w:cs="Times New Roman"/>
                <w:sz w:val="24"/>
                <w:szCs w:val="24"/>
              </w:rPr>
              <w:t>6.4</w:t>
            </w:r>
            <w:r>
              <w:rPr>
                <w:rFonts w:hint="default" w:ascii="Times New Roman" w:hAnsi="Times New Roman" w:cs="Times New Roman"/>
                <w:spacing w:val="52"/>
                <w:sz w:val="24"/>
                <w:szCs w:val="24"/>
              </w:rPr>
              <w:t xml:space="preserve"> HTML FRONT END  DEVELOPMENT</w:t>
            </w:r>
          </w:p>
        </w:tc>
        <w:tc>
          <w:tcPr>
            <w:tcW w:w="1724" w:type="dxa"/>
          </w:tcPr>
          <w:p w14:paraId="1CD52672">
            <w:pPr>
              <w:pStyle w:val="32"/>
              <w:spacing w:before="163" w:line="302" w:lineRule="exact"/>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2</w:t>
            </w:r>
            <w:r>
              <w:rPr>
                <w:rFonts w:hint="default" w:cs="Times New Roman"/>
                <w:sz w:val="24"/>
                <w:szCs w:val="24"/>
                <w:lang w:val="en-IN"/>
              </w:rPr>
              <w:t>1</w:t>
            </w:r>
          </w:p>
        </w:tc>
      </w:tr>
      <w:tr w14:paraId="3FC60E38">
        <w:tblPrEx>
          <w:tblCellMar>
            <w:top w:w="0" w:type="dxa"/>
            <w:left w:w="0" w:type="dxa"/>
            <w:bottom w:w="0" w:type="dxa"/>
            <w:right w:w="0" w:type="dxa"/>
          </w:tblCellMar>
        </w:tblPrEx>
        <w:trPr>
          <w:trHeight w:val="366" w:hRule="atLeast"/>
        </w:trPr>
        <w:tc>
          <w:tcPr>
            <w:tcW w:w="2286" w:type="dxa"/>
            <w:vMerge w:val="continue"/>
          </w:tcPr>
          <w:p w14:paraId="3B52F7EA">
            <w:pPr>
              <w:pStyle w:val="32"/>
              <w:jc w:val="center"/>
              <w:rPr>
                <w:rFonts w:hint="default" w:ascii="Times New Roman" w:hAnsi="Times New Roman" w:cs="Times New Roman"/>
                <w:sz w:val="24"/>
                <w:szCs w:val="24"/>
                <w:lang w:val="en-IN"/>
              </w:rPr>
            </w:pPr>
          </w:p>
        </w:tc>
        <w:tc>
          <w:tcPr>
            <w:tcW w:w="5269" w:type="dxa"/>
          </w:tcPr>
          <w:p w14:paraId="78FD9FB3">
            <w:pPr>
              <w:pStyle w:val="32"/>
              <w:spacing w:before="163" w:line="302" w:lineRule="exact"/>
              <w:ind w:left="880" w:leftChars="400" w:firstLine="120" w:firstLineChars="50"/>
              <w:rPr>
                <w:rFonts w:hint="default" w:ascii="Times New Roman" w:hAnsi="Times New Roman" w:cs="Times New Roman"/>
                <w:b/>
                <w:bCs/>
                <w:sz w:val="24"/>
                <w:szCs w:val="24"/>
              </w:rPr>
            </w:pPr>
            <w:r>
              <w:rPr>
                <w:rFonts w:hint="default" w:ascii="Times New Roman" w:hAnsi="Times New Roman" w:cs="Times New Roman"/>
                <w:sz w:val="24"/>
                <w:szCs w:val="24"/>
              </w:rPr>
              <w:t>6.4.1</w:t>
            </w:r>
            <w:r>
              <w:rPr>
                <w:rFonts w:hint="default" w:ascii="Times New Roman" w:hAnsi="Times New Roman" w:cs="Times New Roman"/>
                <w:spacing w:val="-4"/>
                <w:sz w:val="24"/>
                <w:szCs w:val="24"/>
              </w:rPr>
              <w:t xml:space="preserve"> VISUAL STUDIO CODE</w:t>
            </w:r>
          </w:p>
        </w:tc>
        <w:tc>
          <w:tcPr>
            <w:tcW w:w="1724" w:type="dxa"/>
          </w:tcPr>
          <w:p w14:paraId="34E4921C">
            <w:pPr>
              <w:pStyle w:val="32"/>
              <w:spacing w:before="163" w:line="302" w:lineRule="exact"/>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2</w:t>
            </w:r>
            <w:r>
              <w:rPr>
                <w:rFonts w:hint="default" w:cs="Times New Roman"/>
                <w:sz w:val="24"/>
                <w:szCs w:val="24"/>
                <w:lang w:val="en-IN"/>
              </w:rPr>
              <w:t>3</w:t>
            </w:r>
          </w:p>
        </w:tc>
      </w:tr>
      <w:tr w14:paraId="3C6FFDC6">
        <w:tblPrEx>
          <w:tblCellMar>
            <w:top w:w="0" w:type="dxa"/>
            <w:left w:w="0" w:type="dxa"/>
            <w:bottom w:w="0" w:type="dxa"/>
            <w:right w:w="0" w:type="dxa"/>
          </w:tblCellMar>
        </w:tblPrEx>
        <w:trPr>
          <w:trHeight w:val="366" w:hRule="atLeast"/>
        </w:trPr>
        <w:tc>
          <w:tcPr>
            <w:tcW w:w="2286" w:type="dxa"/>
            <w:vMerge w:val="continue"/>
          </w:tcPr>
          <w:p w14:paraId="2C1C5037">
            <w:pPr>
              <w:pStyle w:val="32"/>
              <w:jc w:val="center"/>
              <w:rPr>
                <w:rFonts w:hint="default" w:ascii="Times New Roman" w:hAnsi="Times New Roman" w:cs="Times New Roman"/>
                <w:sz w:val="24"/>
                <w:szCs w:val="24"/>
                <w:lang w:val="en-IN"/>
              </w:rPr>
            </w:pPr>
          </w:p>
        </w:tc>
        <w:tc>
          <w:tcPr>
            <w:tcW w:w="5269" w:type="dxa"/>
          </w:tcPr>
          <w:p w14:paraId="553E0799">
            <w:pPr>
              <w:pStyle w:val="32"/>
              <w:spacing w:before="163" w:line="302" w:lineRule="exact"/>
              <w:ind w:left="834" w:leftChars="379" w:right="99" w:rightChars="45" w:firstLine="0" w:firstLineChars="0"/>
              <w:rPr>
                <w:rFonts w:hint="default" w:ascii="Times New Roman" w:hAnsi="Times New Roman" w:cs="Times New Roman"/>
                <w:b/>
                <w:bCs/>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6.5</w:t>
            </w:r>
            <w:r>
              <w:rPr>
                <w:rFonts w:hint="default" w:ascii="Times New Roman" w:hAnsi="Times New Roman" w:cs="Times New Roman"/>
                <w:spacing w:val="-8"/>
                <w:sz w:val="24"/>
                <w:szCs w:val="24"/>
              </w:rPr>
              <w:t xml:space="preserve"> VS CODE EXTENSIONS</w:t>
            </w:r>
          </w:p>
        </w:tc>
        <w:tc>
          <w:tcPr>
            <w:tcW w:w="1724" w:type="dxa"/>
          </w:tcPr>
          <w:p w14:paraId="47B66C92">
            <w:pPr>
              <w:pStyle w:val="32"/>
              <w:spacing w:before="163" w:line="302" w:lineRule="exact"/>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2</w:t>
            </w:r>
            <w:r>
              <w:rPr>
                <w:rFonts w:hint="default" w:cs="Times New Roman"/>
                <w:sz w:val="24"/>
                <w:szCs w:val="24"/>
                <w:lang w:val="en-IN"/>
              </w:rPr>
              <w:t>3</w:t>
            </w:r>
          </w:p>
        </w:tc>
      </w:tr>
      <w:tr w14:paraId="7CFECAB2">
        <w:tblPrEx>
          <w:tblCellMar>
            <w:top w:w="0" w:type="dxa"/>
            <w:left w:w="0" w:type="dxa"/>
            <w:bottom w:w="0" w:type="dxa"/>
            <w:right w:w="0" w:type="dxa"/>
          </w:tblCellMar>
        </w:tblPrEx>
        <w:trPr>
          <w:trHeight w:val="393" w:hRule="atLeast"/>
        </w:trPr>
        <w:tc>
          <w:tcPr>
            <w:tcW w:w="2286" w:type="dxa"/>
            <w:vMerge w:val="continue"/>
          </w:tcPr>
          <w:p w14:paraId="2F675B83">
            <w:pPr>
              <w:pStyle w:val="32"/>
              <w:jc w:val="center"/>
              <w:rPr>
                <w:rFonts w:hint="default" w:ascii="Times New Roman" w:hAnsi="Times New Roman" w:cs="Times New Roman"/>
                <w:sz w:val="24"/>
                <w:szCs w:val="24"/>
                <w:lang w:val="en-IN"/>
              </w:rPr>
            </w:pPr>
          </w:p>
        </w:tc>
        <w:tc>
          <w:tcPr>
            <w:tcW w:w="5269" w:type="dxa"/>
          </w:tcPr>
          <w:p w14:paraId="2B2E8E7A">
            <w:pPr>
              <w:pStyle w:val="32"/>
              <w:spacing w:before="178" w:line="180" w:lineRule="auto"/>
              <w:ind w:left="1021" w:leftChars="439" w:right="114" w:rightChars="52" w:hanging="55" w:hangingChars="23"/>
              <w:rPr>
                <w:rFonts w:hint="default" w:ascii="Times New Roman" w:hAnsi="Times New Roman" w:cs="Times New Roman"/>
                <w:sz w:val="24"/>
                <w:szCs w:val="24"/>
              </w:rPr>
            </w:pPr>
            <w:r>
              <w:rPr>
                <w:rFonts w:hint="default" w:ascii="Times New Roman" w:hAnsi="Times New Roman" w:cs="Times New Roman"/>
                <w:sz w:val="24"/>
                <w:szCs w:val="24"/>
              </w:rPr>
              <w:t xml:space="preserve">6.5.1 </w:t>
            </w:r>
            <w:r>
              <w:rPr>
                <w:rFonts w:hint="default" w:ascii="Times New Roman" w:hAnsi="Times New Roman" w:cs="Times New Roman"/>
                <w:spacing w:val="-8"/>
                <w:sz w:val="24"/>
                <w:szCs w:val="24"/>
              </w:rPr>
              <w:t xml:space="preserve">HTML CODE DESCRIPTION  </w:t>
            </w:r>
          </w:p>
          <w:p w14:paraId="341CA8A6">
            <w:pPr>
              <w:pStyle w:val="32"/>
              <w:spacing w:line="302" w:lineRule="exact"/>
              <w:ind w:left="757"/>
              <w:rPr>
                <w:rFonts w:hint="default" w:ascii="Times New Roman" w:hAnsi="Times New Roman" w:cs="Times New Roman"/>
                <w:b/>
                <w:bCs/>
                <w:sz w:val="24"/>
                <w:szCs w:val="24"/>
              </w:rPr>
            </w:pPr>
          </w:p>
        </w:tc>
        <w:tc>
          <w:tcPr>
            <w:tcW w:w="1724" w:type="dxa"/>
          </w:tcPr>
          <w:p w14:paraId="4A7EC956">
            <w:pPr>
              <w:pStyle w:val="32"/>
              <w:spacing w:before="163" w:line="302" w:lineRule="exact"/>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2</w:t>
            </w:r>
            <w:r>
              <w:rPr>
                <w:rFonts w:hint="default" w:cs="Times New Roman"/>
                <w:sz w:val="24"/>
                <w:szCs w:val="24"/>
                <w:lang w:val="en-IN"/>
              </w:rPr>
              <w:t>5</w:t>
            </w:r>
          </w:p>
        </w:tc>
      </w:tr>
      <w:tr w14:paraId="5A0E5E2B">
        <w:tblPrEx>
          <w:tblCellMar>
            <w:top w:w="0" w:type="dxa"/>
            <w:left w:w="0" w:type="dxa"/>
            <w:bottom w:w="0" w:type="dxa"/>
            <w:right w:w="0" w:type="dxa"/>
          </w:tblCellMar>
        </w:tblPrEx>
        <w:trPr>
          <w:trHeight w:val="366" w:hRule="atLeast"/>
        </w:trPr>
        <w:tc>
          <w:tcPr>
            <w:tcW w:w="2286" w:type="dxa"/>
            <w:vMerge w:val="continue"/>
          </w:tcPr>
          <w:p w14:paraId="55B3026D">
            <w:pPr>
              <w:pStyle w:val="32"/>
              <w:jc w:val="center"/>
              <w:rPr>
                <w:rFonts w:hint="default" w:ascii="Times New Roman" w:hAnsi="Times New Roman" w:cs="Times New Roman"/>
                <w:sz w:val="24"/>
                <w:szCs w:val="24"/>
                <w:lang w:val="en-IN"/>
              </w:rPr>
            </w:pPr>
          </w:p>
        </w:tc>
        <w:tc>
          <w:tcPr>
            <w:tcW w:w="5269" w:type="dxa"/>
          </w:tcPr>
          <w:p w14:paraId="4F7101DD">
            <w:pPr>
              <w:pStyle w:val="32"/>
              <w:spacing w:before="163" w:line="302" w:lineRule="exact"/>
              <w:ind w:left="601" w:leftChars="273" w:firstLine="0" w:firstLineChars="0"/>
              <w:rPr>
                <w:rFonts w:hint="default" w:ascii="Times New Roman" w:hAnsi="Times New Roman" w:cs="Times New Roman"/>
                <w:b/>
                <w:bCs/>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6.5.1.1 HTML STRUCTURE     </w:t>
            </w:r>
          </w:p>
        </w:tc>
        <w:tc>
          <w:tcPr>
            <w:tcW w:w="1724" w:type="dxa"/>
          </w:tcPr>
          <w:p w14:paraId="3D615533">
            <w:pPr>
              <w:pStyle w:val="32"/>
              <w:spacing w:before="163" w:line="302" w:lineRule="exact"/>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2</w:t>
            </w:r>
            <w:r>
              <w:rPr>
                <w:rFonts w:hint="default" w:cs="Times New Roman"/>
                <w:sz w:val="24"/>
                <w:szCs w:val="24"/>
                <w:lang w:val="en-IN"/>
              </w:rPr>
              <w:t>5</w:t>
            </w:r>
          </w:p>
        </w:tc>
      </w:tr>
      <w:tr w14:paraId="6F246667">
        <w:tblPrEx>
          <w:tblCellMar>
            <w:top w:w="0" w:type="dxa"/>
            <w:left w:w="0" w:type="dxa"/>
            <w:bottom w:w="0" w:type="dxa"/>
            <w:right w:w="0" w:type="dxa"/>
          </w:tblCellMar>
        </w:tblPrEx>
        <w:trPr>
          <w:trHeight w:val="366" w:hRule="atLeast"/>
        </w:trPr>
        <w:tc>
          <w:tcPr>
            <w:tcW w:w="2286" w:type="dxa"/>
            <w:vMerge w:val="continue"/>
          </w:tcPr>
          <w:p w14:paraId="743F6CE3">
            <w:pPr>
              <w:pStyle w:val="32"/>
              <w:jc w:val="center"/>
              <w:rPr>
                <w:rFonts w:hint="default" w:ascii="Times New Roman" w:hAnsi="Times New Roman" w:cs="Times New Roman"/>
                <w:sz w:val="24"/>
                <w:szCs w:val="24"/>
                <w:lang w:val="en-IN"/>
              </w:rPr>
            </w:pPr>
          </w:p>
        </w:tc>
        <w:tc>
          <w:tcPr>
            <w:tcW w:w="5269" w:type="dxa"/>
          </w:tcPr>
          <w:p w14:paraId="4041356E">
            <w:pPr>
              <w:pStyle w:val="32"/>
              <w:spacing w:before="163" w:line="302" w:lineRule="exact"/>
              <w:ind w:left="603" w:leftChars="274" w:firstLine="0" w:firstLineChars="0"/>
              <w:rPr>
                <w:rFonts w:hint="default" w:ascii="Times New Roman" w:hAnsi="Times New Roman" w:cs="Times New Roman"/>
                <w:b/>
                <w:bCs/>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6.5.1.2 CSS STYLING</w:t>
            </w:r>
          </w:p>
        </w:tc>
        <w:tc>
          <w:tcPr>
            <w:tcW w:w="1724" w:type="dxa"/>
          </w:tcPr>
          <w:p w14:paraId="20AB8545">
            <w:pPr>
              <w:pStyle w:val="32"/>
              <w:spacing w:before="163" w:line="302" w:lineRule="exact"/>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2</w:t>
            </w:r>
            <w:r>
              <w:rPr>
                <w:rFonts w:hint="default" w:cs="Times New Roman"/>
                <w:sz w:val="24"/>
                <w:szCs w:val="24"/>
                <w:lang w:val="en-IN"/>
              </w:rPr>
              <w:t>5</w:t>
            </w:r>
          </w:p>
        </w:tc>
      </w:tr>
      <w:tr w14:paraId="6C185E92">
        <w:tblPrEx>
          <w:tblCellMar>
            <w:top w:w="0" w:type="dxa"/>
            <w:left w:w="0" w:type="dxa"/>
            <w:bottom w:w="0" w:type="dxa"/>
            <w:right w:w="0" w:type="dxa"/>
          </w:tblCellMar>
        </w:tblPrEx>
        <w:trPr>
          <w:trHeight w:val="366" w:hRule="atLeast"/>
        </w:trPr>
        <w:tc>
          <w:tcPr>
            <w:tcW w:w="2286" w:type="dxa"/>
            <w:vMerge w:val="continue"/>
          </w:tcPr>
          <w:p w14:paraId="6279826A">
            <w:pPr>
              <w:pStyle w:val="32"/>
              <w:jc w:val="center"/>
              <w:rPr>
                <w:rFonts w:hint="default" w:ascii="Times New Roman" w:hAnsi="Times New Roman" w:cs="Times New Roman"/>
                <w:sz w:val="24"/>
                <w:szCs w:val="24"/>
                <w:lang w:val="en-IN"/>
              </w:rPr>
            </w:pPr>
          </w:p>
        </w:tc>
        <w:tc>
          <w:tcPr>
            <w:tcW w:w="5269" w:type="dxa"/>
          </w:tcPr>
          <w:p w14:paraId="6A8D063B">
            <w:pPr>
              <w:pStyle w:val="32"/>
              <w:spacing w:before="163" w:afterAutospacing="0" w:line="302" w:lineRule="exact"/>
              <w:ind w:left="557" w:leftChars="253" w:right="101" w:rightChars="46" w:firstLine="0" w:firstLineChars="0"/>
              <w:rPr>
                <w:rFonts w:hint="default" w:ascii="Times New Roman" w:hAnsi="Times New Roman" w:cs="Times New Roman"/>
                <w:b/>
                <w:bCs/>
                <w:sz w:val="24"/>
                <w:szCs w:val="24"/>
              </w:rPr>
            </w:pPr>
            <w:r>
              <w:rPr>
                <w:rFonts w:hint="default" w:ascii="Times New Roman" w:hAnsi="Times New Roman" w:cs="Times New Roman"/>
                <w:sz w:val="24"/>
                <w:szCs w:val="24"/>
              </w:rPr>
              <w:t xml:space="preserve">   6.5.1.3 JAVASCRIPT  FUNCTIONALITY</w:t>
            </w:r>
          </w:p>
        </w:tc>
        <w:tc>
          <w:tcPr>
            <w:tcW w:w="1724" w:type="dxa"/>
          </w:tcPr>
          <w:p w14:paraId="3F34EA96">
            <w:pPr>
              <w:pStyle w:val="32"/>
              <w:spacing w:before="163" w:line="302" w:lineRule="exact"/>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2</w:t>
            </w:r>
            <w:r>
              <w:rPr>
                <w:rFonts w:hint="default" w:cs="Times New Roman"/>
                <w:sz w:val="24"/>
                <w:szCs w:val="24"/>
                <w:lang w:val="en-IN"/>
              </w:rPr>
              <w:t>6</w:t>
            </w:r>
          </w:p>
        </w:tc>
      </w:tr>
      <w:tr w14:paraId="712E678D">
        <w:tblPrEx>
          <w:tblCellMar>
            <w:top w:w="0" w:type="dxa"/>
            <w:left w:w="0" w:type="dxa"/>
            <w:bottom w:w="0" w:type="dxa"/>
            <w:right w:w="0" w:type="dxa"/>
          </w:tblCellMar>
        </w:tblPrEx>
        <w:trPr>
          <w:trHeight w:val="366" w:hRule="atLeast"/>
        </w:trPr>
        <w:tc>
          <w:tcPr>
            <w:tcW w:w="2286" w:type="dxa"/>
            <w:vMerge w:val="continue"/>
          </w:tcPr>
          <w:p w14:paraId="7DF0FE52">
            <w:pPr>
              <w:pStyle w:val="32"/>
              <w:jc w:val="center"/>
              <w:rPr>
                <w:rFonts w:hint="default" w:ascii="Times New Roman" w:hAnsi="Times New Roman" w:cs="Times New Roman"/>
                <w:sz w:val="24"/>
                <w:szCs w:val="24"/>
                <w:lang w:val="en-IN"/>
              </w:rPr>
            </w:pPr>
          </w:p>
        </w:tc>
        <w:tc>
          <w:tcPr>
            <w:tcW w:w="5269" w:type="dxa"/>
          </w:tcPr>
          <w:p w14:paraId="21599696">
            <w:pPr>
              <w:pStyle w:val="32"/>
              <w:spacing w:before="163" w:after="57" w:afterLines="24" w:line="302" w:lineRule="exact"/>
              <w:ind w:left="572" w:leftChars="260" w:right="73" w:rightChars="33" w:firstLine="0" w:firstLineChars="0"/>
              <w:rPr>
                <w:rFonts w:hint="default" w:ascii="Times New Roman" w:hAnsi="Times New Roman" w:cs="Times New Roman"/>
                <w:b/>
                <w:bCs/>
                <w:sz w:val="24"/>
                <w:szCs w:val="24"/>
              </w:rPr>
            </w:pPr>
            <w:r>
              <w:rPr>
                <w:rFonts w:hint="default" w:ascii="Times New Roman" w:hAnsi="Times New Roman" w:cs="Times New Roman"/>
                <w:sz w:val="24"/>
                <w:szCs w:val="24"/>
              </w:rPr>
              <w:t xml:space="preserve">   6.5.1.4 EXTERNAL DEPENDENCIES </w:t>
            </w:r>
          </w:p>
        </w:tc>
        <w:tc>
          <w:tcPr>
            <w:tcW w:w="1724" w:type="dxa"/>
          </w:tcPr>
          <w:p w14:paraId="14EE8082">
            <w:pPr>
              <w:pStyle w:val="32"/>
              <w:spacing w:before="163" w:line="302" w:lineRule="exact"/>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2</w:t>
            </w:r>
            <w:r>
              <w:rPr>
                <w:rFonts w:hint="default" w:cs="Times New Roman"/>
                <w:sz w:val="24"/>
                <w:szCs w:val="24"/>
                <w:lang w:val="en-IN"/>
              </w:rPr>
              <w:t>6</w:t>
            </w:r>
          </w:p>
        </w:tc>
      </w:tr>
      <w:tr w14:paraId="38B04182">
        <w:tblPrEx>
          <w:tblCellMar>
            <w:top w:w="0" w:type="dxa"/>
            <w:left w:w="0" w:type="dxa"/>
            <w:bottom w:w="0" w:type="dxa"/>
            <w:right w:w="0" w:type="dxa"/>
          </w:tblCellMar>
        </w:tblPrEx>
        <w:trPr>
          <w:trHeight w:val="366" w:hRule="atLeast"/>
        </w:trPr>
        <w:tc>
          <w:tcPr>
            <w:tcW w:w="2286" w:type="dxa"/>
            <w:vMerge w:val="restart"/>
          </w:tcPr>
          <w:p w14:paraId="3118B9E4">
            <w:pPr>
              <w:pStyle w:val="32"/>
              <w:jc w:val="center"/>
              <w:rPr>
                <w:sz w:val="24"/>
                <w:szCs w:val="24"/>
                <w:lang w:val="en-IN"/>
              </w:rPr>
            </w:pPr>
          </w:p>
          <w:p w14:paraId="14016D1F">
            <w:pPr>
              <w:pStyle w:val="32"/>
              <w:jc w:val="center"/>
              <w:rPr>
                <w:sz w:val="24"/>
                <w:szCs w:val="24"/>
                <w:lang w:val="en-IN"/>
              </w:rPr>
            </w:pPr>
            <w:r>
              <w:rPr>
                <w:sz w:val="24"/>
                <w:szCs w:val="24"/>
                <w:lang w:val="en-IN"/>
              </w:rPr>
              <w:t>7</w:t>
            </w:r>
          </w:p>
        </w:tc>
        <w:tc>
          <w:tcPr>
            <w:tcW w:w="5269" w:type="dxa"/>
          </w:tcPr>
          <w:p w14:paraId="15C3F70F">
            <w:pPr>
              <w:pStyle w:val="32"/>
              <w:spacing w:before="163" w:after="57" w:afterLines="24" w:line="302" w:lineRule="exact"/>
              <w:ind w:right="73" w:rightChars="33"/>
              <w:rPr>
                <w:b/>
                <w:bCs/>
                <w:sz w:val="24"/>
                <w:szCs w:val="24"/>
              </w:rPr>
            </w:pPr>
            <w:r>
              <w:rPr>
                <w:b/>
                <w:bCs/>
                <w:sz w:val="24"/>
                <w:szCs w:val="24"/>
              </w:rPr>
              <w:t xml:space="preserve">          SYSTEM</w:t>
            </w:r>
            <w:r>
              <w:rPr>
                <w:b/>
                <w:bCs/>
                <w:spacing w:val="-5"/>
                <w:sz w:val="24"/>
                <w:szCs w:val="24"/>
              </w:rPr>
              <w:t xml:space="preserve"> </w:t>
            </w:r>
            <w:r>
              <w:rPr>
                <w:b/>
                <w:bCs/>
                <w:sz w:val="24"/>
                <w:szCs w:val="24"/>
              </w:rPr>
              <w:t>TESTING</w:t>
            </w:r>
          </w:p>
        </w:tc>
        <w:tc>
          <w:tcPr>
            <w:tcW w:w="1724" w:type="dxa"/>
          </w:tcPr>
          <w:p w14:paraId="19E9C827">
            <w:pPr>
              <w:pStyle w:val="32"/>
              <w:spacing w:before="163" w:line="302" w:lineRule="exact"/>
              <w:jc w:val="center"/>
              <w:rPr>
                <w:rFonts w:hint="default"/>
                <w:sz w:val="24"/>
                <w:szCs w:val="24"/>
                <w:lang w:val="en-IN"/>
              </w:rPr>
            </w:pPr>
            <w:r>
              <w:rPr>
                <w:sz w:val="24"/>
                <w:szCs w:val="24"/>
                <w:lang w:val="en-IN"/>
              </w:rPr>
              <w:t>2</w:t>
            </w:r>
            <w:r>
              <w:rPr>
                <w:rFonts w:hint="default"/>
                <w:sz w:val="24"/>
                <w:szCs w:val="24"/>
                <w:lang w:val="en-IN"/>
              </w:rPr>
              <w:t>7</w:t>
            </w:r>
          </w:p>
        </w:tc>
      </w:tr>
      <w:tr w14:paraId="56517EAB">
        <w:tblPrEx>
          <w:tblCellMar>
            <w:top w:w="0" w:type="dxa"/>
            <w:left w:w="0" w:type="dxa"/>
            <w:bottom w:w="0" w:type="dxa"/>
            <w:right w:w="0" w:type="dxa"/>
          </w:tblCellMar>
        </w:tblPrEx>
        <w:trPr>
          <w:trHeight w:val="366" w:hRule="atLeast"/>
        </w:trPr>
        <w:tc>
          <w:tcPr>
            <w:tcW w:w="2286" w:type="dxa"/>
            <w:vMerge w:val="continue"/>
          </w:tcPr>
          <w:p w14:paraId="5CCDDAB0">
            <w:pPr>
              <w:pStyle w:val="32"/>
              <w:jc w:val="center"/>
              <w:rPr>
                <w:sz w:val="24"/>
                <w:szCs w:val="24"/>
                <w:lang w:val="en-IN"/>
              </w:rPr>
            </w:pPr>
          </w:p>
        </w:tc>
        <w:tc>
          <w:tcPr>
            <w:tcW w:w="5269" w:type="dxa"/>
          </w:tcPr>
          <w:p w14:paraId="604B7032">
            <w:pPr>
              <w:pStyle w:val="32"/>
              <w:spacing w:before="163" w:after="57" w:afterLines="24" w:line="302" w:lineRule="exact"/>
              <w:ind w:left="711" w:leftChars="323" w:right="121" w:rightChars="55" w:firstLine="120" w:firstLineChars="50"/>
              <w:rPr>
                <w:sz w:val="24"/>
                <w:szCs w:val="24"/>
              </w:rPr>
            </w:pPr>
            <w:r>
              <w:rPr>
                <w:sz w:val="24"/>
                <w:szCs w:val="24"/>
                <w:lang w:val="en-IN"/>
              </w:rPr>
              <w:t xml:space="preserve">7.1 TESTING STEPS    </w:t>
            </w:r>
          </w:p>
        </w:tc>
        <w:tc>
          <w:tcPr>
            <w:tcW w:w="1724" w:type="dxa"/>
          </w:tcPr>
          <w:p w14:paraId="491C1B56">
            <w:pPr>
              <w:pStyle w:val="32"/>
              <w:spacing w:before="163" w:line="302" w:lineRule="exact"/>
              <w:jc w:val="center"/>
              <w:rPr>
                <w:rFonts w:hint="default"/>
                <w:sz w:val="24"/>
                <w:szCs w:val="24"/>
                <w:lang w:val="en-IN"/>
              </w:rPr>
            </w:pPr>
            <w:r>
              <w:rPr>
                <w:rFonts w:hint="default"/>
                <w:sz w:val="24"/>
                <w:szCs w:val="24"/>
                <w:lang w:val="en-IN"/>
              </w:rPr>
              <w:t>27</w:t>
            </w:r>
          </w:p>
        </w:tc>
      </w:tr>
      <w:tr w14:paraId="4AED87CB">
        <w:tblPrEx>
          <w:tblCellMar>
            <w:top w:w="0" w:type="dxa"/>
            <w:left w:w="0" w:type="dxa"/>
            <w:bottom w:w="0" w:type="dxa"/>
            <w:right w:w="0" w:type="dxa"/>
          </w:tblCellMar>
        </w:tblPrEx>
        <w:trPr>
          <w:trHeight w:val="366" w:hRule="atLeast"/>
        </w:trPr>
        <w:tc>
          <w:tcPr>
            <w:tcW w:w="2286" w:type="dxa"/>
            <w:vMerge w:val="continue"/>
          </w:tcPr>
          <w:p w14:paraId="0F754A74">
            <w:pPr>
              <w:pStyle w:val="32"/>
              <w:jc w:val="center"/>
              <w:rPr>
                <w:sz w:val="24"/>
                <w:szCs w:val="24"/>
                <w:lang w:val="en-IN"/>
              </w:rPr>
            </w:pPr>
          </w:p>
        </w:tc>
        <w:tc>
          <w:tcPr>
            <w:tcW w:w="5269" w:type="dxa"/>
          </w:tcPr>
          <w:p w14:paraId="21B5FFF0">
            <w:pPr>
              <w:pStyle w:val="32"/>
              <w:spacing w:before="163" w:after="57" w:afterLines="24" w:line="302" w:lineRule="exact"/>
              <w:ind w:left="785" w:leftChars="357" w:right="73" w:rightChars="33" w:firstLine="0" w:firstLineChars="0"/>
              <w:rPr>
                <w:sz w:val="24"/>
                <w:szCs w:val="24"/>
                <w:lang w:val="en-IN"/>
              </w:rPr>
            </w:pPr>
            <w:r>
              <w:rPr>
                <w:sz w:val="24"/>
                <w:szCs w:val="24"/>
                <w:lang w:val="en-IN"/>
              </w:rPr>
              <w:t xml:space="preserve">7.1.1 TYPES OF TESTS   </w:t>
            </w:r>
          </w:p>
        </w:tc>
        <w:tc>
          <w:tcPr>
            <w:tcW w:w="1724" w:type="dxa"/>
          </w:tcPr>
          <w:p w14:paraId="5E284BB7">
            <w:pPr>
              <w:pStyle w:val="32"/>
              <w:spacing w:before="163" w:line="302" w:lineRule="exact"/>
              <w:jc w:val="center"/>
              <w:rPr>
                <w:rFonts w:hint="default"/>
                <w:sz w:val="24"/>
                <w:szCs w:val="24"/>
                <w:lang w:val="en-IN"/>
              </w:rPr>
            </w:pPr>
            <w:r>
              <w:rPr>
                <w:rFonts w:hint="default"/>
                <w:sz w:val="24"/>
                <w:szCs w:val="24"/>
                <w:lang w:val="en-IN"/>
              </w:rPr>
              <w:t>27</w:t>
            </w:r>
          </w:p>
        </w:tc>
      </w:tr>
      <w:tr w14:paraId="3ADDE7D2">
        <w:tblPrEx>
          <w:tblCellMar>
            <w:top w:w="0" w:type="dxa"/>
            <w:left w:w="0" w:type="dxa"/>
            <w:bottom w:w="0" w:type="dxa"/>
            <w:right w:w="0" w:type="dxa"/>
          </w:tblCellMar>
        </w:tblPrEx>
        <w:trPr>
          <w:trHeight w:val="366" w:hRule="atLeast"/>
        </w:trPr>
        <w:tc>
          <w:tcPr>
            <w:tcW w:w="2286" w:type="dxa"/>
            <w:vMerge w:val="continue"/>
          </w:tcPr>
          <w:p w14:paraId="157F4832">
            <w:pPr>
              <w:pStyle w:val="32"/>
              <w:jc w:val="center"/>
              <w:rPr>
                <w:sz w:val="24"/>
                <w:szCs w:val="24"/>
                <w:lang w:val="en-IN"/>
              </w:rPr>
            </w:pPr>
          </w:p>
        </w:tc>
        <w:tc>
          <w:tcPr>
            <w:tcW w:w="5269" w:type="dxa"/>
          </w:tcPr>
          <w:p w14:paraId="4F016AA6">
            <w:pPr>
              <w:pStyle w:val="32"/>
              <w:spacing w:before="163" w:after="57" w:afterLines="24" w:line="302" w:lineRule="exact"/>
              <w:ind w:left="660" w:right="73" w:rightChars="33"/>
              <w:rPr>
                <w:sz w:val="24"/>
                <w:szCs w:val="24"/>
                <w:lang w:val="en-IN"/>
              </w:rPr>
            </w:pPr>
            <w:r>
              <w:rPr>
                <w:sz w:val="24"/>
                <w:szCs w:val="24"/>
              </w:rPr>
              <w:t xml:space="preserve"> </w:t>
            </w:r>
            <w:r>
              <w:rPr>
                <w:rFonts w:hint="default"/>
                <w:sz w:val="24"/>
                <w:szCs w:val="24"/>
                <w:lang w:val="en-IN"/>
              </w:rPr>
              <w:t xml:space="preserve">  </w:t>
            </w:r>
            <w:r>
              <w:rPr>
                <w:sz w:val="24"/>
                <w:szCs w:val="24"/>
              </w:rPr>
              <w:t xml:space="preserve">7.1.1.1 UNIT TESTING </w:t>
            </w:r>
          </w:p>
        </w:tc>
        <w:tc>
          <w:tcPr>
            <w:tcW w:w="1724" w:type="dxa"/>
          </w:tcPr>
          <w:p w14:paraId="04653CE6">
            <w:pPr>
              <w:pStyle w:val="32"/>
              <w:spacing w:before="163" w:line="302" w:lineRule="exact"/>
              <w:jc w:val="center"/>
              <w:rPr>
                <w:rFonts w:hint="default"/>
                <w:sz w:val="24"/>
                <w:szCs w:val="24"/>
                <w:lang w:val="en-IN"/>
              </w:rPr>
            </w:pPr>
            <w:r>
              <w:rPr>
                <w:rFonts w:hint="default"/>
                <w:sz w:val="24"/>
                <w:szCs w:val="24"/>
                <w:lang w:val="en-IN"/>
              </w:rPr>
              <w:t>27</w:t>
            </w:r>
          </w:p>
        </w:tc>
      </w:tr>
      <w:tr w14:paraId="616A2C23">
        <w:tblPrEx>
          <w:tblCellMar>
            <w:top w:w="0" w:type="dxa"/>
            <w:left w:w="0" w:type="dxa"/>
            <w:bottom w:w="0" w:type="dxa"/>
            <w:right w:w="0" w:type="dxa"/>
          </w:tblCellMar>
        </w:tblPrEx>
        <w:trPr>
          <w:trHeight w:val="366" w:hRule="atLeast"/>
        </w:trPr>
        <w:tc>
          <w:tcPr>
            <w:tcW w:w="2286" w:type="dxa"/>
            <w:vMerge w:val="continue"/>
          </w:tcPr>
          <w:p w14:paraId="6E1339D4">
            <w:pPr>
              <w:pStyle w:val="32"/>
              <w:jc w:val="center"/>
              <w:rPr>
                <w:sz w:val="24"/>
                <w:szCs w:val="24"/>
                <w:lang w:val="en-IN"/>
              </w:rPr>
            </w:pPr>
          </w:p>
        </w:tc>
        <w:tc>
          <w:tcPr>
            <w:tcW w:w="5269" w:type="dxa"/>
          </w:tcPr>
          <w:p w14:paraId="729E7259">
            <w:pPr>
              <w:pStyle w:val="32"/>
              <w:spacing w:before="163" w:after="57" w:afterLines="24" w:line="302" w:lineRule="exact"/>
              <w:ind w:right="73" w:rightChars="33" w:firstLine="660"/>
              <w:rPr>
                <w:sz w:val="24"/>
                <w:szCs w:val="24"/>
                <w:lang w:val="en-IN"/>
              </w:rPr>
            </w:pPr>
            <w:r>
              <w:rPr>
                <w:sz w:val="24"/>
                <w:szCs w:val="24"/>
              </w:rPr>
              <w:t xml:space="preserve"> </w:t>
            </w:r>
            <w:r>
              <w:rPr>
                <w:rFonts w:hint="default"/>
                <w:sz w:val="24"/>
                <w:szCs w:val="24"/>
                <w:lang w:val="en-IN"/>
              </w:rPr>
              <w:t xml:space="preserve">  </w:t>
            </w:r>
            <w:r>
              <w:rPr>
                <w:sz w:val="24"/>
                <w:szCs w:val="24"/>
              </w:rPr>
              <w:t xml:space="preserve">7.1.1.2 </w:t>
            </w:r>
            <w:r>
              <w:rPr>
                <w:sz w:val="24"/>
                <w:szCs w:val="24"/>
                <w:lang w:val="en-IN"/>
              </w:rPr>
              <w:t>SYSTEM TESTING</w:t>
            </w:r>
          </w:p>
        </w:tc>
        <w:tc>
          <w:tcPr>
            <w:tcW w:w="1724" w:type="dxa"/>
          </w:tcPr>
          <w:p w14:paraId="4395B5BF">
            <w:pPr>
              <w:pStyle w:val="32"/>
              <w:spacing w:before="163" w:line="302" w:lineRule="exact"/>
              <w:jc w:val="center"/>
              <w:rPr>
                <w:rFonts w:hint="default"/>
                <w:sz w:val="24"/>
                <w:szCs w:val="24"/>
                <w:lang w:val="en-IN"/>
              </w:rPr>
            </w:pPr>
            <w:r>
              <w:rPr>
                <w:rFonts w:hint="default"/>
                <w:sz w:val="24"/>
                <w:szCs w:val="24"/>
                <w:lang w:val="en-IN"/>
              </w:rPr>
              <w:t>28</w:t>
            </w:r>
          </w:p>
        </w:tc>
      </w:tr>
      <w:tr w14:paraId="5B9D04AD">
        <w:tblPrEx>
          <w:tblCellMar>
            <w:top w:w="0" w:type="dxa"/>
            <w:left w:w="0" w:type="dxa"/>
            <w:bottom w:w="0" w:type="dxa"/>
            <w:right w:w="0" w:type="dxa"/>
          </w:tblCellMar>
        </w:tblPrEx>
        <w:trPr>
          <w:trHeight w:val="366" w:hRule="atLeast"/>
        </w:trPr>
        <w:tc>
          <w:tcPr>
            <w:tcW w:w="2286" w:type="dxa"/>
            <w:vMerge w:val="continue"/>
          </w:tcPr>
          <w:p w14:paraId="412C2D0E">
            <w:pPr>
              <w:pStyle w:val="32"/>
              <w:jc w:val="center"/>
              <w:rPr>
                <w:sz w:val="24"/>
                <w:szCs w:val="24"/>
                <w:lang w:val="en-IN"/>
              </w:rPr>
            </w:pPr>
          </w:p>
        </w:tc>
        <w:tc>
          <w:tcPr>
            <w:tcW w:w="5269" w:type="dxa"/>
          </w:tcPr>
          <w:p w14:paraId="56C952F8">
            <w:pPr>
              <w:pStyle w:val="32"/>
              <w:spacing w:before="163" w:after="57" w:afterLines="24" w:line="302" w:lineRule="exact"/>
              <w:ind w:right="73" w:rightChars="33" w:firstLine="840" w:firstLineChars="350"/>
              <w:rPr>
                <w:sz w:val="24"/>
                <w:szCs w:val="24"/>
                <w:lang w:val="en-IN"/>
              </w:rPr>
            </w:pPr>
            <w:r>
              <w:rPr>
                <w:sz w:val="24"/>
                <w:szCs w:val="24"/>
              </w:rPr>
              <w:t xml:space="preserve">7.1.1.3 </w:t>
            </w:r>
            <w:r>
              <w:rPr>
                <w:rFonts w:hint="default"/>
                <w:sz w:val="24"/>
                <w:szCs w:val="24"/>
                <w:lang w:val="en-IN"/>
              </w:rPr>
              <w:t>WHITE</w:t>
            </w:r>
            <w:r>
              <w:rPr>
                <w:sz w:val="24"/>
                <w:szCs w:val="24"/>
                <w:lang w:val="en-IN"/>
              </w:rPr>
              <w:t xml:space="preserve"> BOX TESTING </w:t>
            </w:r>
          </w:p>
        </w:tc>
        <w:tc>
          <w:tcPr>
            <w:tcW w:w="1724" w:type="dxa"/>
          </w:tcPr>
          <w:p w14:paraId="0480C89E">
            <w:pPr>
              <w:pStyle w:val="32"/>
              <w:spacing w:before="163" w:line="302" w:lineRule="exact"/>
              <w:jc w:val="center"/>
              <w:rPr>
                <w:rFonts w:hint="default"/>
                <w:sz w:val="24"/>
                <w:szCs w:val="24"/>
                <w:lang w:val="en-IN"/>
              </w:rPr>
            </w:pPr>
            <w:r>
              <w:rPr>
                <w:rFonts w:hint="default"/>
                <w:sz w:val="24"/>
                <w:szCs w:val="24"/>
                <w:lang w:val="en-IN"/>
              </w:rPr>
              <w:t>28</w:t>
            </w:r>
          </w:p>
        </w:tc>
      </w:tr>
      <w:tr w14:paraId="32EB90E9">
        <w:tblPrEx>
          <w:tblCellMar>
            <w:top w:w="0" w:type="dxa"/>
            <w:left w:w="0" w:type="dxa"/>
            <w:bottom w:w="0" w:type="dxa"/>
            <w:right w:w="0" w:type="dxa"/>
          </w:tblCellMar>
        </w:tblPrEx>
        <w:trPr>
          <w:trHeight w:val="366" w:hRule="atLeast"/>
        </w:trPr>
        <w:tc>
          <w:tcPr>
            <w:tcW w:w="2286" w:type="dxa"/>
            <w:vMerge w:val="continue"/>
          </w:tcPr>
          <w:p w14:paraId="31C9524A">
            <w:pPr>
              <w:pStyle w:val="32"/>
              <w:jc w:val="center"/>
              <w:rPr>
                <w:sz w:val="24"/>
                <w:szCs w:val="24"/>
                <w:lang w:val="en-IN"/>
              </w:rPr>
            </w:pPr>
          </w:p>
        </w:tc>
        <w:tc>
          <w:tcPr>
            <w:tcW w:w="5269" w:type="dxa"/>
          </w:tcPr>
          <w:p w14:paraId="1366BAE0">
            <w:pPr>
              <w:pStyle w:val="32"/>
              <w:spacing w:before="163" w:after="57" w:afterLines="24" w:line="302" w:lineRule="exact"/>
              <w:ind w:right="73" w:rightChars="33" w:firstLine="840" w:firstLineChars="350"/>
              <w:rPr>
                <w:sz w:val="24"/>
                <w:szCs w:val="24"/>
                <w:lang w:val="en-IN"/>
              </w:rPr>
            </w:pPr>
            <w:r>
              <w:rPr>
                <w:sz w:val="24"/>
                <w:szCs w:val="24"/>
              </w:rPr>
              <w:t xml:space="preserve">7.1.1.4 </w:t>
            </w:r>
            <w:r>
              <w:rPr>
                <w:rFonts w:hint="default"/>
                <w:sz w:val="24"/>
                <w:szCs w:val="24"/>
                <w:lang w:val="en-IN"/>
              </w:rPr>
              <w:t>BLACK</w:t>
            </w:r>
            <w:r>
              <w:rPr>
                <w:sz w:val="24"/>
                <w:szCs w:val="24"/>
              </w:rPr>
              <w:t xml:space="preserve"> BOX TESTING    </w:t>
            </w:r>
          </w:p>
        </w:tc>
        <w:tc>
          <w:tcPr>
            <w:tcW w:w="1724" w:type="dxa"/>
          </w:tcPr>
          <w:p w14:paraId="671BDC9E">
            <w:pPr>
              <w:pStyle w:val="32"/>
              <w:spacing w:before="163" w:line="302" w:lineRule="exact"/>
              <w:jc w:val="center"/>
              <w:rPr>
                <w:rFonts w:hint="default"/>
                <w:sz w:val="24"/>
                <w:szCs w:val="24"/>
                <w:lang w:val="en-IN"/>
              </w:rPr>
            </w:pPr>
            <w:r>
              <w:rPr>
                <w:rFonts w:hint="default"/>
                <w:sz w:val="24"/>
                <w:szCs w:val="24"/>
                <w:lang w:val="en-IN"/>
              </w:rPr>
              <w:t>28</w:t>
            </w:r>
          </w:p>
        </w:tc>
      </w:tr>
      <w:tr w14:paraId="6CD8149E">
        <w:tblPrEx>
          <w:tblCellMar>
            <w:top w:w="0" w:type="dxa"/>
            <w:left w:w="0" w:type="dxa"/>
            <w:bottom w:w="0" w:type="dxa"/>
            <w:right w:w="0" w:type="dxa"/>
          </w:tblCellMar>
        </w:tblPrEx>
        <w:trPr>
          <w:trHeight w:val="380" w:hRule="atLeast"/>
        </w:trPr>
        <w:tc>
          <w:tcPr>
            <w:tcW w:w="2286" w:type="dxa"/>
          </w:tcPr>
          <w:p w14:paraId="1223099F">
            <w:pPr>
              <w:pStyle w:val="32"/>
              <w:spacing w:before="120" w:beforeLines="50"/>
              <w:jc w:val="center"/>
              <w:rPr>
                <w:sz w:val="24"/>
                <w:szCs w:val="24"/>
                <w:lang w:val="en-IN"/>
              </w:rPr>
            </w:pPr>
            <w:r>
              <w:rPr>
                <w:sz w:val="24"/>
                <w:szCs w:val="24"/>
                <w:lang w:val="en-IN"/>
              </w:rPr>
              <w:t>8</w:t>
            </w:r>
          </w:p>
        </w:tc>
        <w:tc>
          <w:tcPr>
            <w:tcW w:w="5269" w:type="dxa"/>
          </w:tcPr>
          <w:p w14:paraId="6534DD78">
            <w:pPr>
              <w:pStyle w:val="32"/>
              <w:spacing w:before="163" w:after="57" w:afterLines="24" w:line="302" w:lineRule="exact"/>
              <w:ind w:left="675" w:leftChars="307" w:right="73" w:rightChars="33"/>
              <w:rPr>
                <w:sz w:val="24"/>
                <w:szCs w:val="24"/>
              </w:rPr>
            </w:pPr>
            <w:r>
              <w:rPr>
                <w:b/>
                <w:bCs/>
                <w:sz w:val="24"/>
                <w:szCs w:val="24"/>
              </w:rPr>
              <w:t>CONCLUSION</w:t>
            </w:r>
            <w:r>
              <w:rPr>
                <w:b/>
                <w:bCs/>
                <w:spacing w:val="-8"/>
                <w:sz w:val="24"/>
                <w:szCs w:val="24"/>
              </w:rPr>
              <w:t xml:space="preserve"> </w:t>
            </w:r>
            <w:r>
              <w:rPr>
                <w:b/>
                <w:bCs/>
                <w:sz w:val="24"/>
                <w:szCs w:val="24"/>
              </w:rPr>
              <w:t>AND</w:t>
            </w:r>
            <w:r>
              <w:rPr>
                <w:b/>
                <w:bCs/>
                <w:spacing w:val="-9"/>
                <w:sz w:val="24"/>
                <w:szCs w:val="24"/>
              </w:rPr>
              <w:t xml:space="preserve"> </w:t>
            </w:r>
            <w:r>
              <w:rPr>
                <w:b/>
                <w:bCs/>
                <w:sz w:val="24"/>
                <w:szCs w:val="24"/>
              </w:rPr>
              <w:t>FUTURE</w:t>
            </w:r>
            <w:r>
              <w:rPr>
                <w:b/>
                <w:bCs/>
                <w:spacing w:val="-7"/>
                <w:sz w:val="24"/>
                <w:szCs w:val="24"/>
              </w:rPr>
              <w:t xml:space="preserve"> </w:t>
            </w:r>
            <w:r>
              <w:rPr>
                <w:b/>
                <w:bCs/>
                <w:sz w:val="24"/>
                <w:szCs w:val="24"/>
              </w:rPr>
              <w:t>SCOPE</w:t>
            </w:r>
          </w:p>
        </w:tc>
        <w:tc>
          <w:tcPr>
            <w:tcW w:w="1724" w:type="dxa"/>
          </w:tcPr>
          <w:p w14:paraId="38213416">
            <w:pPr>
              <w:pStyle w:val="32"/>
              <w:spacing w:before="163" w:line="302" w:lineRule="exact"/>
              <w:jc w:val="center"/>
              <w:rPr>
                <w:rFonts w:hint="default"/>
                <w:sz w:val="24"/>
                <w:szCs w:val="24"/>
                <w:lang w:val="en-IN"/>
              </w:rPr>
            </w:pPr>
            <w:r>
              <w:rPr>
                <w:rFonts w:hint="default"/>
                <w:sz w:val="24"/>
                <w:szCs w:val="24"/>
                <w:lang w:val="en-IN"/>
              </w:rPr>
              <w:t>29</w:t>
            </w:r>
          </w:p>
        </w:tc>
      </w:tr>
      <w:tr w14:paraId="1CCF0183">
        <w:tblPrEx>
          <w:tblCellMar>
            <w:top w:w="0" w:type="dxa"/>
            <w:left w:w="0" w:type="dxa"/>
            <w:bottom w:w="0" w:type="dxa"/>
            <w:right w:w="0" w:type="dxa"/>
          </w:tblCellMar>
        </w:tblPrEx>
        <w:trPr>
          <w:trHeight w:val="366" w:hRule="atLeast"/>
        </w:trPr>
        <w:tc>
          <w:tcPr>
            <w:tcW w:w="2286" w:type="dxa"/>
          </w:tcPr>
          <w:p w14:paraId="389BEF6E">
            <w:pPr>
              <w:pStyle w:val="32"/>
              <w:jc w:val="center"/>
              <w:rPr>
                <w:sz w:val="24"/>
                <w:szCs w:val="24"/>
                <w:lang w:val="en-IN"/>
              </w:rPr>
            </w:pPr>
          </w:p>
        </w:tc>
        <w:tc>
          <w:tcPr>
            <w:tcW w:w="5269" w:type="dxa"/>
          </w:tcPr>
          <w:p w14:paraId="513D1684">
            <w:pPr>
              <w:pStyle w:val="32"/>
              <w:spacing w:before="163" w:after="57" w:afterLines="24" w:line="302" w:lineRule="exact"/>
              <w:ind w:right="73" w:rightChars="33" w:firstLine="658" w:firstLineChars="274"/>
              <w:rPr>
                <w:b/>
                <w:bCs/>
                <w:sz w:val="24"/>
                <w:szCs w:val="24"/>
                <w:lang w:val="en-IN"/>
              </w:rPr>
            </w:pPr>
            <w:r>
              <w:rPr>
                <w:b/>
                <w:bCs/>
                <w:sz w:val="24"/>
                <w:szCs w:val="24"/>
                <w:lang w:val="en-IN"/>
              </w:rPr>
              <w:t>APPENDIX A</w:t>
            </w:r>
          </w:p>
        </w:tc>
        <w:tc>
          <w:tcPr>
            <w:tcW w:w="1724" w:type="dxa"/>
          </w:tcPr>
          <w:p w14:paraId="2F95B1B4">
            <w:pPr>
              <w:pStyle w:val="32"/>
              <w:spacing w:before="163" w:line="302" w:lineRule="exact"/>
              <w:jc w:val="center"/>
              <w:rPr>
                <w:rFonts w:hint="default"/>
                <w:sz w:val="24"/>
                <w:szCs w:val="24"/>
                <w:lang w:val="en-IN"/>
              </w:rPr>
            </w:pPr>
            <w:r>
              <w:rPr>
                <w:sz w:val="24"/>
                <w:szCs w:val="24"/>
                <w:lang w:val="en-IN"/>
              </w:rPr>
              <w:t>3</w:t>
            </w:r>
            <w:r>
              <w:rPr>
                <w:rFonts w:hint="default"/>
                <w:sz w:val="24"/>
                <w:szCs w:val="24"/>
                <w:lang w:val="en-IN"/>
              </w:rPr>
              <w:t>0</w:t>
            </w:r>
          </w:p>
        </w:tc>
      </w:tr>
      <w:tr w14:paraId="0AAC6EBB">
        <w:tblPrEx>
          <w:tblCellMar>
            <w:top w:w="0" w:type="dxa"/>
            <w:left w:w="0" w:type="dxa"/>
            <w:bottom w:w="0" w:type="dxa"/>
            <w:right w:w="0" w:type="dxa"/>
          </w:tblCellMar>
        </w:tblPrEx>
        <w:trPr>
          <w:trHeight w:val="302" w:hRule="atLeast"/>
        </w:trPr>
        <w:tc>
          <w:tcPr>
            <w:tcW w:w="2286" w:type="dxa"/>
          </w:tcPr>
          <w:p w14:paraId="4C79BE21">
            <w:pPr>
              <w:pStyle w:val="32"/>
              <w:jc w:val="center"/>
              <w:rPr>
                <w:sz w:val="24"/>
                <w:szCs w:val="24"/>
                <w:lang w:val="en-IN"/>
              </w:rPr>
            </w:pPr>
          </w:p>
        </w:tc>
        <w:tc>
          <w:tcPr>
            <w:tcW w:w="5269" w:type="dxa"/>
          </w:tcPr>
          <w:p w14:paraId="757FD306">
            <w:pPr>
              <w:pStyle w:val="32"/>
              <w:spacing w:before="163" w:after="57" w:afterLines="24" w:line="302" w:lineRule="exact"/>
              <w:ind w:right="73" w:rightChars="33" w:firstLine="658" w:firstLineChars="274"/>
              <w:rPr>
                <w:b/>
                <w:bCs/>
                <w:sz w:val="24"/>
                <w:szCs w:val="24"/>
                <w:lang w:val="en-IN"/>
              </w:rPr>
            </w:pPr>
            <w:r>
              <w:rPr>
                <w:b/>
                <w:bCs/>
                <w:sz w:val="24"/>
                <w:szCs w:val="24"/>
                <w:lang w:val="en-IN"/>
              </w:rPr>
              <w:t>APPENDIX B</w:t>
            </w:r>
          </w:p>
        </w:tc>
        <w:tc>
          <w:tcPr>
            <w:tcW w:w="1724" w:type="dxa"/>
          </w:tcPr>
          <w:p w14:paraId="43CF819E">
            <w:pPr>
              <w:pStyle w:val="32"/>
              <w:spacing w:before="163" w:line="302" w:lineRule="exact"/>
              <w:jc w:val="center"/>
              <w:rPr>
                <w:rFonts w:hint="default"/>
                <w:sz w:val="24"/>
                <w:szCs w:val="24"/>
                <w:lang w:val="en-IN"/>
              </w:rPr>
            </w:pPr>
            <w:r>
              <w:rPr>
                <w:sz w:val="24"/>
                <w:szCs w:val="24"/>
                <w:lang w:val="en-IN"/>
              </w:rPr>
              <w:t>3</w:t>
            </w:r>
            <w:r>
              <w:rPr>
                <w:rFonts w:hint="default"/>
                <w:sz w:val="24"/>
                <w:szCs w:val="24"/>
                <w:lang w:val="en-IN"/>
              </w:rPr>
              <w:t>4</w:t>
            </w:r>
          </w:p>
        </w:tc>
      </w:tr>
      <w:tr w14:paraId="317C7729">
        <w:tblPrEx>
          <w:tblCellMar>
            <w:top w:w="0" w:type="dxa"/>
            <w:left w:w="0" w:type="dxa"/>
            <w:bottom w:w="0" w:type="dxa"/>
            <w:right w:w="0" w:type="dxa"/>
          </w:tblCellMar>
        </w:tblPrEx>
        <w:trPr>
          <w:trHeight w:val="366" w:hRule="atLeast"/>
        </w:trPr>
        <w:tc>
          <w:tcPr>
            <w:tcW w:w="2286" w:type="dxa"/>
          </w:tcPr>
          <w:p w14:paraId="1420B7BB">
            <w:pPr>
              <w:pStyle w:val="32"/>
              <w:jc w:val="center"/>
              <w:rPr>
                <w:sz w:val="24"/>
                <w:szCs w:val="24"/>
                <w:lang w:val="en-IN"/>
              </w:rPr>
            </w:pPr>
          </w:p>
        </w:tc>
        <w:tc>
          <w:tcPr>
            <w:tcW w:w="5269" w:type="dxa"/>
          </w:tcPr>
          <w:p w14:paraId="46353276">
            <w:pPr>
              <w:pStyle w:val="32"/>
              <w:spacing w:before="163" w:after="57" w:afterLines="24" w:line="302" w:lineRule="exact"/>
              <w:ind w:right="73" w:rightChars="33" w:firstLine="658" w:firstLineChars="274"/>
              <w:rPr>
                <w:b/>
                <w:bCs/>
                <w:sz w:val="24"/>
                <w:szCs w:val="24"/>
                <w:lang w:val="en-IN"/>
              </w:rPr>
            </w:pPr>
            <w:r>
              <w:rPr>
                <w:b/>
                <w:bCs/>
                <w:sz w:val="24"/>
                <w:szCs w:val="24"/>
                <w:lang w:val="en-IN"/>
              </w:rPr>
              <w:t>REFERENCE</w:t>
            </w:r>
          </w:p>
        </w:tc>
        <w:tc>
          <w:tcPr>
            <w:tcW w:w="1724" w:type="dxa"/>
          </w:tcPr>
          <w:p w14:paraId="01DDB52F">
            <w:pPr>
              <w:pStyle w:val="32"/>
              <w:spacing w:before="163" w:line="302" w:lineRule="exact"/>
              <w:jc w:val="center"/>
              <w:rPr>
                <w:rFonts w:hint="default"/>
                <w:sz w:val="24"/>
                <w:szCs w:val="24"/>
                <w:lang w:val="en-IN"/>
              </w:rPr>
            </w:pPr>
            <w:r>
              <w:rPr>
                <w:sz w:val="24"/>
                <w:szCs w:val="24"/>
                <w:lang w:val="en-IN"/>
              </w:rPr>
              <w:t>4</w:t>
            </w:r>
            <w:r>
              <w:rPr>
                <w:rFonts w:hint="default"/>
                <w:sz w:val="24"/>
                <w:szCs w:val="24"/>
                <w:lang w:val="en-IN"/>
              </w:rPr>
              <w:t>1</w:t>
            </w:r>
          </w:p>
        </w:tc>
      </w:tr>
    </w:tbl>
    <w:p w14:paraId="0EF42462">
      <w:pPr>
        <w:tabs>
          <w:tab w:val="left" w:pos="3241"/>
          <w:tab w:val="left" w:pos="3242"/>
          <w:tab w:val="right" w:pos="9153"/>
        </w:tabs>
        <w:spacing w:before="209"/>
        <w:rPr>
          <w:sz w:val="24"/>
          <w:szCs w:val="24"/>
        </w:rPr>
      </w:pPr>
    </w:p>
    <w:p w14:paraId="47248ED4">
      <w:pPr>
        <w:tabs>
          <w:tab w:val="left" w:pos="3241"/>
          <w:tab w:val="left" w:pos="3242"/>
          <w:tab w:val="right" w:pos="9153"/>
        </w:tabs>
        <w:spacing w:before="209"/>
      </w:pPr>
    </w:p>
    <w:p w14:paraId="608842F1">
      <w:pPr>
        <w:tabs>
          <w:tab w:val="left" w:pos="3241"/>
          <w:tab w:val="left" w:pos="3242"/>
          <w:tab w:val="right" w:pos="9153"/>
        </w:tabs>
        <w:spacing w:before="209"/>
      </w:pPr>
    </w:p>
    <w:p w14:paraId="667CEEEA">
      <w:pPr>
        <w:tabs>
          <w:tab w:val="left" w:pos="3241"/>
          <w:tab w:val="left" w:pos="3242"/>
          <w:tab w:val="right" w:pos="9153"/>
        </w:tabs>
        <w:spacing w:before="209"/>
      </w:pPr>
    </w:p>
    <w:p w14:paraId="61E67F44">
      <w:pPr>
        <w:tabs>
          <w:tab w:val="left" w:pos="3241"/>
          <w:tab w:val="left" w:pos="3242"/>
          <w:tab w:val="right" w:pos="9153"/>
        </w:tabs>
        <w:spacing w:before="209"/>
      </w:pPr>
    </w:p>
    <w:p w14:paraId="62AD41FF">
      <w:pPr>
        <w:tabs>
          <w:tab w:val="left" w:pos="3241"/>
          <w:tab w:val="left" w:pos="3242"/>
          <w:tab w:val="right" w:pos="9153"/>
        </w:tabs>
        <w:spacing w:before="209"/>
      </w:pPr>
    </w:p>
    <w:p w14:paraId="2BC9BBDD">
      <w:pPr>
        <w:tabs>
          <w:tab w:val="left" w:pos="3241"/>
          <w:tab w:val="left" w:pos="3242"/>
          <w:tab w:val="right" w:pos="9153"/>
        </w:tabs>
        <w:spacing w:before="209"/>
      </w:pPr>
    </w:p>
    <w:p w14:paraId="7538DA29">
      <w:pPr>
        <w:tabs>
          <w:tab w:val="left" w:pos="3241"/>
          <w:tab w:val="left" w:pos="3242"/>
          <w:tab w:val="right" w:pos="9153"/>
        </w:tabs>
        <w:spacing w:before="209"/>
      </w:pPr>
    </w:p>
    <w:p w14:paraId="21163EAC">
      <w:pPr>
        <w:tabs>
          <w:tab w:val="left" w:pos="3241"/>
          <w:tab w:val="left" w:pos="3242"/>
          <w:tab w:val="right" w:pos="9153"/>
        </w:tabs>
        <w:spacing w:before="209"/>
      </w:pPr>
    </w:p>
    <w:p w14:paraId="7AB68704">
      <w:pPr>
        <w:pStyle w:val="7"/>
        <w:spacing w:line="360" w:lineRule="auto"/>
        <w:ind w:left="0"/>
        <w:rPr>
          <w:b/>
          <w:sz w:val="24"/>
          <w:szCs w:val="24"/>
        </w:rPr>
      </w:pPr>
    </w:p>
    <w:tbl>
      <w:tblPr>
        <w:tblStyle w:val="6"/>
        <w:tblpPr w:leftFromText="180" w:rightFromText="180" w:vertAnchor="text" w:horzAnchor="page" w:tblpX="1753" w:tblpY="484"/>
        <w:tblOverlap w:val="never"/>
        <w:tblW w:w="0" w:type="auto"/>
        <w:tblInd w:w="0" w:type="dxa"/>
        <w:tblLayout w:type="fixed"/>
        <w:tblCellMar>
          <w:top w:w="0" w:type="dxa"/>
          <w:left w:w="0" w:type="dxa"/>
          <w:bottom w:w="0" w:type="dxa"/>
          <w:right w:w="0" w:type="dxa"/>
        </w:tblCellMar>
      </w:tblPr>
      <w:tblGrid>
        <w:gridCol w:w="2626"/>
        <w:gridCol w:w="5547"/>
      </w:tblGrid>
      <w:tr w14:paraId="45BC6A51">
        <w:tblPrEx>
          <w:tblCellMar>
            <w:top w:w="0" w:type="dxa"/>
            <w:left w:w="0" w:type="dxa"/>
            <w:bottom w:w="0" w:type="dxa"/>
            <w:right w:w="0" w:type="dxa"/>
          </w:tblCellMar>
        </w:tblPrEx>
        <w:trPr>
          <w:trHeight w:val="440" w:hRule="atLeast"/>
        </w:trPr>
        <w:tc>
          <w:tcPr>
            <w:tcW w:w="8173" w:type="dxa"/>
            <w:gridSpan w:val="2"/>
          </w:tcPr>
          <w:p w14:paraId="47669705">
            <w:pPr>
              <w:pStyle w:val="32"/>
              <w:spacing w:line="360" w:lineRule="auto"/>
              <w:ind w:right="73" w:rightChars="33"/>
              <w:jc w:val="center"/>
              <w:rPr>
                <w:b/>
                <w:sz w:val="24"/>
                <w:szCs w:val="24"/>
                <w:lang w:val="en-IN"/>
              </w:rPr>
            </w:pPr>
            <w:r>
              <w:rPr>
                <w:rFonts w:eastAsia="SimSun"/>
                <w:b/>
                <w:bCs/>
                <w:sz w:val="28"/>
                <w:szCs w:val="28"/>
                <w:lang w:val="en-IN"/>
              </w:rPr>
              <w:t xml:space="preserve">LIST OF </w:t>
            </w:r>
            <w:r>
              <w:rPr>
                <w:rFonts w:eastAsia="SimSun"/>
                <w:b/>
                <w:bCs/>
                <w:sz w:val="28"/>
                <w:szCs w:val="28"/>
              </w:rPr>
              <w:t>ABBREVIATIONS</w:t>
            </w:r>
          </w:p>
        </w:tc>
      </w:tr>
      <w:tr w14:paraId="2D5386E7">
        <w:tblPrEx>
          <w:tblCellMar>
            <w:top w:w="0" w:type="dxa"/>
            <w:left w:w="0" w:type="dxa"/>
            <w:bottom w:w="0" w:type="dxa"/>
            <w:right w:w="0" w:type="dxa"/>
          </w:tblCellMar>
        </w:tblPrEx>
        <w:trPr>
          <w:trHeight w:val="570" w:hRule="atLeast"/>
        </w:trPr>
        <w:tc>
          <w:tcPr>
            <w:tcW w:w="2626" w:type="dxa"/>
          </w:tcPr>
          <w:p w14:paraId="6847748C">
            <w:pPr>
              <w:pStyle w:val="32"/>
              <w:spacing w:before="118" w:line="360" w:lineRule="auto"/>
              <w:ind w:right="97" w:rightChars="44"/>
              <w:jc w:val="center"/>
              <w:rPr>
                <w:sz w:val="24"/>
                <w:szCs w:val="24"/>
                <w:lang w:val="en-IN"/>
              </w:rPr>
            </w:pPr>
            <w:r>
              <w:rPr>
                <w:sz w:val="24"/>
                <w:szCs w:val="24"/>
                <w:lang w:val="en-IN"/>
              </w:rPr>
              <w:t>HTML</w:t>
            </w:r>
          </w:p>
        </w:tc>
        <w:tc>
          <w:tcPr>
            <w:tcW w:w="5547" w:type="dxa"/>
          </w:tcPr>
          <w:p w14:paraId="184F17DF">
            <w:pPr>
              <w:pStyle w:val="32"/>
              <w:spacing w:before="118" w:line="360" w:lineRule="auto"/>
              <w:ind w:left="800"/>
              <w:rPr>
                <w:sz w:val="24"/>
                <w:szCs w:val="24"/>
              </w:rPr>
            </w:pPr>
            <w:r>
              <w:rPr>
                <w:rFonts w:eastAsia="SimSun"/>
                <w:sz w:val="24"/>
                <w:szCs w:val="24"/>
              </w:rPr>
              <w:t>HYPERTEXT MARKUP LANGUAGE</w:t>
            </w:r>
          </w:p>
        </w:tc>
      </w:tr>
      <w:tr w14:paraId="3C1B5756">
        <w:tblPrEx>
          <w:tblCellMar>
            <w:top w:w="0" w:type="dxa"/>
            <w:left w:w="0" w:type="dxa"/>
            <w:bottom w:w="0" w:type="dxa"/>
            <w:right w:w="0" w:type="dxa"/>
          </w:tblCellMar>
        </w:tblPrEx>
        <w:trPr>
          <w:trHeight w:val="572" w:hRule="atLeast"/>
        </w:trPr>
        <w:tc>
          <w:tcPr>
            <w:tcW w:w="2626" w:type="dxa"/>
          </w:tcPr>
          <w:p w14:paraId="786B0AEE">
            <w:pPr>
              <w:pStyle w:val="32"/>
              <w:spacing w:before="118" w:line="360" w:lineRule="auto"/>
              <w:ind w:right="84" w:rightChars="38"/>
              <w:jc w:val="center"/>
              <w:rPr>
                <w:sz w:val="24"/>
                <w:szCs w:val="24"/>
                <w:lang w:val="en-IN"/>
              </w:rPr>
            </w:pPr>
            <w:r>
              <w:rPr>
                <w:sz w:val="24"/>
                <w:szCs w:val="24"/>
                <w:lang w:val="en-IN"/>
              </w:rPr>
              <w:t>CSS</w:t>
            </w:r>
          </w:p>
        </w:tc>
        <w:tc>
          <w:tcPr>
            <w:tcW w:w="5547" w:type="dxa"/>
          </w:tcPr>
          <w:p w14:paraId="3D8F4373">
            <w:pPr>
              <w:pStyle w:val="32"/>
              <w:spacing w:before="118" w:line="360" w:lineRule="auto"/>
              <w:ind w:left="800"/>
              <w:rPr>
                <w:sz w:val="24"/>
                <w:szCs w:val="24"/>
              </w:rPr>
            </w:pPr>
            <w:r>
              <w:rPr>
                <w:rFonts w:eastAsia="SimSun"/>
                <w:sz w:val="24"/>
                <w:szCs w:val="24"/>
              </w:rPr>
              <w:t>CASCADING STYLE SHEETS</w:t>
            </w:r>
          </w:p>
        </w:tc>
      </w:tr>
      <w:tr w14:paraId="3522D12D">
        <w:tblPrEx>
          <w:tblCellMar>
            <w:top w:w="0" w:type="dxa"/>
            <w:left w:w="0" w:type="dxa"/>
            <w:bottom w:w="0" w:type="dxa"/>
            <w:right w:w="0" w:type="dxa"/>
          </w:tblCellMar>
        </w:tblPrEx>
        <w:trPr>
          <w:trHeight w:val="572" w:hRule="atLeast"/>
        </w:trPr>
        <w:tc>
          <w:tcPr>
            <w:tcW w:w="2626" w:type="dxa"/>
          </w:tcPr>
          <w:p w14:paraId="7FF25FCC">
            <w:pPr>
              <w:pStyle w:val="32"/>
              <w:spacing w:before="120" w:line="360" w:lineRule="auto"/>
              <w:ind w:right="86" w:rightChars="39"/>
              <w:jc w:val="center"/>
              <w:rPr>
                <w:sz w:val="24"/>
                <w:szCs w:val="24"/>
                <w:lang w:val="en-IN"/>
              </w:rPr>
            </w:pPr>
            <w:r>
              <w:rPr>
                <w:sz w:val="24"/>
                <w:szCs w:val="24"/>
                <w:lang w:val="en-IN"/>
              </w:rPr>
              <w:t>JS</w:t>
            </w:r>
          </w:p>
        </w:tc>
        <w:tc>
          <w:tcPr>
            <w:tcW w:w="5547" w:type="dxa"/>
          </w:tcPr>
          <w:p w14:paraId="105201FC">
            <w:pPr>
              <w:pStyle w:val="32"/>
              <w:spacing w:before="120" w:line="360" w:lineRule="auto"/>
              <w:ind w:left="800"/>
              <w:rPr>
                <w:sz w:val="24"/>
                <w:szCs w:val="24"/>
              </w:rPr>
            </w:pPr>
            <w:r>
              <w:rPr>
                <w:rFonts w:eastAsia="SimSun"/>
                <w:sz w:val="24"/>
                <w:szCs w:val="24"/>
              </w:rPr>
              <w:t>JAVASCRIPT</w:t>
            </w:r>
          </w:p>
        </w:tc>
      </w:tr>
      <w:tr w14:paraId="211E2804">
        <w:tblPrEx>
          <w:tblCellMar>
            <w:top w:w="0" w:type="dxa"/>
            <w:left w:w="0" w:type="dxa"/>
            <w:bottom w:w="0" w:type="dxa"/>
            <w:right w:w="0" w:type="dxa"/>
          </w:tblCellMar>
        </w:tblPrEx>
        <w:trPr>
          <w:trHeight w:val="572" w:hRule="atLeast"/>
        </w:trPr>
        <w:tc>
          <w:tcPr>
            <w:tcW w:w="2626" w:type="dxa"/>
          </w:tcPr>
          <w:p w14:paraId="13BF80C5">
            <w:pPr>
              <w:pStyle w:val="32"/>
              <w:spacing w:before="120" w:line="360" w:lineRule="auto"/>
              <w:ind w:right="73" w:rightChars="33"/>
              <w:jc w:val="center"/>
              <w:rPr>
                <w:sz w:val="24"/>
                <w:szCs w:val="24"/>
                <w:lang w:val="en-IN"/>
              </w:rPr>
            </w:pPr>
            <w:r>
              <w:rPr>
                <w:sz w:val="24"/>
                <w:szCs w:val="24"/>
                <w:lang w:val="en-IN"/>
              </w:rPr>
              <w:t>RGB</w:t>
            </w:r>
          </w:p>
        </w:tc>
        <w:tc>
          <w:tcPr>
            <w:tcW w:w="5547" w:type="dxa"/>
          </w:tcPr>
          <w:p w14:paraId="34BBBBBE">
            <w:pPr>
              <w:pStyle w:val="32"/>
              <w:spacing w:before="120" w:line="360" w:lineRule="auto"/>
              <w:ind w:left="800"/>
              <w:rPr>
                <w:sz w:val="24"/>
                <w:szCs w:val="24"/>
              </w:rPr>
            </w:pPr>
            <w:r>
              <w:rPr>
                <w:rFonts w:eastAsia="SimSun"/>
                <w:sz w:val="24"/>
                <w:szCs w:val="24"/>
              </w:rPr>
              <w:t xml:space="preserve">RED GREEN BLUE </w:t>
            </w:r>
          </w:p>
        </w:tc>
      </w:tr>
      <w:tr w14:paraId="528816F6">
        <w:tblPrEx>
          <w:tblCellMar>
            <w:top w:w="0" w:type="dxa"/>
            <w:left w:w="0" w:type="dxa"/>
            <w:bottom w:w="0" w:type="dxa"/>
            <w:right w:w="0" w:type="dxa"/>
          </w:tblCellMar>
        </w:tblPrEx>
        <w:trPr>
          <w:trHeight w:val="570" w:hRule="atLeast"/>
        </w:trPr>
        <w:tc>
          <w:tcPr>
            <w:tcW w:w="2626" w:type="dxa"/>
          </w:tcPr>
          <w:p w14:paraId="1CF1D994">
            <w:pPr>
              <w:pStyle w:val="32"/>
              <w:spacing w:before="118" w:line="360" w:lineRule="auto"/>
              <w:ind w:right="73" w:rightChars="33"/>
              <w:jc w:val="center"/>
              <w:rPr>
                <w:sz w:val="24"/>
                <w:szCs w:val="24"/>
                <w:lang w:val="en-IN"/>
              </w:rPr>
            </w:pPr>
            <w:r>
              <w:rPr>
                <w:sz w:val="24"/>
                <w:szCs w:val="24"/>
                <w:lang w:val="en-IN"/>
              </w:rPr>
              <w:t>PX</w:t>
            </w:r>
          </w:p>
        </w:tc>
        <w:tc>
          <w:tcPr>
            <w:tcW w:w="5547" w:type="dxa"/>
          </w:tcPr>
          <w:p w14:paraId="0534B81E">
            <w:pPr>
              <w:pStyle w:val="32"/>
              <w:spacing w:before="118" w:line="360" w:lineRule="auto"/>
              <w:ind w:left="788" w:leftChars="358" w:right="62" w:rightChars="28"/>
              <w:rPr>
                <w:sz w:val="24"/>
                <w:szCs w:val="24"/>
              </w:rPr>
            </w:pPr>
            <w:r>
              <w:rPr>
                <w:rFonts w:eastAsia="SimSun"/>
                <w:sz w:val="24"/>
                <w:szCs w:val="24"/>
              </w:rPr>
              <w:t>PIXELS</w:t>
            </w:r>
          </w:p>
        </w:tc>
      </w:tr>
      <w:tr w14:paraId="7225118A">
        <w:tblPrEx>
          <w:tblCellMar>
            <w:top w:w="0" w:type="dxa"/>
            <w:left w:w="0" w:type="dxa"/>
            <w:bottom w:w="0" w:type="dxa"/>
            <w:right w:w="0" w:type="dxa"/>
          </w:tblCellMar>
        </w:tblPrEx>
        <w:trPr>
          <w:trHeight w:val="570" w:hRule="atLeast"/>
        </w:trPr>
        <w:tc>
          <w:tcPr>
            <w:tcW w:w="2626" w:type="dxa"/>
          </w:tcPr>
          <w:p w14:paraId="49E5C0D2">
            <w:pPr>
              <w:pStyle w:val="32"/>
              <w:spacing w:before="118" w:line="360" w:lineRule="auto"/>
              <w:ind w:right="73" w:rightChars="33"/>
              <w:jc w:val="center"/>
              <w:rPr>
                <w:sz w:val="24"/>
                <w:szCs w:val="24"/>
                <w:lang w:val="en-IN"/>
              </w:rPr>
            </w:pPr>
            <w:r>
              <w:rPr>
                <w:sz w:val="24"/>
                <w:szCs w:val="24"/>
                <w:lang w:val="en-IN"/>
              </w:rPr>
              <w:t>SP</w:t>
            </w:r>
          </w:p>
        </w:tc>
        <w:tc>
          <w:tcPr>
            <w:tcW w:w="5547" w:type="dxa"/>
          </w:tcPr>
          <w:p w14:paraId="0E230FE2">
            <w:pPr>
              <w:pStyle w:val="32"/>
              <w:spacing w:before="118" w:line="360" w:lineRule="auto"/>
              <w:ind w:left="800"/>
              <w:rPr>
                <w:sz w:val="24"/>
                <w:szCs w:val="24"/>
              </w:rPr>
            </w:pPr>
            <w:r>
              <w:rPr>
                <w:rFonts w:eastAsia="SimSun"/>
                <w:sz w:val="24"/>
                <w:szCs w:val="24"/>
              </w:rPr>
              <w:t>SLIDING PUZZLE</w:t>
            </w:r>
          </w:p>
        </w:tc>
      </w:tr>
      <w:tr w14:paraId="6D0B0570">
        <w:tblPrEx>
          <w:tblCellMar>
            <w:top w:w="0" w:type="dxa"/>
            <w:left w:w="0" w:type="dxa"/>
            <w:bottom w:w="0" w:type="dxa"/>
            <w:right w:w="0" w:type="dxa"/>
          </w:tblCellMar>
        </w:tblPrEx>
        <w:trPr>
          <w:trHeight w:val="570" w:hRule="atLeast"/>
        </w:trPr>
        <w:tc>
          <w:tcPr>
            <w:tcW w:w="2626" w:type="dxa"/>
          </w:tcPr>
          <w:p w14:paraId="131EBD11">
            <w:pPr>
              <w:pStyle w:val="32"/>
              <w:spacing w:before="118" w:line="360" w:lineRule="auto"/>
              <w:ind w:right="86" w:rightChars="39"/>
              <w:jc w:val="center"/>
              <w:rPr>
                <w:sz w:val="24"/>
                <w:szCs w:val="24"/>
                <w:lang w:val="en-IN"/>
              </w:rPr>
            </w:pPr>
            <w:r>
              <w:rPr>
                <w:sz w:val="24"/>
                <w:szCs w:val="24"/>
                <w:lang w:val="en-IN"/>
              </w:rPr>
              <w:t>PB</w:t>
            </w:r>
          </w:p>
        </w:tc>
        <w:tc>
          <w:tcPr>
            <w:tcW w:w="5547" w:type="dxa"/>
          </w:tcPr>
          <w:p w14:paraId="1D47F83D">
            <w:pPr>
              <w:pStyle w:val="32"/>
              <w:spacing w:before="118" w:line="360" w:lineRule="auto"/>
              <w:ind w:left="800"/>
              <w:rPr>
                <w:sz w:val="24"/>
                <w:szCs w:val="24"/>
              </w:rPr>
            </w:pPr>
            <w:r>
              <w:rPr>
                <w:rFonts w:eastAsia="SimSun"/>
                <w:sz w:val="24"/>
                <w:szCs w:val="24"/>
              </w:rPr>
              <w:t>PROGRESS BAR</w:t>
            </w:r>
          </w:p>
        </w:tc>
      </w:tr>
      <w:tr w14:paraId="69B64CA8">
        <w:tblPrEx>
          <w:tblCellMar>
            <w:top w:w="0" w:type="dxa"/>
            <w:left w:w="0" w:type="dxa"/>
            <w:bottom w:w="0" w:type="dxa"/>
            <w:right w:w="0" w:type="dxa"/>
          </w:tblCellMar>
        </w:tblPrEx>
        <w:trPr>
          <w:trHeight w:val="570" w:hRule="atLeast"/>
        </w:trPr>
        <w:tc>
          <w:tcPr>
            <w:tcW w:w="2626" w:type="dxa"/>
          </w:tcPr>
          <w:p w14:paraId="5ADC8C40">
            <w:pPr>
              <w:pStyle w:val="32"/>
              <w:spacing w:before="118" w:line="360" w:lineRule="auto"/>
              <w:ind w:right="121" w:rightChars="55"/>
              <w:jc w:val="center"/>
              <w:rPr>
                <w:sz w:val="24"/>
                <w:szCs w:val="24"/>
                <w:lang w:val="en-IN"/>
              </w:rPr>
            </w:pPr>
            <w:r>
              <w:rPr>
                <w:sz w:val="24"/>
                <w:szCs w:val="24"/>
                <w:lang w:val="en-IN"/>
              </w:rPr>
              <w:t>TM</w:t>
            </w:r>
          </w:p>
        </w:tc>
        <w:tc>
          <w:tcPr>
            <w:tcW w:w="5547" w:type="dxa"/>
          </w:tcPr>
          <w:p w14:paraId="59FD691C">
            <w:pPr>
              <w:pStyle w:val="32"/>
              <w:spacing w:before="118" w:line="360" w:lineRule="auto"/>
              <w:ind w:left="800"/>
              <w:rPr>
                <w:sz w:val="24"/>
                <w:szCs w:val="24"/>
              </w:rPr>
            </w:pPr>
            <w:r>
              <w:rPr>
                <w:rFonts w:eastAsia="SimSun"/>
                <w:sz w:val="24"/>
                <w:szCs w:val="24"/>
              </w:rPr>
              <w:t>TIMER</w:t>
            </w:r>
          </w:p>
        </w:tc>
      </w:tr>
      <w:tr w14:paraId="077F237C">
        <w:tblPrEx>
          <w:tblCellMar>
            <w:top w:w="0" w:type="dxa"/>
            <w:left w:w="0" w:type="dxa"/>
            <w:bottom w:w="0" w:type="dxa"/>
            <w:right w:w="0" w:type="dxa"/>
          </w:tblCellMar>
        </w:tblPrEx>
        <w:trPr>
          <w:trHeight w:val="570" w:hRule="atLeast"/>
        </w:trPr>
        <w:tc>
          <w:tcPr>
            <w:tcW w:w="2626" w:type="dxa"/>
          </w:tcPr>
          <w:p w14:paraId="11A7C20B">
            <w:pPr>
              <w:pStyle w:val="32"/>
              <w:spacing w:before="118" w:line="360" w:lineRule="auto"/>
              <w:ind w:right="121" w:rightChars="55"/>
              <w:jc w:val="center"/>
              <w:rPr>
                <w:sz w:val="24"/>
                <w:szCs w:val="24"/>
                <w:lang w:val="en-IN"/>
              </w:rPr>
            </w:pPr>
            <w:r>
              <w:rPr>
                <w:sz w:val="24"/>
                <w:szCs w:val="24"/>
                <w:lang w:val="en-IN"/>
              </w:rPr>
              <w:t>ST</w:t>
            </w:r>
          </w:p>
        </w:tc>
        <w:tc>
          <w:tcPr>
            <w:tcW w:w="5547" w:type="dxa"/>
          </w:tcPr>
          <w:p w14:paraId="6BCBE0E2">
            <w:pPr>
              <w:pStyle w:val="32"/>
              <w:spacing w:before="118" w:line="360" w:lineRule="auto"/>
              <w:ind w:left="800"/>
              <w:rPr>
                <w:sz w:val="24"/>
                <w:szCs w:val="24"/>
              </w:rPr>
            </w:pPr>
            <w:r>
              <w:rPr>
                <w:rFonts w:eastAsia="SimSun"/>
                <w:sz w:val="24"/>
                <w:szCs w:val="24"/>
              </w:rPr>
              <w:t>START BUTTON</w:t>
            </w:r>
          </w:p>
        </w:tc>
      </w:tr>
      <w:tr w14:paraId="382EA46D">
        <w:tblPrEx>
          <w:tblCellMar>
            <w:top w:w="0" w:type="dxa"/>
            <w:left w:w="0" w:type="dxa"/>
            <w:bottom w:w="0" w:type="dxa"/>
            <w:right w:w="0" w:type="dxa"/>
          </w:tblCellMar>
        </w:tblPrEx>
        <w:trPr>
          <w:trHeight w:val="570" w:hRule="atLeast"/>
        </w:trPr>
        <w:tc>
          <w:tcPr>
            <w:tcW w:w="2626" w:type="dxa"/>
          </w:tcPr>
          <w:p w14:paraId="3380F662">
            <w:pPr>
              <w:pStyle w:val="32"/>
              <w:spacing w:before="118" w:line="360" w:lineRule="auto"/>
              <w:ind w:right="121" w:rightChars="55"/>
              <w:jc w:val="center"/>
              <w:rPr>
                <w:sz w:val="24"/>
                <w:szCs w:val="24"/>
                <w:lang w:val="en-IN"/>
              </w:rPr>
            </w:pPr>
            <w:r>
              <w:rPr>
                <w:sz w:val="24"/>
                <w:szCs w:val="24"/>
                <w:lang w:val="en-IN"/>
              </w:rPr>
              <w:t>BTN</w:t>
            </w:r>
          </w:p>
        </w:tc>
        <w:tc>
          <w:tcPr>
            <w:tcW w:w="5547" w:type="dxa"/>
          </w:tcPr>
          <w:p w14:paraId="7578D920">
            <w:pPr>
              <w:pStyle w:val="32"/>
              <w:spacing w:before="118" w:line="360" w:lineRule="auto"/>
              <w:ind w:left="800"/>
              <w:rPr>
                <w:sz w:val="24"/>
                <w:szCs w:val="24"/>
                <w:lang w:val="en-IN"/>
              </w:rPr>
            </w:pPr>
            <w:r>
              <w:rPr>
                <w:sz w:val="24"/>
                <w:szCs w:val="24"/>
                <w:lang w:val="en-IN"/>
              </w:rPr>
              <w:t>BUTTON</w:t>
            </w:r>
          </w:p>
        </w:tc>
      </w:tr>
      <w:tr w14:paraId="680D7383">
        <w:tblPrEx>
          <w:tblCellMar>
            <w:top w:w="0" w:type="dxa"/>
            <w:left w:w="0" w:type="dxa"/>
            <w:bottom w:w="0" w:type="dxa"/>
            <w:right w:w="0" w:type="dxa"/>
          </w:tblCellMar>
        </w:tblPrEx>
        <w:trPr>
          <w:trHeight w:val="570" w:hRule="atLeast"/>
        </w:trPr>
        <w:tc>
          <w:tcPr>
            <w:tcW w:w="2626" w:type="dxa"/>
          </w:tcPr>
          <w:p w14:paraId="7066B08D">
            <w:pPr>
              <w:pStyle w:val="32"/>
              <w:spacing w:before="118" w:line="360" w:lineRule="auto"/>
              <w:ind w:right="121" w:rightChars="55"/>
              <w:jc w:val="center"/>
              <w:rPr>
                <w:sz w:val="24"/>
                <w:szCs w:val="24"/>
                <w:lang w:val="en-IN"/>
              </w:rPr>
            </w:pPr>
            <w:r>
              <w:rPr>
                <w:sz w:val="24"/>
                <w:szCs w:val="24"/>
                <w:lang w:val="en-IN"/>
              </w:rPr>
              <w:t>MP</w:t>
            </w:r>
          </w:p>
        </w:tc>
        <w:tc>
          <w:tcPr>
            <w:tcW w:w="5547" w:type="dxa"/>
          </w:tcPr>
          <w:p w14:paraId="2E9011F3">
            <w:pPr>
              <w:pStyle w:val="32"/>
              <w:spacing w:before="118" w:line="360" w:lineRule="auto"/>
              <w:ind w:left="800"/>
              <w:rPr>
                <w:sz w:val="24"/>
                <w:szCs w:val="24"/>
              </w:rPr>
            </w:pPr>
            <w:r>
              <w:rPr>
                <w:rFonts w:eastAsia="SimSun"/>
                <w:sz w:val="24"/>
                <w:szCs w:val="24"/>
              </w:rPr>
              <w:t>MOVED PIECES</w:t>
            </w:r>
          </w:p>
        </w:tc>
      </w:tr>
      <w:tr w14:paraId="6C13E7AC">
        <w:tblPrEx>
          <w:tblCellMar>
            <w:top w:w="0" w:type="dxa"/>
            <w:left w:w="0" w:type="dxa"/>
            <w:bottom w:w="0" w:type="dxa"/>
            <w:right w:w="0" w:type="dxa"/>
          </w:tblCellMar>
        </w:tblPrEx>
        <w:trPr>
          <w:trHeight w:val="570" w:hRule="atLeast"/>
        </w:trPr>
        <w:tc>
          <w:tcPr>
            <w:tcW w:w="2626" w:type="dxa"/>
          </w:tcPr>
          <w:p w14:paraId="6715596E">
            <w:pPr>
              <w:pStyle w:val="32"/>
              <w:spacing w:before="118" w:line="360" w:lineRule="auto"/>
              <w:ind w:right="121" w:rightChars="55"/>
              <w:jc w:val="center"/>
              <w:rPr>
                <w:sz w:val="24"/>
                <w:szCs w:val="24"/>
                <w:lang w:val="en-IN"/>
              </w:rPr>
            </w:pPr>
            <w:r>
              <w:rPr>
                <w:sz w:val="24"/>
                <w:szCs w:val="24"/>
                <w:lang w:val="en-IN"/>
              </w:rPr>
              <w:t>WP</w:t>
            </w:r>
          </w:p>
        </w:tc>
        <w:tc>
          <w:tcPr>
            <w:tcW w:w="5547" w:type="dxa"/>
          </w:tcPr>
          <w:p w14:paraId="3914BFEE">
            <w:pPr>
              <w:pStyle w:val="32"/>
              <w:spacing w:before="118" w:line="360" w:lineRule="auto"/>
              <w:ind w:left="800"/>
              <w:rPr>
                <w:sz w:val="24"/>
                <w:szCs w:val="24"/>
              </w:rPr>
            </w:pPr>
            <w:r>
              <w:rPr>
                <w:rFonts w:eastAsia="SimSun"/>
                <w:sz w:val="24"/>
                <w:szCs w:val="24"/>
              </w:rPr>
              <w:t>WINNING PAGE</w:t>
            </w:r>
          </w:p>
        </w:tc>
      </w:tr>
      <w:tr w14:paraId="503C58FD">
        <w:tblPrEx>
          <w:tblCellMar>
            <w:top w:w="0" w:type="dxa"/>
            <w:left w:w="0" w:type="dxa"/>
            <w:bottom w:w="0" w:type="dxa"/>
            <w:right w:w="0" w:type="dxa"/>
          </w:tblCellMar>
        </w:tblPrEx>
        <w:trPr>
          <w:trHeight w:val="570" w:hRule="atLeast"/>
        </w:trPr>
        <w:tc>
          <w:tcPr>
            <w:tcW w:w="2626" w:type="dxa"/>
          </w:tcPr>
          <w:p w14:paraId="52ABA5FF">
            <w:pPr>
              <w:pStyle w:val="32"/>
              <w:spacing w:before="118" w:line="360" w:lineRule="auto"/>
              <w:ind w:right="121" w:rightChars="55"/>
              <w:jc w:val="center"/>
              <w:rPr>
                <w:sz w:val="24"/>
                <w:szCs w:val="24"/>
                <w:lang w:val="en-IN"/>
              </w:rPr>
            </w:pPr>
            <w:r>
              <w:rPr>
                <w:sz w:val="24"/>
                <w:szCs w:val="24"/>
                <w:lang w:val="en-IN"/>
              </w:rPr>
              <w:t>BG</w:t>
            </w:r>
          </w:p>
        </w:tc>
        <w:tc>
          <w:tcPr>
            <w:tcW w:w="5547" w:type="dxa"/>
          </w:tcPr>
          <w:p w14:paraId="1E0C12DD">
            <w:pPr>
              <w:pStyle w:val="32"/>
              <w:spacing w:before="118" w:line="360" w:lineRule="auto"/>
              <w:ind w:left="800"/>
              <w:rPr>
                <w:sz w:val="24"/>
                <w:szCs w:val="24"/>
              </w:rPr>
            </w:pPr>
            <w:r>
              <w:rPr>
                <w:rFonts w:eastAsia="SimSun"/>
                <w:sz w:val="24"/>
                <w:szCs w:val="24"/>
              </w:rPr>
              <w:t>BACKGROUND</w:t>
            </w:r>
          </w:p>
        </w:tc>
      </w:tr>
      <w:tr w14:paraId="5ABCC6E8">
        <w:tblPrEx>
          <w:tblCellMar>
            <w:top w:w="0" w:type="dxa"/>
            <w:left w:w="0" w:type="dxa"/>
            <w:bottom w:w="0" w:type="dxa"/>
            <w:right w:w="0" w:type="dxa"/>
          </w:tblCellMar>
        </w:tblPrEx>
        <w:trPr>
          <w:trHeight w:val="570" w:hRule="atLeast"/>
        </w:trPr>
        <w:tc>
          <w:tcPr>
            <w:tcW w:w="2626" w:type="dxa"/>
          </w:tcPr>
          <w:p w14:paraId="362EBE4C">
            <w:pPr>
              <w:pStyle w:val="32"/>
              <w:spacing w:before="118" w:line="360" w:lineRule="auto"/>
              <w:ind w:right="121" w:rightChars="55"/>
              <w:jc w:val="center"/>
              <w:rPr>
                <w:sz w:val="24"/>
                <w:szCs w:val="24"/>
                <w:lang w:val="en-IN"/>
              </w:rPr>
            </w:pPr>
            <w:r>
              <w:rPr>
                <w:sz w:val="24"/>
                <w:szCs w:val="24"/>
                <w:lang w:val="en-IN"/>
              </w:rPr>
              <w:t>CLR</w:t>
            </w:r>
          </w:p>
        </w:tc>
        <w:tc>
          <w:tcPr>
            <w:tcW w:w="5547" w:type="dxa"/>
          </w:tcPr>
          <w:p w14:paraId="3A474207">
            <w:pPr>
              <w:pStyle w:val="32"/>
              <w:spacing w:before="118" w:line="360" w:lineRule="auto"/>
              <w:ind w:left="800"/>
              <w:rPr>
                <w:sz w:val="24"/>
                <w:szCs w:val="24"/>
              </w:rPr>
            </w:pPr>
            <w:r>
              <w:rPr>
                <w:rFonts w:eastAsia="SimSun"/>
                <w:sz w:val="24"/>
                <w:szCs w:val="24"/>
              </w:rPr>
              <w:t>COLOR</w:t>
            </w:r>
          </w:p>
        </w:tc>
      </w:tr>
      <w:tr w14:paraId="5295A893">
        <w:tblPrEx>
          <w:tblCellMar>
            <w:top w:w="0" w:type="dxa"/>
            <w:left w:w="0" w:type="dxa"/>
            <w:bottom w:w="0" w:type="dxa"/>
            <w:right w:w="0" w:type="dxa"/>
          </w:tblCellMar>
        </w:tblPrEx>
        <w:trPr>
          <w:trHeight w:val="570" w:hRule="atLeast"/>
        </w:trPr>
        <w:tc>
          <w:tcPr>
            <w:tcW w:w="2626" w:type="dxa"/>
          </w:tcPr>
          <w:p w14:paraId="17278D3F">
            <w:pPr>
              <w:pStyle w:val="32"/>
              <w:spacing w:before="118" w:line="360" w:lineRule="auto"/>
              <w:ind w:right="121" w:rightChars="55"/>
              <w:jc w:val="center"/>
              <w:rPr>
                <w:sz w:val="24"/>
                <w:szCs w:val="24"/>
                <w:lang w:val="en-IN"/>
              </w:rPr>
            </w:pPr>
            <w:r>
              <w:rPr>
                <w:sz w:val="24"/>
                <w:szCs w:val="24"/>
                <w:lang w:val="en-IN"/>
              </w:rPr>
              <w:t>WD</w:t>
            </w:r>
          </w:p>
        </w:tc>
        <w:tc>
          <w:tcPr>
            <w:tcW w:w="5547" w:type="dxa"/>
          </w:tcPr>
          <w:p w14:paraId="636270FE">
            <w:pPr>
              <w:pStyle w:val="32"/>
              <w:spacing w:before="118" w:line="360" w:lineRule="auto"/>
              <w:ind w:left="800"/>
              <w:rPr>
                <w:sz w:val="24"/>
                <w:szCs w:val="24"/>
              </w:rPr>
            </w:pPr>
            <w:r>
              <w:rPr>
                <w:rFonts w:eastAsia="SimSun"/>
                <w:sz w:val="24"/>
                <w:szCs w:val="24"/>
              </w:rPr>
              <w:t>WIDTH</w:t>
            </w:r>
          </w:p>
        </w:tc>
      </w:tr>
    </w:tbl>
    <w:p w14:paraId="561FA7E1">
      <w:pPr>
        <w:tabs>
          <w:tab w:val="left" w:pos="3241"/>
          <w:tab w:val="left" w:pos="3242"/>
          <w:tab w:val="right" w:pos="9153"/>
        </w:tabs>
        <w:spacing w:before="209"/>
        <w:sectPr>
          <w:footerReference r:id="rId9" w:type="default"/>
          <w:pgSz w:w="12240" w:h="15840"/>
          <w:pgMar w:top="1320" w:right="1100" w:bottom="2180" w:left="1140" w:header="0" w:footer="1854" w:gutter="0"/>
          <w:pgNumType w:fmt="lowerRoman"/>
          <w:cols w:space="720" w:num="1"/>
        </w:sectPr>
      </w:pPr>
    </w:p>
    <w:p w14:paraId="0D4767A6">
      <w:pPr>
        <w:pStyle w:val="7"/>
        <w:ind w:left="0"/>
        <w:rPr>
          <w:sz w:val="32"/>
          <w:lang w:val="en-IN"/>
        </w:rPr>
      </w:pPr>
    </w:p>
    <w:p w14:paraId="075FF498">
      <w:pPr>
        <w:pStyle w:val="2"/>
        <w:spacing w:before="0"/>
        <w:ind w:left="0" w:right="220" w:rightChars="100"/>
      </w:pPr>
      <w:r>
        <w:t>LIST</w:t>
      </w:r>
      <w:r>
        <w:rPr>
          <w:spacing w:val="-3"/>
        </w:rPr>
        <w:t xml:space="preserve"> </w:t>
      </w:r>
      <w:r>
        <w:t>OF</w:t>
      </w:r>
      <w:r>
        <w:rPr>
          <w:spacing w:val="-5"/>
        </w:rPr>
        <w:t xml:space="preserve"> </w:t>
      </w:r>
      <w:r>
        <w:t>FIGURES</w:t>
      </w:r>
    </w:p>
    <w:p w14:paraId="073721EC">
      <w:pPr>
        <w:pStyle w:val="7"/>
        <w:spacing w:line="360" w:lineRule="auto"/>
        <w:ind w:left="0"/>
        <w:rPr>
          <w:b/>
          <w:sz w:val="24"/>
          <w:szCs w:val="24"/>
        </w:rPr>
      </w:pPr>
    </w:p>
    <w:tbl>
      <w:tblPr>
        <w:tblStyle w:val="6"/>
        <w:tblW w:w="0" w:type="auto"/>
        <w:tblInd w:w="167" w:type="dxa"/>
        <w:tblLayout w:type="fixed"/>
        <w:tblCellMar>
          <w:top w:w="0" w:type="dxa"/>
          <w:left w:w="0" w:type="dxa"/>
          <w:bottom w:w="0" w:type="dxa"/>
          <w:right w:w="0" w:type="dxa"/>
        </w:tblCellMar>
      </w:tblPr>
      <w:tblGrid>
        <w:gridCol w:w="2081"/>
        <w:gridCol w:w="6092"/>
        <w:gridCol w:w="1465"/>
      </w:tblGrid>
      <w:tr w14:paraId="2DF228E3">
        <w:tblPrEx>
          <w:tblCellMar>
            <w:top w:w="0" w:type="dxa"/>
            <w:left w:w="0" w:type="dxa"/>
            <w:bottom w:w="0" w:type="dxa"/>
            <w:right w:w="0" w:type="dxa"/>
          </w:tblCellMar>
        </w:tblPrEx>
        <w:trPr>
          <w:trHeight w:val="440" w:hRule="atLeast"/>
        </w:trPr>
        <w:tc>
          <w:tcPr>
            <w:tcW w:w="2081" w:type="dxa"/>
          </w:tcPr>
          <w:p w14:paraId="691CFEC6">
            <w:pPr>
              <w:pStyle w:val="32"/>
              <w:spacing w:line="360" w:lineRule="auto"/>
              <w:ind w:right="70" w:rightChars="32"/>
              <w:jc w:val="center"/>
              <w:rPr>
                <w:b/>
                <w:sz w:val="24"/>
                <w:szCs w:val="24"/>
              </w:rPr>
            </w:pPr>
            <w:r>
              <w:rPr>
                <w:b/>
                <w:sz w:val="24"/>
                <w:szCs w:val="24"/>
              </w:rPr>
              <w:t>FIGURE</w:t>
            </w:r>
          </w:p>
        </w:tc>
        <w:tc>
          <w:tcPr>
            <w:tcW w:w="6092" w:type="dxa"/>
          </w:tcPr>
          <w:p w14:paraId="1866D9EF">
            <w:pPr>
              <w:pStyle w:val="32"/>
              <w:spacing w:line="360" w:lineRule="auto"/>
              <w:ind w:right="70" w:rightChars="32"/>
              <w:jc w:val="center"/>
              <w:rPr>
                <w:b/>
                <w:sz w:val="24"/>
                <w:szCs w:val="24"/>
              </w:rPr>
            </w:pPr>
            <w:r>
              <w:rPr>
                <w:b/>
                <w:sz w:val="24"/>
                <w:szCs w:val="24"/>
              </w:rPr>
              <w:t>FIGURE</w:t>
            </w:r>
            <w:r>
              <w:rPr>
                <w:b/>
                <w:spacing w:val="-11"/>
                <w:sz w:val="24"/>
                <w:szCs w:val="24"/>
              </w:rPr>
              <w:t xml:space="preserve"> </w:t>
            </w:r>
            <w:r>
              <w:rPr>
                <w:b/>
                <w:sz w:val="24"/>
                <w:szCs w:val="24"/>
              </w:rPr>
              <w:t>NAME</w:t>
            </w:r>
          </w:p>
        </w:tc>
        <w:tc>
          <w:tcPr>
            <w:tcW w:w="1465" w:type="dxa"/>
          </w:tcPr>
          <w:p w14:paraId="3CC35DCC">
            <w:pPr>
              <w:pStyle w:val="32"/>
              <w:spacing w:line="360" w:lineRule="auto"/>
              <w:ind w:left="20"/>
              <w:jc w:val="center"/>
              <w:rPr>
                <w:b/>
                <w:sz w:val="24"/>
                <w:szCs w:val="24"/>
              </w:rPr>
            </w:pPr>
            <w:r>
              <w:rPr>
                <w:b/>
                <w:sz w:val="24"/>
                <w:szCs w:val="24"/>
              </w:rPr>
              <w:t>PAGE</w:t>
            </w:r>
            <w:r>
              <w:rPr>
                <w:b/>
                <w:spacing w:val="-15"/>
                <w:sz w:val="24"/>
                <w:szCs w:val="24"/>
              </w:rPr>
              <w:t xml:space="preserve"> </w:t>
            </w:r>
            <w:r>
              <w:rPr>
                <w:b/>
                <w:sz w:val="24"/>
                <w:szCs w:val="24"/>
              </w:rPr>
              <w:t>NO</w:t>
            </w:r>
          </w:p>
        </w:tc>
      </w:tr>
      <w:tr w14:paraId="4B17DBAD">
        <w:tblPrEx>
          <w:tblCellMar>
            <w:top w:w="0" w:type="dxa"/>
            <w:left w:w="0" w:type="dxa"/>
            <w:bottom w:w="0" w:type="dxa"/>
            <w:right w:w="0" w:type="dxa"/>
          </w:tblCellMar>
        </w:tblPrEx>
        <w:trPr>
          <w:trHeight w:val="570" w:hRule="atLeast"/>
        </w:trPr>
        <w:tc>
          <w:tcPr>
            <w:tcW w:w="2081" w:type="dxa"/>
          </w:tcPr>
          <w:p w14:paraId="3E1754C5">
            <w:pPr>
              <w:pStyle w:val="32"/>
              <w:spacing w:before="118" w:line="360" w:lineRule="auto"/>
              <w:ind w:right="97" w:rightChars="44"/>
              <w:jc w:val="center"/>
              <w:rPr>
                <w:sz w:val="24"/>
                <w:szCs w:val="24"/>
              </w:rPr>
            </w:pPr>
            <w:r>
              <w:rPr>
                <w:sz w:val="24"/>
                <w:szCs w:val="24"/>
              </w:rPr>
              <w:t>5.1</w:t>
            </w:r>
          </w:p>
        </w:tc>
        <w:tc>
          <w:tcPr>
            <w:tcW w:w="6092" w:type="dxa"/>
          </w:tcPr>
          <w:p w14:paraId="201BEE46">
            <w:pPr>
              <w:pStyle w:val="32"/>
              <w:spacing w:before="118" w:line="360" w:lineRule="auto"/>
              <w:ind w:left="800"/>
              <w:rPr>
                <w:sz w:val="24"/>
                <w:szCs w:val="24"/>
              </w:rPr>
            </w:pPr>
            <w:r>
              <w:rPr>
                <w:sz w:val="24"/>
                <w:szCs w:val="24"/>
              </w:rPr>
              <w:t>SYSTEM</w:t>
            </w:r>
            <w:r>
              <w:rPr>
                <w:spacing w:val="-11"/>
                <w:sz w:val="24"/>
                <w:szCs w:val="24"/>
              </w:rPr>
              <w:t xml:space="preserve"> </w:t>
            </w:r>
            <w:r>
              <w:rPr>
                <w:sz w:val="24"/>
                <w:szCs w:val="24"/>
              </w:rPr>
              <w:t>DESIGN</w:t>
            </w:r>
          </w:p>
        </w:tc>
        <w:tc>
          <w:tcPr>
            <w:tcW w:w="1465" w:type="dxa"/>
          </w:tcPr>
          <w:p w14:paraId="6A90ABB3">
            <w:pPr>
              <w:pStyle w:val="32"/>
              <w:spacing w:before="118" w:line="360" w:lineRule="auto"/>
              <w:ind w:right="55"/>
              <w:jc w:val="center"/>
              <w:rPr>
                <w:sz w:val="24"/>
                <w:szCs w:val="24"/>
                <w:lang w:val="en-IN"/>
              </w:rPr>
            </w:pPr>
            <w:r>
              <w:rPr>
                <w:sz w:val="24"/>
                <w:szCs w:val="24"/>
              </w:rPr>
              <w:t>1</w:t>
            </w:r>
            <w:r>
              <w:rPr>
                <w:sz w:val="24"/>
                <w:szCs w:val="24"/>
                <w:lang w:val="en-IN"/>
              </w:rPr>
              <w:t>2</w:t>
            </w:r>
          </w:p>
        </w:tc>
      </w:tr>
      <w:tr w14:paraId="331993CD">
        <w:tblPrEx>
          <w:tblCellMar>
            <w:top w:w="0" w:type="dxa"/>
            <w:left w:w="0" w:type="dxa"/>
            <w:bottom w:w="0" w:type="dxa"/>
            <w:right w:w="0" w:type="dxa"/>
          </w:tblCellMar>
        </w:tblPrEx>
        <w:trPr>
          <w:trHeight w:val="572" w:hRule="atLeast"/>
        </w:trPr>
        <w:tc>
          <w:tcPr>
            <w:tcW w:w="2081" w:type="dxa"/>
          </w:tcPr>
          <w:p w14:paraId="6D535A08">
            <w:pPr>
              <w:pStyle w:val="32"/>
              <w:spacing w:before="118" w:line="360" w:lineRule="auto"/>
              <w:ind w:right="84" w:rightChars="38"/>
              <w:jc w:val="center"/>
              <w:rPr>
                <w:sz w:val="24"/>
                <w:szCs w:val="24"/>
              </w:rPr>
            </w:pPr>
            <w:r>
              <w:rPr>
                <w:sz w:val="24"/>
                <w:szCs w:val="24"/>
              </w:rPr>
              <w:t>5.2</w:t>
            </w:r>
          </w:p>
        </w:tc>
        <w:tc>
          <w:tcPr>
            <w:tcW w:w="6092" w:type="dxa"/>
          </w:tcPr>
          <w:p w14:paraId="31B1CB1C">
            <w:pPr>
              <w:pStyle w:val="32"/>
              <w:spacing w:before="118" w:line="360" w:lineRule="auto"/>
              <w:ind w:left="800"/>
              <w:rPr>
                <w:sz w:val="24"/>
                <w:szCs w:val="24"/>
              </w:rPr>
            </w:pPr>
            <w:r>
              <w:rPr>
                <w:sz w:val="24"/>
                <w:szCs w:val="24"/>
              </w:rPr>
              <w:t>LOGIN PROCESS</w:t>
            </w:r>
          </w:p>
        </w:tc>
        <w:tc>
          <w:tcPr>
            <w:tcW w:w="1465" w:type="dxa"/>
          </w:tcPr>
          <w:p w14:paraId="0CC9C1B9">
            <w:pPr>
              <w:pStyle w:val="32"/>
              <w:spacing w:before="118" w:line="360" w:lineRule="auto"/>
              <w:ind w:right="70"/>
              <w:jc w:val="center"/>
              <w:rPr>
                <w:sz w:val="24"/>
                <w:szCs w:val="24"/>
                <w:lang w:val="en-IN"/>
              </w:rPr>
            </w:pPr>
            <w:r>
              <w:rPr>
                <w:sz w:val="24"/>
                <w:szCs w:val="24"/>
              </w:rPr>
              <w:t>1</w:t>
            </w:r>
            <w:r>
              <w:rPr>
                <w:sz w:val="24"/>
                <w:szCs w:val="24"/>
                <w:lang w:val="en-IN"/>
              </w:rPr>
              <w:t>3</w:t>
            </w:r>
          </w:p>
        </w:tc>
      </w:tr>
      <w:tr w14:paraId="12C4B263">
        <w:tblPrEx>
          <w:tblCellMar>
            <w:top w:w="0" w:type="dxa"/>
            <w:left w:w="0" w:type="dxa"/>
            <w:bottom w:w="0" w:type="dxa"/>
            <w:right w:w="0" w:type="dxa"/>
          </w:tblCellMar>
        </w:tblPrEx>
        <w:trPr>
          <w:trHeight w:val="572" w:hRule="atLeast"/>
        </w:trPr>
        <w:tc>
          <w:tcPr>
            <w:tcW w:w="2081" w:type="dxa"/>
          </w:tcPr>
          <w:p w14:paraId="7747DEC9">
            <w:pPr>
              <w:pStyle w:val="32"/>
              <w:spacing w:before="120" w:line="360" w:lineRule="auto"/>
              <w:ind w:right="86" w:rightChars="39"/>
              <w:jc w:val="center"/>
              <w:rPr>
                <w:sz w:val="24"/>
                <w:szCs w:val="24"/>
              </w:rPr>
            </w:pPr>
            <w:r>
              <w:rPr>
                <w:sz w:val="24"/>
                <w:szCs w:val="24"/>
              </w:rPr>
              <w:t>5.3</w:t>
            </w:r>
          </w:p>
        </w:tc>
        <w:tc>
          <w:tcPr>
            <w:tcW w:w="6092" w:type="dxa"/>
          </w:tcPr>
          <w:p w14:paraId="1B3AB185">
            <w:pPr>
              <w:pStyle w:val="32"/>
              <w:spacing w:before="120" w:line="360" w:lineRule="auto"/>
              <w:ind w:left="800"/>
              <w:rPr>
                <w:sz w:val="24"/>
                <w:szCs w:val="24"/>
              </w:rPr>
            </w:pPr>
            <w:r>
              <w:rPr>
                <w:sz w:val="24"/>
                <w:szCs w:val="24"/>
              </w:rPr>
              <w:t>UML DIAGRAM</w:t>
            </w:r>
          </w:p>
        </w:tc>
        <w:tc>
          <w:tcPr>
            <w:tcW w:w="1465" w:type="dxa"/>
          </w:tcPr>
          <w:p w14:paraId="35B8EF64">
            <w:pPr>
              <w:pStyle w:val="32"/>
              <w:spacing w:before="120" w:line="360" w:lineRule="auto"/>
              <w:ind w:right="86" w:rightChars="39"/>
              <w:jc w:val="center"/>
              <w:rPr>
                <w:sz w:val="24"/>
                <w:szCs w:val="24"/>
                <w:lang w:val="en-IN"/>
              </w:rPr>
            </w:pPr>
            <w:r>
              <w:rPr>
                <w:sz w:val="24"/>
                <w:szCs w:val="24"/>
              </w:rPr>
              <w:t>1</w:t>
            </w:r>
            <w:r>
              <w:rPr>
                <w:sz w:val="24"/>
                <w:szCs w:val="24"/>
                <w:lang w:val="en-IN"/>
              </w:rPr>
              <w:t>4</w:t>
            </w:r>
          </w:p>
        </w:tc>
      </w:tr>
      <w:tr w14:paraId="051A3232">
        <w:tblPrEx>
          <w:tblCellMar>
            <w:top w:w="0" w:type="dxa"/>
            <w:left w:w="0" w:type="dxa"/>
            <w:bottom w:w="0" w:type="dxa"/>
            <w:right w:w="0" w:type="dxa"/>
          </w:tblCellMar>
        </w:tblPrEx>
        <w:trPr>
          <w:trHeight w:val="572" w:hRule="atLeast"/>
        </w:trPr>
        <w:tc>
          <w:tcPr>
            <w:tcW w:w="2081" w:type="dxa"/>
          </w:tcPr>
          <w:p w14:paraId="1EFC3863">
            <w:pPr>
              <w:pStyle w:val="32"/>
              <w:spacing w:before="120" w:line="360" w:lineRule="auto"/>
              <w:ind w:right="73" w:rightChars="33"/>
              <w:jc w:val="center"/>
              <w:rPr>
                <w:sz w:val="24"/>
                <w:szCs w:val="24"/>
              </w:rPr>
            </w:pPr>
            <w:r>
              <w:rPr>
                <w:sz w:val="24"/>
                <w:szCs w:val="24"/>
              </w:rPr>
              <w:t>5.4</w:t>
            </w:r>
          </w:p>
        </w:tc>
        <w:tc>
          <w:tcPr>
            <w:tcW w:w="6092" w:type="dxa"/>
          </w:tcPr>
          <w:p w14:paraId="4D0BFF30">
            <w:pPr>
              <w:pStyle w:val="32"/>
              <w:spacing w:before="120" w:line="360" w:lineRule="auto"/>
              <w:ind w:left="800"/>
              <w:rPr>
                <w:sz w:val="24"/>
                <w:szCs w:val="24"/>
              </w:rPr>
            </w:pPr>
            <w:r>
              <w:rPr>
                <w:sz w:val="24"/>
                <w:szCs w:val="24"/>
              </w:rPr>
              <w:t>USE</w:t>
            </w:r>
            <w:r>
              <w:rPr>
                <w:spacing w:val="-12"/>
                <w:sz w:val="24"/>
                <w:szCs w:val="24"/>
              </w:rPr>
              <w:t xml:space="preserve"> </w:t>
            </w:r>
            <w:r>
              <w:rPr>
                <w:sz w:val="24"/>
                <w:szCs w:val="24"/>
              </w:rPr>
              <w:t>CASE</w:t>
            </w:r>
            <w:r>
              <w:rPr>
                <w:spacing w:val="-6"/>
                <w:sz w:val="24"/>
                <w:szCs w:val="24"/>
              </w:rPr>
              <w:t xml:space="preserve"> </w:t>
            </w:r>
            <w:r>
              <w:rPr>
                <w:sz w:val="24"/>
                <w:szCs w:val="24"/>
              </w:rPr>
              <w:t>DIAGRAM</w:t>
            </w:r>
          </w:p>
        </w:tc>
        <w:tc>
          <w:tcPr>
            <w:tcW w:w="1465" w:type="dxa"/>
          </w:tcPr>
          <w:p w14:paraId="6049AA61">
            <w:pPr>
              <w:pStyle w:val="32"/>
              <w:spacing w:before="120" w:line="360" w:lineRule="auto"/>
              <w:ind w:right="81"/>
              <w:jc w:val="center"/>
              <w:rPr>
                <w:sz w:val="24"/>
                <w:szCs w:val="24"/>
                <w:lang w:val="en-IN"/>
              </w:rPr>
            </w:pPr>
            <w:r>
              <w:rPr>
                <w:sz w:val="24"/>
                <w:szCs w:val="24"/>
              </w:rPr>
              <w:t>1</w:t>
            </w:r>
            <w:r>
              <w:rPr>
                <w:sz w:val="24"/>
                <w:szCs w:val="24"/>
                <w:lang w:val="en-IN"/>
              </w:rPr>
              <w:t>5</w:t>
            </w:r>
          </w:p>
        </w:tc>
      </w:tr>
      <w:tr w14:paraId="640AD999">
        <w:tblPrEx>
          <w:tblCellMar>
            <w:top w:w="0" w:type="dxa"/>
            <w:left w:w="0" w:type="dxa"/>
            <w:bottom w:w="0" w:type="dxa"/>
            <w:right w:w="0" w:type="dxa"/>
          </w:tblCellMar>
        </w:tblPrEx>
        <w:trPr>
          <w:trHeight w:val="570" w:hRule="atLeast"/>
        </w:trPr>
        <w:tc>
          <w:tcPr>
            <w:tcW w:w="2081" w:type="dxa"/>
          </w:tcPr>
          <w:p w14:paraId="59044B4E">
            <w:pPr>
              <w:pStyle w:val="32"/>
              <w:spacing w:before="118" w:line="360" w:lineRule="auto"/>
              <w:ind w:right="73" w:rightChars="33"/>
              <w:jc w:val="center"/>
              <w:rPr>
                <w:sz w:val="24"/>
                <w:szCs w:val="24"/>
              </w:rPr>
            </w:pPr>
            <w:r>
              <w:rPr>
                <w:sz w:val="24"/>
                <w:szCs w:val="24"/>
              </w:rPr>
              <w:t>5.5</w:t>
            </w:r>
          </w:p>
        </w:tc>
        <w:tc>
          <w:tcPr>
            <w:tcW w:w="6092" w:type="dxa"/>
          </w:tcPr>
          <w:p w14:paraId="14C9D072">
            <w:pPr>
              <w:pStyle w:val="32"/>
              <w:spacing w:before="118" w:line="360" w:lineRule="auto"/>
              <w:ind w:left="788" w:leftChars="358" w:right="62" w:rightChars="28"/>
              <w:rPr>
                <w:sz w:val="24"/>
                <w:szCs w:val="24"/>
              </w:rPr>
            </w:pPr>
            <w:r>
              <w:rPr>
                <w:sz w:val="24"/>
                <w:szCs w:val="24"/>
              </w:rPr>
              <w:t>ACTIVITY</w:t>
            </w:r>
            <w:r>
              <w:rPr>
                <w:spacing w:val="-16"/>
                <w:sz w:val="24"/>
                <w:szCs w:val="24"/>
              </w:rPr>
              <w:t xml:space="preserve"> </w:t>
            </w:r>
            <w:r>
              <w:rPr>
                <w:sz w:val="24"/>
                <w:szCs w:val="24"/>
              </w:rPr>
              <w:t>DIAGRAM</w:t>
            </w:r>
          </w:p>
        </w:tc>
        <w:tc>
          <w:tcPr>
            <w:tcW w:w="1465" w:type="dxa"/>
          </w:tcPr>
          <w:p w14:paraId="1D4E687A">
            <w:pPr>
              <w:pStyle w:val="32"/>
              <w:spacing w:before="118" w:line="360" w:lineRule="auto"/>
              <w:ind w:right="86"/>
              <w:rPr>
                <w:sz w:val="24"/>
                <w:szCs w:val="24"/>
                <w:lang w:val="en-IN"/>
              </w:rPr>
            </w:pPr>
            <w:r>
              <w:rPr>
                <w:sz w:val="24"/>
                <w:szCs w:val="24"/>
              </w:rPr>
              <w:t xml:space="preserve">         1</w:t>
            </w:r>
            <w:r>
              <w:rPr>
                <w:sz w:val="24"/>
                <w:szCs w:val="24"/>
                <w:lang w:val="en-IN"/>
              </w:rPr>
              <w:t>6</w:t>
            </w:r>
          </w:p>
        </w:tc>
      </w:tr>
      <w:tr w14:paraId="2A3A0CA0">
        <w:trPr>
          <w:trHeight w:val="570" w:hRule="atLeast"/>
        </w:trPr>
        <w:tc>
          <w:tcPr>
            <w:tcW w:w="2081" w:type="dxa"/>
          </w:tcPr>
          <w:p w14:paraId="0F4AB527">
            <w:pPr>
              <w:pStyle w:val="32"/>
              <w:spacing w:before="118" w:line="360" w:lineRule="auto"/>
              <w:ind w:right="73" w:rightChars="33"/>
              <w:jc w:val="center"/>
              <w:rPr>
                <w:sz w:val="24"/>
                <w:szCs w:val="24"/>
              </w:rPr>
            </w:pPr>
            <w:r>
              <w:rPr>
                <w:sz w:val="24"/>
                <w:szCs w:val="24"/>
              </w:rPr>
              <w:t>5.6</w:t>
            </w:r>
          </w:p>
        </w:tc>
        <w:tc>
          <w:tcPr>
            <w:tcW w:w="6092" w:type="dxa"/>
          </w:tcPr>
          <w:p w14:paraId="4014423B">
            <w:pPr>
              <w:pStyle w:val="32"/>
              <w:spacing w:before="118" w:line="360" w:lineRule="auto"/>
              <w:ind w:left="800"/>
              <w:rPr>
                <w:sz w:val="24"/>
                <w:szCs w:val="24"/>
              </w:rPr>
            </w:pPr>
            <w:r>
              <w:rPr>
                <w:sz w:val="24"/>
                <w:szCs w:val="24"/>
              </w:rPr>
              <w:t>SEQUENCE DIAGRAM</w:t>
            </w:r>
          </w:p>
        </w:tc>
        <w:tc>
          <w:tcPr>
            <w:tcW w:w="1465" w:type="dxa"/>
          </w:tcPr>
          <w:p w14:paraId="643D9996">
            <w:pPr>
              <w:pStyle w:val="32"/>
              <w:spacing w:before="118" w:line="360" w:lineRule="auto"/>
              <w:ind w:right="116"/>
              <w:jc w:val="center"/>
              <w:rPr>
                <w:sz w:val="24"/>
                <w:szCs w:val="24"/>
                <w:lang w:val="en-IN"/>
              </w:rPr>
            </w:pPr>
            <w:r>
              <w:rPr>
                <w:sz w:val="24"/>
                <w:szCs w:val="24"/>
                <w:lang w:val="en-IN"/>
              </w:rPr>
              <w:t>17</w:t>
            </w:r>
          </w:p>
        </w:tc>
      </w:tr>
      <w:tr w14:paraId="65893EE3">
        <w:tblPrEx>
          <w:tblCellMar>
            <w:top w:w="0" w:type="dxa"/>
            <w:left w:w="0" w:type="dxa"/>
            <w:bottom w:w="0" w:type="dxa"/>
            <w:right w:w="0" w:type="dxa"/>
          </w:tblCellMar>
        </w:tblPrEx>
        <w:trPr>
          <w:trHeight w:val="570" w:hRule="atLeast"/>
        </w:trPr>
        <w:tc>
          <w:tcPr>
            <w:tcW w:w="2081" w:type="dxa"/>
          </w:tcPr>
          <w:p w14:paraId="100316A4">
            <w:pPr>
              <w:pStyle w:val="32"/>
              <w:spacing w:before="118" w:line="360" w:lineRule="auto"/>
              <w:ind w:right="86" w:rightChars="39"/>
              <w:jc w:val="center"/>
              <w:rPr>
                <w:sz w:val="24"/>
                <w:szCs w:val="24"/>
              </w:rPr>
            </w:pPr>
            <w:r>
              <w:rPr>
                <w:sz w:val="24"/>
                <w:szCs w:val="24"/>
              </w:rPr>
              <w:t>6.1</w:t>
            </w:r>
          </w:p>
        </w:tc>
        <w:tc>
          <w:tcPr>
            <w:tcW w:w="6092" w:type="dxa"/>
          </w:tcPr>
          <w:p w14:paraId="6188541D">
            <w:pPr>
              <w:pStyle w:val="32"/>
              <w:spacing w:before="118" w:line="360" w:lineRule="auto"/>
              <w:ind w:left="800"/>
              <w:rPr>
                <w:sz w:val="24"/>
                <w:szCs w:val="24"/>
              </w:rPr>
            </w:pPr>
            <w:r>
              <w:rPr>
                <w:sz w:val="24"/>
                <w:szCs w:val="24"/>
              </w:rPr>
              <w:t>HTML 5</w:t>
            </w:r>
          </w:p>
        </w:tc>
        <w:tc>
          <w:tcPr>
            <w:tcW w:w="1465" w:type="dxa"/>
          </w:tcPr>
          <w:p w14:paraId="460FC1C3">
            <w:pPr>
              <w:pStyle w:val="32"/>
              <w:spacing w:before="118" w:line="360" w:lineRule="auto"/>
              <w:ind w:right="80"/>
              <w:jc w:val="center"/>
              <w:rPr>
                <w:rFonts w:hint="default"/>
                <w:sz w:val="24"/>
                <w:szCs w:val="24"/>
                <w:lang w:val="en-IN"/>
              </w:rPr>
            </w:pPr>
            <w:r>
              <w:rPr>
                <w:sz w:val="24"/>
                <w:szCs w:val="24"/>
                <w:lang w:val="en-IN"/>
              </w:rPr>
              <w:t>2</w:t>
            </w:r>
            <w:r>
              <w:rPr>
                <w:rFonts w:hint="default"/>
                <w:sz w:val="24"/>
                <w:szCs w:val="24"/>
                <w:lang w:val="en-IN"/>
              </w:rPr>
              <w:t>1</w:t>
            </w:r>
          </w:p>
        </w:tc>
      </w:tr>
      <w:tr w14:paraId="15CE05A9">
        <w:tblPrEx>
          <w:tblCellMar>
            <w:top w:w="0" w:type="dxa"/>
            <w:left w:w="0" w:type="dxa"/>
            <w:bottom w:w="0" w:type="dxa"/>
            <w:right w:w="0" w:type="dxa"/>
          </w:tblCellMar>
        </w:tblPrEx>
        <w:trPr>
          <w:trHeight w:val="570" w:hRule="atLeast"/>
        </w:trPr>
        <w:tc>
          <w:tcPr>
            <w:tcW w:w="2081" w:type="dxa"/>
          </w:tcPr>
          <w:p w14:paraId="5D3E7DA1">
            <w:pPr>
              <w:pStyle w:val="32"/>
              <w:spacing w:before="118" w:line="360" w:lineRule="auto"/>
              <w:ind w:right="121" w:rightChars="55"/>
              <w:jc w:val="center"/>
              <w:rPr>
                <w:sz w:val="24"/>
                <w:szCs w:val="24"/>
              </w:rPr>
            </w:pPr>
            <w:r>
              <w:rPr>
                <w:sz w:val="24"/>
                <w:szCs w:val="24"/>
              </w:rPr>
              <w:t>6.2</w:t>
            </w:r>
          </w:p>
        </w:tc>
        <w:tc>
          <w:tcPr>
            <w:tcW w:w="6092" w:type="dxa"/>
          </w:tcPr>
          <w:p w14:paraId="41666A4C">
            <w:pPr>
              <w:pStyle w:val="32"/>
              <w:spacing w:before="118" w:line="360" w:lineRule="auto"/>
              <w:ind w:left="800"/>
              <w:rPr>
                <w:sz w:val="24"/>
                <w:szCs w:val="24"/>
              </w:rPr>
            </w:pPr>
            <w:r>
              <w:rPr>
                <w:sz w:val="24"/>
                <w:szCs w:val="24"/>
              </w:rPr>
              <w:t>VS CODE INSTALLATION</w:t>
            </w:r>
          </w:p>
        </w:tc>
        <w:tc>
          <w:tcPr>
            <w:tcW w:w="1465" w:type="dxa"/>
          </w:tcPr>
          <w:p w14:paraId="1108B32A">
            <w:pPr>
              <w:pStyle w:val="32"/>
              <w:spacing w:before="118" w:line="360" w:lineRule="auto"/>
              <w:ind w:right="96"/>
              <w:jc w:val="center"/>
              <w:rPr>
                <w:rFonts w:hint="default"/>
                <w:sz w:val="24"/>
                <w:szCs w:val="24"/>
                <w:lang w:val="en-IN"/>
              </w:rPr>
            </w:pPr>
            <w:r>
              <w:rPr>
                <w:sz w:val="24"/>
                <w:szCs w:val="24"/>
              </w:rPr>
              <w:t>2</w:t>
            </w:r>
            <w:r>
              <w:rPr>
                <w:rFonts w:hint="default"/>
                <w:sz w:val="24"/>
                <w:szCs w:val="24"/>
                <w:lang w:val="en-IN"/>
              </w:rPr>
              <w:t>3</w:t>
            </w:r>
          </w:p>
        </w:tc>
      </w:tr>
    </w:tbl>
    <w:p w14:paraId="1BBBEF1A">
      <w:pPr>
        <w:pStyle w:val="7"/>
        <w:ind w:left="0"/>
        <w:rPr>
          <w:sz w:val="32"/>
          <w:lang w:val="en-IN"/>
        </w:rPr>
      </w:pPr>
    </w:p>
    <w:p w14:paraId="13D06F98">
      <w:pPr>
        <w:pStyle w:val="7"/>
        <w:ind w:left="0"/>
        <w:rPr>
          <w:sz w:val="32"/>
          <w:lang w:val="en-IN"/>
        </w:rPr>
      </w:pPr>
    </w:p>
    <w:p w14:paraId="3E55E812">
      <w:pPr>
        <w:pStyle w:val="7"/>
        <w:ind w:left="0"/>
        <w:rPr>
          <w:sz w:val="32"/>
          <w:lang w:val="en-IN"/>
        </w:rPr>
      </w:pPr>
    </w:p>
    <w:p w14:paraId="00B4C9D1">
      <w:pPr>
        <w:pStyle w:val="7"/>
        <w:ind w:left="0"/>
        <w:rPr>
          <w:sz w:val="32"/>
          <w:lang w:val="en-IN"/>
        </w:rPr>
      </w:pPr>
    </w:p>
    <w:p w14:paraId="32AF1125">
      <w:pPr>
        <w:pStyle w:val="7"/>
        <w:ind w:left="0" w:right="220" w:rightChars="100" w:firstLine="109" w:firstLineChars="39"/>
        <w:jc w:val="center"/>
        <w:rPr>
          <w:rFonts w:hint="default"/>
          <w:b/>
          <w:bCs/>
          <w:lang w:val="en-IN"/>
        </w:rPr>
      </w:pPr>
      <w:r>
        <w:rPr>
          <w:b/>
          <w:bCs/>
          <w:lang w:val="en-IN"/>
        </w:rPr>
        <w:t>LIST OF TABLE</w:t>
      </w:r>
      <w:r>
        <w:rPr>
          <w:rFonts w:hint="default"/>
          <w:b/>
          <w:bCs/>
          <w:lang w:val="en-IN"/>
        </w:rPr>
        <w:t>S</w:t>
      </w:r>
    </w:p>
    <w:p w14:paraId="01319775">
      <w:pPr>
        <w:pStyle w:val="7"/>
        <w:ind w:left="0" w:right="220" w:rightChars="100"/>
        <w:jc w:val="both"/>
        <w:rPr>
          <w:b/>
          <w:bCs/>
          <w:lang w:val="en-IN"/>
        </w:rPr>
      </w:pPr>
    </w:p>
    <w:p w14:paraId="668C0867">
      <w:pPr>
        <w:pStyle w:val="7"/>
        <w:spacing w:line="360" w:lineRule="auto"/>
        <w:ind w:left="0"/>
        <w:rPr>
          <w:b/>
          <w:sz w:val="24"/>
          <w:szCs w:val="24"/>
        </w:rPr>
      </w:pPr>
    </w:p>
    <w:tbl>
      <w:tblPr>
        <w:tblStyle w:val="6"/>
        <w:tblW w:w="0" w:type="auto"/>
        <w:tblInd w:w="167" w:type="dxa"/>
        <w:tblLayout w:type="fixed"/>
        <w:tblCellMar>
          <w:top w:w="0" w:type="dxa"/>
          <w:left w:w="0" w:type="dxa"/>
          <w:bottom w:w="0" w:type="dxa"/>
          <w:right w:w="0" w:type="dxa"/>
        </w:tblCellMar>
      </w:tblPr>
      <w:tblGrid>
        <w:gridCol w:w="2081"/>
        <w:gridCol w:w="6092"/>
        <w:gridCol w:w="1465"/>
      </w:tblGrid>
      <w:tr w14:paraId="30D6EB90">
        <w:tblPrEx>
          <w:tblCellMar>
            <w:top w:w="0" w:type="dxa"/>
            <w:left w:w="0" w:type="dxa"/>
            <w:bottom w:w="0" w:type="dxa"/>
            <w:right w:w="0" w:type="dxa"/>
          </w:tblCellMar>
        </w:tblPrEx>
        <w:trPr>
          <w:trHeight w:val="440" w:hRule="atLeast"/>
        </w:trPr>
        <w:tc>
          <w:tcPr>
            <w:tcW w:w="2081" w:type="dxa"/>
          </w:tcPr>
          <w:p w14:paraId="252B5603">
            <w:pPr>
              <w:pStyle w:val="32"/>
              <w:spacing w:line="360" w:lineRule="auto"/>
              <w:ind w:right="73" w:rightChars="33"/>
              <w:jc w:val="center"/>
              <w:rPr>
                <w:b/>
                <w:sz w:val="24"/>
                <w:szCs w:val="24"/>
                <w:lang w:val="en-IN"/>
              </w:rPr>
            </w:pPr>
            <w:r>
              <w:rPr>
                <w:b/>
                <w:sz w:val="28"/>
                <w:szCs w:val="28"/>
                <w:lang w:val="en-IN"/>
              </w:rPr>
              <w:t>TABLE</w:t>
            </w:r>
          </w:p>
        </w:tc>
        <w:tc>
          <w:tcPr>
            <w:tcW w:w="6092" w:type="dxa"/>
          </w:tcPr>
          <w:p w14:paraId="0A8F7EB8">
            <w:pPr>
              <w:pStyle w:val="32"/>
              <w:spacing w:line="360" w:lineRule="auto"/>
              <w:jc w:val="center"/>
              <w:rPr>
                <w:b/>
                <w:sz w:val="24"/>
                <w:szCs w:val="24"/>
              </w:rPr>
            </w:pPr>
            <w:r>
              <w:rPr>
                <w:b/>
                <w:spacing w:val="-11"/>
                <w:sz w:val="28"/>
                <w:szCs w:val="28"/>
                <w:lang w:val="en-IN"/>
              </w:rPr>
              <w:t xml:space="preserve">TABLE </w:t>
            </w:r>
            <w:r>
              <w:rPr>
                <w:b/>
                <w:spacing w:val="-11"/>
                <w:sz w:val="28"/>
                <w:szCs w:val="28"/>
              </w:rPr>
              <w:t xml:space="preserve"> </w:t>
            </w:r>
            <w:r>
              <w:rPr>
                <w:b/>
                <w:sz w:val="28"/>
                <w:szCs w:val="28"/>
              </w:rPr>
              <w:t>NAME</w:t>
            </w:r>
          </w:p>
        </w:tc>
        <w:tc>
          <w:tcPr>
            <w:tcW w:w="1465" w:type="dxa"/>
          </w:tcPr>
          <w:p w14:paraId="3DFD1337">
            <w:pPr>
              <w:pStyle w:val="32"/>
              <w:spacing w:line="360" w:lineRule="auto"/>
              <w:ind w:firstLine="140" w:firstLineChars="50"/>
              <w:rPr>
                <w:b/>
                <w:sz w:val="24"/>
                <w:szCs w:val="24"/>
              </w:rPr>
            </w:pPr>
            <w:r>
              <w:rPr>
                <w:b/>
                <w:sz w:val="28"/>
                <w:szCs w:val="28"/>
              </w:rPr>
              <w:t>PAGE</w:t>
            </w:r>
            <w:r>
              <w:rPr>
                <w:b/>
                <w:spacing w:val="-15"/>
                <w:sz w:val="28"/>
                <w:szCs w:val="28"/>
              </w:rPr>
              <w:t xml:space="preserve"> </w:t>
            </w:r>
            <w:r>
              <w:rPr>
                <w:b/>
                <w:sz w:val="28"/>
                <w:szCs w:val="28"/>
              </w:rPr>
              <w:t>NO</w:t>
            </w:r>
          </w:p>
        </w:tc>
      </w:tr>
      <w:tr w14:paraId="4C28A063">
        <w:tblPrEx>
          <w:tblCellMar>
            <w:top w:w="0" w:type="dxa"/>
            <w:left w:w="0" w:type="dxa"/>
            <w:bottom w:w="0" w:type="dxa"/>
            <w:right w:w="0" w:type="dxa"/>
          </w:tblCellMar>
        </w:tblPrEx>
        <w:trPr>
          <w:trHeight w:val="570" w:hRule="atLeast"/>
        </w:trPr>
        <w:tc>
          <w:tcPr>
            <w:tcW w:w="2081" w:type="dxa"/>
          </w:tcPr>
          <w:p w14:paraId="4017D133">
            <w:pPr>
              <w:pStyle w:val="32"/>
              <w:spacing w:before="118" w:line="360" w:lineRule="auto"/>
              <w:ind w:right="97" w:rightChars="44"/>
              <w:jc w:val="center"/>
              <w:rPr>
                <w:rFonts w:hint="default"/>
                <w:sz w:val="24"/>
                <w:szCs w:val="24"/>
                <w:lang w:val="en-IN"/>
              </w:rPr>
            </w:pPr>
            <w:r>
              <w:rPr>
                <w:sz w:val="24"/>
                <w:szCs w:val="24"/>
              </w:rPr>
              <w:t>5.</w:t>
            </w:r>
            <w:r>
              <w:rPr>
                <w:sz w:val="24"/>
                <w:szCs w:val="24"/>
                <w:lang w:val="en-IN"/>
              </w:rPr>
              <w:t>6</w:t>
            </w:r>
            <w:r>
              <w:rPr>
                <w:rFonts w:hint="default"/>
                <w:sz w:val="24"/>
                <w:szCs w:val="24"/>
                <w:lang w:val="en-IN"/>
              </w:rPr>
              <w:t>.1.1</w:t>
            </w:r>
          </w:p>
        </w:tc>
        <w:tc>
          <w:tcPr>
            <w:tcW w:w="6092" w:type="dxa"/>
          </w:tcPr>
          <w:p w14:paraId="6CC15BDB">
            <w:pPr>
              <w:pStyle w:val="32"/>
              <w:spacing w:before="118" w:line="360" w:lineRule="auto"/>
              <w:ind w:right="86" w:rightChars="39"/>
              <w:jc w:val="center"/>
              <w:rPr>
                <w:sz w:val="24"/>
                <w:szCs w:val="24"/>
                <w:lang w:val="en-IN"/>
              </w:rPr>
            </w:pPr>
            <w:r>
              <w:rPr>
                <w:sz w:val="24"/>
                <w:szCs w:val="24"/>
                <w:lang w:val="en-IN"/>
              </w:rPr>
              <w:t>PROFILE DETAILS</w:t>
            </w:r>
          </w:p>
        </w:tc>
        <w:tc>
          <w:tcPr>
            <w:tcW w:w="1465" w:type="dxa"/>
          </w:tcPr>
          <w:p w14:paraId="50EDC197">
            <w:pPr>
              <w:pStyle w:val="32"/>
              <w:spacing w:before="118" w:line="360" w:lineRule="auto"/>
              <w:ind w:right="55"/>
              <w:jc w:val="center"/>
              <w:rPr>
                <w:sz w:val="24"/>
                <w:szCs w:val="24"/>
                <w:lang w:val="en-IN"/>
              </w:rPr>
            </w:pPr>
            <w:r>
              <w:rPr>
                <w:sz w:val="24"/>
                <w:szCs w:val="24"/>
              </w:rPr>
              <w:t>1</w:t>
            </w:r>
            <w:r>
              <w:rPr>
                <w:sz w:val="24"/>
                <w:szCs w:val="24"/>
                <w:lang w:val="en-IN"/>
              </w:rPr>
              <w:t>8</w:t>
            </w:r>
          </w:p>
        </w:tc>
      </w:tr>
    </w:tbl>
    <w:p w14:paraId="0C12C238">
      <w:pPr>
        <w:pStyle w:val="7"/>
        <w:ind w:left="0" w:right="220" w:rightChars="100"/>
        <w:jc w:val="both"/>
        <w:rPr>
          <w:b/>
          <w:bCs/>
          <w:color w:val="002060"/>
          <w:lang w:val="en-IN"/>
        </w:rPr>
        <w:sectPr>
          <w:footerReference r:id="rId10" w:type="default"/>
          <w:pgSz w:w="12240" w:h="15840"/>
          <w:pgMar w:top="1380" w:right="1100" w:bottom="280" w:left="1140" w:header="0" w:footer="0" w:gutter="0"/>
          <w:pgNumType w:fmt="lowerRoman"/>
          <w:cols w:space="720" w:num="1"/>
        </w:sectPr>
      </w:pPr>
      <w:r>
        <w:rPr>
          <w:sz w:val="28"/>
        </w:rPr>
        <mc:AlternateContent>
          <mc:Choice Requires="wps">
            <w:drawing>
              <wp:anchor distT="0" distB="0" distL="114300" distR="114300" simplePos="0" relativeHeight="251665408" behindDoc="0" locked="0" layoutInCell="1" allowOverlap="1">
                <wp:simplePos x="0" y="0"/>
                <wp:positionH relativeFrom="column">
                  <wp:posOffset>5080</wp:posOffset>
                </wp:positionH>
                <wp:positionV relativeFrom="paragraph">
                  <wp:posOffset>1738630</wp:posOffset>
                </wp:positionV>
                <wp:extent cx="6363970" cy="1075690"/>
                <wp:effectExtent l="5080" t="4445" r="16510" b="17145"/>
                <wp:wrapNone/>
                <wp:docPr id="4" name="Text Box 4"/>
                <wp:cNvGraphicFramePr/>
                <a:graphic xmlns:a="http://schemas.openxmlformats.org/drawingml/2006/main">
                  <a:graphicData uri="http://schemas.microsoft.com/office/word/2010/wordprocessingShape">
                    <wps:wsp>
                      <wps:cNvSpPr txBox="1"/>
                      <wps:spPr>
                        <a:xfrm>
                          <a:off x="3395980" y="8798560"/>
                          <a:ext cx="6363970" cy="10756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1980EC2">
                            <w:pPr>
                              <w:jc w:val="center"/>
                              <w:rPr>
                                <w:rFonts w:hint="default"/>
                                <w:sz w:val="24"/>
                                <w:szCs w:val="24"/>
                                <w:lang w:val="en-IN"/>
                              </w:rPr>
                            </w:pPr>
                          </w:p>
                          <w:p w14:paraId="7CE93674">
                            <w:pPr>
                              <w:jc w:val="center"/>
                              <w:rPr>
                                <w:rFonts w:hint="default"/>
                                <w:color w:val="FFFFFF" w:themeColor="background1"/>
                                <w:sz w:val="24"/>
                                <w:szCs w:val="24"/>
                                <w:lang w:val="en-IN"/>
                                <w14:textFill>
                                  <w14:solidFill>
                                    <w14:schemeClr w14:val="bg1"/>
                                  </w14:solidFill>
                                </w14:textFill>
                              </w:rPr>
                            </w:pPr>
                          </w:p>
                          <w:p w14:paraId="23D8D554">
                            <w:pPr>
                              <w:jc w:val="center"/>
                              <w:rPr>
                                <w:rFonts w:hint="default"/>
                                <w:sz w:val="24"/>
                                <w:szCs w:val="24"/>
                                <w:lang w:val="en-IN"/>
                              </w:rPr>
                            </w:pPr>
                          </w:p>
                          <w:p w14:paraId="20A0F8B9">
                            <w:pPr>
                              <w:jc w:val="center"/>
                              <w:rPr>
                                <w:rFonts w:hint="default"/>
                                <w:sz w:val="24"/>
                                <w:szCs w:val="24"/>
                                <w:lang w:val="en-IN"/>
                              </w:rPr>
                            </w:pPr>
                          </w:p>
                          <w:p w14:paraId="2F52BB5C">
                            <w:pPr>
                              <w:jc w:val="center"/>
                              <w:rPr>
                                <w:rFonts w:hint="default"/>
                                <w:sz w:val="24"/>
                                <w:szCs w:val="24"/>
                                <w:lang w:val="en-IN"/>
                              </w:rPr>
                            </w:pPr>
                            <w:r>
                              <w:rPr>
                                <w:rFonts w:hint="default"/>
                                <w:sz w:val="24"/>
                                <w:szCs w:val="24"/>
                                <w:lang w:val="en-IN"/>
                              </w:rPr>
                              <w:t>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4pt;margin-top:136.9pt;height:84.7pt;width:501.1pt;z-index:251665408;mso-width-relative:page;mso-height-relative:page;" fillcolor="#FFFFFF [3201]" filled="t" stroked="t" coordsize="21600,21600" o:gfxdata="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vGa1XXAAAACQEAAA8AAAAA&#10;AAAAAQAgAAAAIgAAAGRycy9kb3ducmV2LnhtbFBLAQIUABQAAAAIAIdO4kCgiSAATgIAAMQEAAAO&#10;AAAAAAAAAAEAIAAAACYBAABkcnMvZTJvRG9jLnhtbFBLBQYAAAAABgAGAFkBAADmBQAAAAA=&#10;">
                <v:fill on="t" focussize="0,0"/>
                <v:stroke weight="0.5pt" color="#FFFFFF [3212]" joinstyle="round"/>
                <v:imagedata o:title=""/>
                <o:lock v:ext="edit" aspectratio="f"/>
                <v:textbox>
                  <w:txbxContent>
                    <w:p w14:paraId="31980EC2">
                      <w:pPr>
                        <w:jc w:val="center"/>
                        <w:rPr>
                          <w:rFonts w:hint="default"/>
                          <w:sz w:val="24"/>
                          <w:szCs w:val="24"/>
                          <w:lang w:val="en-IN"/>
                        </w:rPr>
                      </w:pPr>
                    </w:p>
                    <w:p w14:paraId="7CE93674">
                      <w:pPr>
                        <w:jc w:val="center"/>
                        <w:rPr>
                          <w:rFonts w:hint="default"/>
                          <w:color w:val="FFFFFF" w:themeColor="background1"/>
                          <w:sz w:val="24"/>
                          <w:szCs w:val="24"/>
                          <w:lang w:val="en-IN"/>
                          <w14:textFill>
                            <w14:solidFill>
                              <w14:schemeClr w14:val="bg1"/>
                            </w14:solidFill>
                          </w14:textFill>
                        </w:rPr>
                      </w:pPr>
                    </w:p>
                    <w:p w14:paraId="23D8D554">
                      <w:pPr>
                        <w:jc w:val="center"/>
                        <w:rPr>
                          <w:rFonts w:hint="default"/>
                          <w:sz w:val="24"/>
                          <w:szCs w:val="24"/>
                          <w:lang w:val="en-IN"/>
                        </w:rPr>
                      </w:pPr>
                    </w:p>
                    <w:p w14:paraId="20A0F8B9">
                      <w:pPr>
                        <w:jc w:val="center"/>
                        <w:rPr>
                          <w:rFonts w:hint="default"/>
                          <w:sz w:val="24"/>
                          <w:szCs w:val="24"/>
                          <w:lang w:val="en-IN"/>
                        </w:rPr>
                      </w:pPr>
                    </w:p>
                    <w:p w14:paraId="2F52BB5C">
                      <w:pPr>
                        <w:jc w:val="center"/>
                        <w:rPr>
                          <w:rFonts w:hint="default"/>
                          <w:sz w:val="24"/>
                          <w:szCs w:val="24"/>
                          <w:lang w:val="en-IN"/>
                        </w:rPr>
                      </w:pPr>
                      <w:r>
                        <w:rPr>
                          <w:rFonts w:hint="default"/>
                          <w:sz w:val="24"/>
                          <w:szCs w:val="24"/>
                          <w:lang w:val="en-IN"/>
                        </w:rPr>
                        <w:t>x</w:t>
                      </w:r>
                    </w:p>
                  </w:txbxContent>
                </v:textbox>
              </v:shape>
            </w:pict>
          </mc:Fallback>
        </mc:AlternateContent>
      </w:r>
    </w:p>
    <w:p w14:paraId="67C59998">
      <w:pPr>
        <w:pStyle w:val="2"/>
        <w:spacing w:line="360" w:lineRule="auto"/>
        <w:ind w:left="0" w:right="440" w:rightChars="200"/>
        <w:rPr>
          <w:b/>
          <w:sz w:val="28"/>
          <w:szCs w:val="28"/>
        </w:rPr>
      </w:pPr>
      <w:bookmarkStart w:id="5" w:name="CHAPTER_1"/>
      <w:bookmarkEnd w:id="5"/>
      <w:r>
        <w:rPr>
          <w:sz w:val="28"/>
          <w:szCs w:val="28"/>
        </w:rPr>
        <w:t>CHAPTER</w:t>
      </w:r>
      <w:r>
        <w:rPr>
          <w:spacing w:val="-2"/>
          <w:sz w:val="28"/>
          <w:szCs w:val="28"/>
        </w:rPr>
        <w:t xml:space="preserve"> </w:t>
      </w:r>
      <w:r>
        <w:rPr>
          <w:sz w:val="28"/>
          <w:szCs w:val="28"/>
        </w:rPr>
        <w:t>1</w:t>
      </w:r>
    </w:p>
    <w:p w14:paraId="22A25BD3">
      <w:pPr>
        <w:pStyle w:val="7"/>
        <w:spacing w:before="3" w:line="360" w:lineRule="auto"/>
        <w:ind w:left="0"/>
        <w:jc w:val="center"/>
        <w:rPr>
          <w:b/>
          <w:sz w:val="28"/>
          <w:szCs w:val="28"/>
        </w:rPr>
      </w:pPr>
    </w:p>
    <w:p w14:paraId="49A96DF1">
      <w:pPr>
        <w:pStyle w:val="3"/>
        <w:spacing w:line="360" w:lineRule="auto"/>
        <w:ind w:left="0" w:right="440" w:rightChars="200"/>
        <w:jc w:val="center"/>
        <w:rPr>
          <w:sz w:val="28"/>
          <w:szCs w:val="28"/>
        </w:rPr>
      </w:pPr>
      <w:bookmarkStart w:id="6" w:name="INTRODUCTION"/>
      <w:bookmarkEnd w:id="6"/>
      <w:r>
        <w:rPr>
          <w:sz w:val="28"/>
          <w:szCs w:val="28"/>
        </w:rPr>
        <w:t>INTRODUCTION</w:t>
      </w:r>
    </w:p>
    <w:p w14:paraId="03EB8A8D">
      <w:pPr>
        <w:pStyle w:val="3"/>
        <w:spacing w:line="360" w:lineRule="auto"/>
        <w:ind w:left="3862"/>
        <w:rPr>
          <w:sz w:val="24"/>
          <w:szCs w:val="24"/>
        </w:rPr>
      </w:pPr>
    </w:p>
    <w:p w14:paraId="7E2EE815">
      <w:pPr>
        <w:spacing w:line="360" w:lineRule="auto"/>
        <w:ind w:right="440" w:rightChars="200" w:firstLine="480" w:firstLineChars="200"/>
        <w:jc w:val="both"/>
        <w:rPr>
          <w:sz w:val="24"/>
          <w:szCs w:val="24"/>
          <w:lang w:val="en-IN"/>
        </w:rPr>
      </w:pPr>
      <w:r>
        <w:rPr>
          <w:sz w:val="24"/>
          <w:szCs w:val="24"/>
          <w:lang w:val="en-IN"/>
        </w:rPr>
        <w:t>The "Image Sliding Puzzle" is an interactive and engaging puzzle game designed to provide users with an entertaining way to challenge their problem-solving skills. The game presents a visually stimulating experience where players are tasked with rearranging shuffled puzzle pieces to restore a complete image. By leveraging intuitive drag-and-drop mechanics, players engage in a fun activity that tests both their memory and spatial reasoning.</w:t>
      </w:r>
    </w:p>
    <w:p w14:paraId="688A7BEA">
      <w:pPr>
        <w:spacing w:line="360" w:lineRule="auto"/>
        <w:jc w:val="both"/>
        <w:rPr>
          <w:sz w:val="24"/>
          <w:szCs w:val="24"/>
          <w:lang w:val="en-IN"/>
        </w:rPr>
      </w:pPr>
    </w:p>
    <w:p w14:paraId="23C0BDD1">
      <w:pPr>
        <w:spacing w:line="360" w:lineRule="auto"/>
        <w:ind w:right="440" w:rightChars="200" w:firstLine="480" w:firstLineChars="200"/>
        <w:jc w:val="both"/>
        <w:rPr>
          <w:sz w:val="24"/>
          <w:szCs w:val="24"/>
          <w:lang w:val="en-IN"/>
        </w:rPr>
      </w:pPr>
      <w:r>
        <w:rPr>
          <w:sz w:val="24"/>
          <w:szCs w:val="24"/>
          <w:lang w:val="en-IN"/>
        </w:rPr>
        <w:t>This project aims to offer a digital solution to traditional sliding puzzles, allowing players to solve the puzzle in a dynamic online environment. Unlike manual puzzles, the game provides a seamless, automated experience, making it accessible to a wide range of players without the need for physical puzzle pieces. The system is designed to automatically shuffle the image, creating a new challenge each time the game is played, ensuring that players are constantly challenged and entertained.</w:t>
      </w:r>
    </w:p>
    <w:p w14:paraId="343EAD6E">
      <w:pPr>
        <w:spacing w:line="360" w:lineRule="auto"/>
        <w:jc w:val="both"/>
        <w:rPr>
          <w:sz w:val="24"/>
          <w:szCs w:val="24"/>
          <w:lang w:val="en-IN"/>
        </w:rPr>
      </w:pPr>
    </w:p>
    <w:p w14:paraId="639018C5">
      <w:pPr>
        <w:spacing w:line="360" w:lineRule="auto"/>
        <w:ind w:right="440" w:rightChars="200" w:firstLine="480" w:firstLineChars="200"/>
        <w:jc w:val="both"/>
        <w:rPr>
          <w:sz w:val="24"/>
          <w:szCs w:val="24"/>
          <w:lang w:val="en-IN"/>
        </w:rPr>
      </w:pPr>
      <w:r>
        <w:rPr>
          <w:sz w:val="24"/>
          <w:szCs w:val="24"/>
          <w:lang w:val="en-IN"/>
        </w:rPr>
        <w:t>The core objective of this project is to create an enjoyable, accessible puzzle game that can be played by people of all ages. With its simple yet engaging gameplay, the "Image Sliding Puzzle" enhances cognitive skills while providing a fun and rewarding experience. This game offers a unique twist on traditional puzzles by integrating modern web technologies to make it more interactive, engaging, and suitable for online play.</w:t>
      </w:r>
    </w:p>
    <w:p w14:paraId="5CA4829F">
      <w:pPr>
        <w:spacing w:line="360" w:lineRule="auto"/>
        <w:jc w:val="both"/>
        <w:rPr>
          <w:sz w:val="24"/>
          <w:szCs w:val="24"/>
        </w:rPr>
        <w:sectPr>
          <w:footerReference r:id="rId11" w:type="default"/>
          <w:pgSz w:w="12240" w:h="15840"/>
          <w:pgMar w:top="1020" w:right="1100" w:bottom="1240" w:left="1140" w:header="0" w:footer="1049" w:gutter="0"/>
          <w:pgNumType w:start="1"/>
          <w:cols w:space="720" w:num="1"/>
        </w:sectPr>
      </w:pPr>
    </w:p>
    <w:p w14:paraId="3BAC08FA">
      <w:pPr>
        <w:pStyle w:val="3"/>
        <w:numPr>
          <w:ilvl w:val="1"/>
          <w:numId w:val="1"/>
        </w:numPr>
        <w:tabs>
          <w:tab w:val="left" w:pos="721"/>
        </w:tabs>
        <w:spacing w:line="360" w:lineRule="auto"/>
        <w:ind w:left="721"/>
      </w:pPr>
      <w:bookmarkStart w:id="7" w:name="1.1_NEURAL_NETWORK"/>
      <w:bookmarkEnd w:id="7"/>
      <w:r>
        <w:rPr>
          <w:spacing w:val="-1"/>
        </w:rPr>
        <w:t>PROJECT OVERVIEW</w:t>
      </w:r>
    </w:p>
    <w:p w14:paraId="51E131FD">
      <w:pPr>
        <w:pStyle w:val="7"/>
        <w:spacing w:line="360" w:lineRule="auto"/>
        <w:ind w:left="0"/>
        <w:rPr>
          <w:b/>
        </w:rPr>
      </w:pPr>
    </w:p>
    <w:p w14:paraId="4747A894">
      <w:pPr>
        <w:spacing w:line="360" w:lineRule="auto"/>
        <w:ind w:right="361" w:firstLine="480" w:firstLineChars="200"/>
        <w:jc w:val="both"/>
        <w:rPr>
          <w:sz w:val="24"/>
          <w:szCs w:val="24"/>
          <w:lang w:val="en-IN"/>
        </w:rPr>
      </w:pPr>
      <w:r>
        <w:rPr>
          <w:sz w:val="24"/>
          <w:szCs w:val="24"/>
          <w:lang w:val="en-IN"/>
        </w:rPr>
        <w:t>The Image Sliding Puzzle is a digital game designed to provide an engaging challenge for users by testing their logical thinking and spatial skills. It is a browser-based application where users are tasked with reconstructing an image that has been divided into shuffled puzzle pieces. The project aims to modernize the traditional sliding puzzle game by offering a smooth, digital experience with an interactive interface.</w:t>
      </w:r>
    </w:p>
    <w:p w14:paraId="231AFE4C">
      <w:pPr>
        <w:spacing w:line="360" w:lineRule="auto"/>
        <w:ind w:right="361" w:firstLine="480" w:firstLineChars="200"/>
        <w:jc w:val="both"/>
        <w:rPr>
          <w:sz w:val="24"/>
          <w:szCs w:val="24"/>
          <w:lang w:val="en-IN"/>
        </w:rPr>
      </w:pPr>
      <w:r>
        <w:rPr>
          <w:sz w:val="24"/>
          <w:szCs w:val="24"/>
          <w:lang w:val="en-IN"/>
        </w:rPr>
        <w:t>The game dynamically generates puzzles with images of various themes, providing a unique experience each time. Users can easily drag and drop puzzle pieces into place, with the goal of restoring the image to its original form. The project is built to be both fun and educational, helping users improve their problem-solving and cognitive abilities while enjoying a visually stimulating game.</w:t>
      </w:r>
    </w:p>
    <w:p w14:paraId="5D9A7CDA">
      <w:pPr>
        <w:spacing w:line="360" w:lineRule="auto"/>
        <w:ind w:right="361"/>
        <w:jc w:val="both"/>
        <w:rPr>
          <w:sz w:val="28"/>
          <w:szCs w:val="28"/>
        </w:rPr>
      </w:pPr>
    </w:p>
    <w:p w14:paraId="0AB4AFD5">
      <w:pPr>
        <w:spacing w:line="360" w:lineRule="auto"/>
        <w:ind w:right="361"/>
        <w:jc w:val="both"/>
        <w:rPr>
          <w:sz w:val="28"/>
          <w:szCs w:val="28"/>
        </w:rPr>
      </w:pPr>
    </w:p>
    <w:p w14:paraId="50CA42CA">
      <w:pPr>
        <w:tabs>
          <w:tab w:val="left" w:pos="142"/>
        </w:tabs>
        <w:spacing w:line="360" w:lineRule="auto"/>
        <w:ind w:left="284" w:right="361" w:hanging="284"/>
        <w:jc w:val="both"/>
        <w:rPr>
          <w:b/>
          <w:bCs/>
          <w:sz w:val="28"/>
          <w:szCs w:val="24"/>
        </w:rPr>
      </w:pPr>
      <w:r>
        <w:rPr>
          <w:b/>
          <w:bCs/>
          <w:sz w:val="28"/>
          <w:szCs w:val="24"/>
        </w:rPr>
        <w:t xml:space="preserve">    1.2 PROBLEM STATEMENT</w:t>
      </w:r>
    </w:p>
    <w:p w14:paraId="7A711300">
      <w:pPr>
        <w:spacing w:line="360" w:lineRule="auto"/>
        <w:jc w:val="both"/>
      </w:pPr>
      <w:bookmarkStart w:id="8" w:name="1.2_DEEP_NEURAL_NETWORKS"/>
      <w:bookmarkEnd w:id="8"/>
    </w:p>
    <w:p w14:paraId="5EF2DC1D">
      <w:pPr>
        <w:tabs>
          <w:tab w:val="left" w:pos="931"/>
        </w:tabs>
        <w:spacing w:line="360" w:lineRule="auto"/>
        <w:ind w:left="300" w:right="299" w:rightChars="136" w:firstLine="480" w:firstLineChars="200"/>
        <w:jc w:val="both"/>
        <w:rPr>
          <w:bCs/>
          <w:sz w:val="24"/>
          <w:szCs w:val="24"/>
          <w:lang w:val="en-IN"/>
        </w:rPr>
      </w:pPr>
      <w:r>
        <w:rPr>
          <w:bCs/>
          <w:sz w:val="24"/>
          <w:szCs w:val="24"/>
          <w:lang w:val="en-IN"/>
        </w:rPr>
        <w:t>The Image Sliding Puzzle is developed to enhance the puzzle-solving experience by digitalizing a traditional game. The main benefit of this software is to eliminate the limitations of physical puzzles and create an interactive, engaging, and automated system. In traditional sliding puzzles, players need physical pieces that can be lost or damaged, and the process of shuffling the pieces manually is time-consuming. Moreover, players are limited to using only one image and must rely on a manual approach to start a new puzzle.</w:t>
      </w:r>
    </w:p>
    <w:p w14:paraId="25F31AC8">
      <w:pPr>
        <w:tabs>
          <w:tab w:val="left" w:pos="931"/>
        </w:tabs>
        <w:spacing w:line="360" w:lineRule="auto"/>
        <w:ind w:left="300" w:right="299" w:rightChars="136" w:firstLine="480" w:firstLineChars="200"/>
        <w:jc w:val="both"/>
        <w:rPr>
          <w:bCs/>
          <w:sz w:val="24"/>
          <w:szCs w:val="24"/>
          <w:lang w:val="en-IN"/>
        </w:rPr>
      </w:pPr>
    </w:p>
    <w:p w14:paraId="7A5720C0">
      <w:pPr>
        <w:tabs>
          <w:tab w:val="left" w:pos="931"/>
        </w:tabs>
        <w:spacing w:line="360" w:lineRule="auto"/>
        <w:ind w:left="300" w:right="299" w:rightChars="136" w:firstLine="480" w:firstLineChars="200"/>
        <w:jc w:val="both"/>
        <w:rPr>
          <w:bCs/>
          <w:sz w:val="24"/>
          <w:szCs w:val="24"/>
          <w:lang w:val="en-IN"/>
        </w:rPr>
      </w:pPr>
      <w:r>
        <w:rPr>
          <w:bCs/>
          <w:sz w:val="24"/>
          <w:szCs w:val="24"/>
          <w:lang w:val="en-IN"/>
        </w:rPr>
        <w:t>This project addresses these issues by offering a digital, automated solution that generates random image puzzles and provides a seamless, user-friendly interface. The need arises for a more efficient and enjoyable way to play the sliding puzzle game, removing the inconvenience of dealing with physical pieces and offering users a more engaging and accessible experience. By providing features such as progress tracking, an interactive interface, and automatic puzzle generation, this system enhances the overall experience for both casual and avid puzzle enthusiasts.</w:t>
      </w:r>
      <w:r>
        <w:rPr>
          <w:rFonts w:hint="default"/>
          <w:bCs/>
          <w:sz w:val="24"/>
          <w:szCs w:val="24"/>
          <w:vertAlign w:val="superscript"/>
          <w:lang w:val="en-IN"/>
        </w:rPr>
        <w:t>[9]</w:t>
      </w:r>
      <w:r>
        <w:rPr>
          <w:bCs/>
          <w:sz w:val="24"/>
          <w:szCs w:val="24"/>
          <w:lang w:val="en-IN"/>
        </w:rPr>
        <w:t xml:space="preserve"> </w:t>
      </w:r>
    </w:p>
    <w:p w14:paraId="7B906B7E">
      <w:pPr>
        <w:tabs>
          <w:tab w:val="left" w:pos="931"/>
        </w:tabs>
        <w:spacing w:line="360" w:lineRule="auto"/>
        <w:ind w:left="300" w:firstLine="480" w:firstLineChars="200"/>
        <w:jc w:val="both"/>
        <w:rPr>
          <w:bCs/>
          <w:sz w:val="24"/>
          <w:szCs w:val="24"/>
          <w:lang w:val="en-IN"/>
        </w:rPr>
      </w:pPr>
    </w:p>
    <w:p w14:paraId="6A1A5234">
      <w:pPr>
        <w:tabs>
          <w:tab w:val="left" w:pos="931"/>
        </w:tabs>
        <w:spacing w:line="360" w:lineRule="auto"/>
        <w:rPr>
          <w:b/>
          <w:sz w:val="28"/>
          <w:szCs w:val="28"/>
        </w:rPr>
      </w:pPr>
    </w:p>
    <w:p w14:paraId="0ED0922D">
      <w:pPr>
        <w:tabs>
          <w:tab w:val="left" w:pos="931"/>
        </w:tabs>
        <w:spacing w:line="360" w:lineRule="auto"/>
        <w:rPr>
          <w:b/>
          <w:sz w:val="28"/>
          <w:szCs w:val="28"/>
        </w:rPr>
      </w:pPr>
      <w:r>
        <w:rPr>
          <w:b/>
          <w:sz w:val="28"/>
          <w:szCs w:val="28"/>
        </w:rPr>
        <w:t>1.2.1 GOALS</w:t>
      </w:r>
    </w:p>
    <w:p w14:paraId="7284706E">
      <w:pPr>
        <w:tabs>
          <w:tab w:val="left" w:pos="931"/>
        </w:tabs>
        <w:spacing w:line="360" w:lineRule="auto"/>
        <w:rPr>
          <w:b/>
          <w:sz w:val="28"/>
        </w:rPr>
      </w:pPr>
    </w:p>
    <w:p w14:paraId="5DDA32FB">
      <w:pPr>
        <w:spacing w:line="360" w:lineRule="auto"/>
        <w:ind w:right="440" w:rightChars="200" w:firstLine="476" w:firstLineChars="200"/>
        <w:jc w:val="both"/>
        <w:rPr>
          <w:spacing w:val="-1"/>
          <w:sz w:val="24"/>
          <w:szCs w:val="24"/>
          <w:lang w:val="en-IN"/>
        </w:rPr>
      </w:pPr>
      <w:r>
        <w:rPr>
          <w:spacing w:val="-1"/>
          <w:sz w:val="24"/>
          <w:szCs w:val="24"/>
          <w:lang w:val="en-IN"/>
        </w:rPr>
        <w:t>The primary goal of the Image Sliding Puzzle is to enhance the cognitive abilities of players by improving their problem-solving, memory, and spatial reasoning skills through challenging yet enjoyable gameplay. The game provides a fresh experience each time it is played, as it automatically generates new puzzles by randomly shuffling images into smaller pieces. The puzzle’s interface is designed to be simple, clear, and attractive, ensuring that it is accessible to both beginners and experienced players.</w:t>
      </w:r>
    </w:p>
    <w:p w14:paraId="16E2AD50">
      <w:pPr>
        <w:spacing w:line="360" w:lineRule="auto"/>
        <w:ind w:right="440" w:rightChars="200" w:firstLine="476" w:firstLineChars="200"/>
        <w:jc w:val="both"/>
        <w:rPr>
          <w:spacing w:val="-1"/>
          <w:sz w:val="24"/>
          <w:szCs w:val="24"/>
          <w:lang w:val="en-IN"/>
        </w:rPr>
      </w:pPr>
      <w:r>
        <w:rPr>
          <w:spacing w:val="-1"/>
          <w:sz w:val="24"/>
          <w:szCs w:val="24"/>
          <w:lang w:val="en-IN"/>
        </w:rPr>
        <w:t>This system also aims to improve the traditional puzzle experience by offering features such as progress tracking, interactive controls, and a system that is easy to navigate for all users. By digitalizing the puzzle process, the game eliminates the need for physical puzzle pieces and enhances convenience, while maintaining the challenge and fun of solving a traditional sliding puzzle.</w:t>
      </w:r>
    </w:p>
    <w:p w14:paraId="111F9FA5">
      <w:pPr>
        <w:spacing w:line="362" w:lineRule="auto"/>
        <w:jc w:val="both"/>
        <w:rPr>
          <w:b/>
          <w:bCs/>
          <w:spacing w:val="-1"/>
          <w:sz w:val="28"/>
          <w:szCs w:val="28"/>
        </w:rPr>
      </w:pPr>
    </w:p>
    <w:p w14:paraId="053C3EA8">
      <w:pPr>
        <w:pStyle w:val="7"/>
        <w:spacing w:before="6"/>
        <w:ind w:left="0"/>
        <w:rPr>
          <w:b/>
        </w:rPr>
      </w:pPr>
      <w:r>
        <w:rPr>
          <w:b/>
        </w:rPr>
        <w:t>1.3 OBJECTIVE OF THE PROJECT</w:t>
      </w:r>
    </w:p>
    <w:p w14:paraId="733C71F8">
      <w:pPr>
        <w:pStyle w:val="7"/>
        <w:spacing w:before="10" w:line="360" w:lineRule="auto"/>
        <w:ind w:left="0"/>
        <w:rPr>
          <w:sz w:val="23"/>
        </w:rPr>
      </w:pPr>
    </w:p>
    <w:p w14:paraId="70ED271C">
      <w:pPr>
        <w:pStyle w:val="7"/>
        <w:numPr>
          <w:ilvl w:val="0"/>
          <w:numId w:val="2"/>
        </w:numPr>
        <w:spacing w:before="10" w:line="360" w:lineRule="auto"/>
        <w:jc w:val="both"/>
        <w:rPr>
          <w:sz w:val="24"/>
          <w:szCs w:val="24"/>
        </w:rPr>
      </w:pPr>
      <w:r>
        <w:rPr>
          <w:sz w:val="24"/>
          <w:szCs w:val="24"/>
        </w:rPr>
        <w:t>To provide an interactive and engaging puzzle game for users.</w:t>
      </w:r>
    </w:p>
    <w:p w14:paraId="55024C4A">
      <w:pPr>
        <w:pStyle w:val="7"/>
        <w:numPr>
          <w:ilvl w:val="0"/>
          <w:numId w:val="2"/>
        </w:numPr>
        <w:spacing w:before="10" w:line="360" w:lineRule="auto"/>
        <w:ind w:right="440" w:rightChars="200"/>
        <w:jc w:val="both"/>
        <w:rPr>
          <w:sz w:val="24"/>
          <w:szCs w:val="24"/>
        </w:rPr>
      </w:pPr>
      <w:r>
        <w:rPr>
          <w:sz w:val="24"/>
          <w:szCs w:val="24"/>
        </w:rPr>
        <w:t>To allow users to solve puzzles by rearranging shuffled image pieces into their correct positions.</w:t>
      </w:r>
    </w:p>
    <w:p w14:paraId="54359B1B">
      <w:pPr>
        <w:pStyle w:val="7"/>
        <w:numPr>
          <w:ilvl w:val="0"/>
          <w:numId w:val="2"/>
        </w:numPr>
        <w:spacing w:before="10" w:line="360" w:lineRule="auto"/>
        <w:ind w:right="440" w:rightChars="200"/>
        <w:jc w:val="both"/>
        <w:rPr>
          <w:sz w:val="24"/>
          <w:szCs w:val="24"/>
        </w:rPr>
      </w:pPr>
      <w:r>
        <w:rPr>
          <w:sz w:val="24"/>
          <w:szCs w:val="24"/>
        </w:rPr>
        <w:t>To offer a dynamic experience with random images that change each time the game is played.</w:t>
      </w:r>
    </w:p>
    <w:p w14:paraId="278C4E0D">
      <w:pPr>
        <w:pStyle w:val="7"/>
        <w:numPr>
          <w:ilvl w:val="0"/>
          <w:numId w:val="2"/>
        </w:numPr>
        <w:spacing w:before="10" w:line="360" w:lineRule="auto"/>
        <w:ind w:right="440" w:rightChars="200"/>
        <w:jc w:val="both"/>
        <w:rPr>
          <w:sz w:val="24"/>
          <w:szCs w:val="24"/>
        </w:rPr>
      </w:pPr>
      <w:r>
        <w:rPr>
          <w:sz w:val="24"/>
          <w:szCs w:val="24"/>
        </w:rPr>
        <w:t>To include a progress bar to track the player’s progress as they complete the puzzle.</w:t>
      </w:r>
    </w:p>
    <w:p w14:paraId="4C9B0A22">
      <w:pPr>
        <w:pStyle w:val="7"/>
        <w:numPr>
          <w:ilvl w:val="0"/>
          <w:numId w:val="2"/>
        </w:numPr>
        <w:spacing w:before="10" w:line="360" w:lineRule="auto"/>
        <w:jc w:val="both"/>
        <w:rPr>
          <w:sz w:val="24"/>
          <w:szCs w:val="24"/>
        </w:rPr>
      </w:pPr>
      <w:r>
        <w:rPr>
          <w:sz w:val="24"/>
          <w:szCs w:val="24"/>
        </w:rPr>
        <w:t>To provide a solution button for players to view the original image if they need help.</w:t>
      </w:r>
    </w:p>
    <w:p w14:paraId="72E0AA24">
      <w:pPr>
        <w:pStyle w:val="7"/>
        <w:numPr>
          <w:ilvl w:val="0"/>
          <w:numId w:val="2"/>
        </w:numPr>
        <w:spacing w:before="10" w:line="360" w:lineRule="auto"/>
        <w:jc w:val="both"/>
        <w:rPr>
          <w:sz w:val="24"/>
          <w:szCs w:val="24"/>
        </w:rPr>
      </w:pPr>
      <w:r>
        <w:rPr>
          <w:sz w:val="24"/>
          <w:szCs w:val="24"/>
        </w:rPr>
        <w:t>To include a timer to make the game more challenging and competitive.</w:t>
      </w:r>
    </w:p>
    <w:p w14:paraId="2FEC2795">
      <w:pPr>
        <w:pStyle w:val="7"/>
        <w:numPr>
          <w:ilvl w:val="0"/>
          <w:numId w:val="2"/>
        </w:numPr>
        <w:spacing w:before="10" w:line="360" w:lineRule="auto"/>
        <w:ind w:right="440" w:rightChars="200"/>
        <w:jc w:val="both"/>
        <w:rPr>
          <w:sz w:val="24"/>
          <w:szCs w:val="24"/>
        </w:rPr>
      </w:pPr>
      <w:r>
        <w:rPr>
          <w:sz w:val="24"/>
          <w:szCs w:val="24"/>
        </w:rPr>
        <w:t>To reward players who complete the puzzle within a set time with special quiz questions or personalized prizes.</w:t>
      </w:r>
    </w:p>
    <w:p w14:paraId="11B74664">
      <w:pPr>
        <w:pStyle w:val="7"/>
        <w:numPr>
          <w:ilvl w:val="0"/>
          <w:numId w:val="2"/>
        </w:numPr>
        <w:spacing w:before="10" w:line="360" w:lineRule="auto"/>
        <w:ind w:right="440" w:rightChars="200"/>
        <w:jc w:val="both"/>
        <w:rPr>
          <w:sz w:val="24"/>
          <w:szCs w:val="24"/>
        </w:rPr>
      </w:pPr>
      <w:r>
        <w:rPr>
          <w:sz w:val="24"/>
          <w:szCs w:val="24"/>
        </w:rPr>
        <w:t>To provide accurate and reliable data on the player's performance, such as completion time and puzzle-solving accuracy</w:t>
      </w:r>
      <w:r>
        <w:rPr>
          <w:rFonts w:hint="default"/>
          <w:sz w:val="24"/>
          <w:szCs w:val="24"/>
          <w:lang w:val="en-IN"/>
        </w:rPr>
        <w:t>.</w:t>
      </w:r>
      <w:r>
        <w:rPr>
          <w:rFonts w:hint="default"/>
          <w:sz w:val="24"/>
          <w:szCs w:val="24"/>
          <w:vertAlign w:val="superscript"/>
          <w:lang w:val="en-IN"/>
        </w:rPr>
        <w:t>[1]</w:t>
      </w:r>
    </w:p>
    <w:p w14:paraId="3F1413D7">
      <w:pPr>
        <w:pStyle w:val="7"/>
        <w:spacing w:before="10" w:line="360" w:lineRule="auto"/>
        <w:ind w:left="0" w:right="440" w:rightChars="200"/>
        <w:jc w:val="both"/>
        <w:rPr>
          <w:sz w:val="24"/>
          <w:szCs w:val="24"/>
        </w:rPr>
      </w:pPr>
    </w:p>
    <w:p w14:paraId="0049EAB6">
      <w:pPr>
        <w:pStyle w:val="7"/>
        <w:spacing w:before="10" w:line="360" w:lineRule="auto"/>
        <w:ind w:left="0" w:right="440" w:rightChars="200"/>
        <w:jc w:val="both"/>
        <w:rPr>
          <w:sz w:val="24"/>
          <w:szCs w:val="24"/>
        </w:rPr>
      </w:pPr>
    </w:p>
    <w:p w14:paraId="2EBE0629">
      <w:pPr>
        <w:pStyle w:val="7"/>
        <w:spacing w:before="10" w:line="276" w:lineRule="auto"/>
        <w:ind w:left="360"/>
        <w:jc w:val="both"/>
      </w:pPr>
    </w:p>
    <w:p w14:paraId="4AFF15A8">
      <w:pPr>
        <w:pStyle w:val="7"/>
        <w:spacing w:before="10"/>
        <w:ind w:left="0"/>
        <w:rPr>
          <w:sz w:val="23"/>
        </w:rPr>
      </w:pPr>
    </w:p>
    <w:p w14:paraId="36EEB030">
      <w:pPr>
        <w:pStyle w:val="3"/>
        <w:tabs>
          <w:tab w:val="left" w:pos="721"/>
        </w:tabs>
        <w:spacing w:before="1" w:line="360" w:lineRule="auto"/>
        <w:ind w:left="0"/>
      </w:pPr>
      <w:bookmarkStart w:id="9" w:name="1.4_VISUAL_ART_PROCESSING"/>
      <w:bookmarkEnd w:id="9"/>
      <w:r>
        <w:rPr>
          <w:spacing w:val="-1"/>
        </w:rPr>
        <w:t xml:space="preserve">   1.4 SCOPE OF THE PROJECT</w:t>
      </w:r>
    </w:p>
    <w:p w14:paraId="7DE9F953">
      <w:pPr>
        <w:spacing w:line="360" w:lineRule="auto"/>
        <w:jc w:val="both"/>
        <w:rPr>
          <w:sz w:val="24"/>
          <w:szCs w:val="24"/>
        </w:rPr>
      </w:pPr>
      <w:bookmarkStart w:id="10" w:name="1.5_NATURAL_LANGUAGE"/>
      <w:bookmarkEnd w:id="10"/>
    </w:p>
    <w:p w14:paraId="140EE7D5">
      <w:pPr>
        <w:spacing w:line="360" w:lineRule="auto"/>
        <w:ind w:right="440" w:firstLine="480" w:firstLineChars="200"/>
        <w:jc w:val="both"/>
        <w:rPr>
          <w:sz w:val="24"/>
          <w:szCs w:val="24"/>
        </w:rPr>
      </w:pPr>
      <w:r>
        <w:rPr>
          <w:sz w:val="24"/>
          <w:szCs w:val="24"/>
        </w:rPr>
        <w:t xml:space="preserve">The scope of an Image Sliding Puzzle project encompasses a broad range of functionalities aimed at creating an engaging and interactive puzzle-solving experience. It involves the development and implementation of a digital game where users rearrange scrambled puzzle pieces to form a complete image. The system includes features such as automatic image shuffling, drag-and-drop mechanics, progress tracking, and an intuitive user interface. By automating the puzzle generation process, the project aims to deliver a seamless and enjoyable gaming experience for players of all ages.  </w:t>
      </w:r>
    </w:p>
    <w:p w14:paraId="1AE08177">
      <w:pPr>
        <w:spacing w:line="360" w:lineRule="auto"/>
        <w:jc w:val="both"/>
        <w:rPr>
          <w:sz w:val="24"/>
          <w:szCs w:val="24"/>
        </w:rPr>
      </w:pPr>
    </w:p>
    <w:p w14:paraId="31D376B7">
      <w:pPr>
        <w:spacing w:line="360" w:lineRule="auto"/>
        <w:ind w:right="440" w:rightChars="200" w:firstLine="480" w:firstLineChars="200"/>
        <w:jc w:val="both"/>
        <w:rPr>
          <w:rFonts w:hint="default"/>
          <w:sz w:val="24"/>
          <w:szCs w:val="24"/>
          <w:vertAlign w:val="superscript"/>
          <w:lang w:val="en-IN"/>
        </w:rPr>
      </w:pPr>
      <w:r>
        <w:rPr>
          <w:sz w:val="24"/>
          <w:szCs w:val="24"/>
        </w:rPr>
        <w:t>The Image Sliding Puzzle project integrates several features aimed at enhancing cognitive skills and user engagement. Key aspects include randomized image generation, interactive puzzle controls, dynamic progress updates, and optional assistive features like hints and solution previews. The project scope extends to creating a user-friendly interface accessible via web browsers, ensuring convenience and usability for a diverse audience.</w:t>
      </w:r>
      <w:r>
        <w:rPr>
          <w:rFonts w:hint="default"/>
          <w:sz w:val="24"/>
          <w:szCs w:val="24"/>
          <w:vertAlign w:val="superscript"/>
          <w:lang w:val="en-IN"/>
        </w:rPr>
        <w:t>[3]</w:t>
      </w:r>
    </w:p>
    <w:p w14:paraId="187E2512">
      <w:pPr>
        <w:spacing w:line="360" w:lineRule="auto"/>
        <w:jc w:val="both"/>
      </w:pPr>
    </w:p>
    <w:p w14:paraId="467F710A">
      <w:pPr>
        <w:spacing w:line="276" w:lineRule="auto"/>
        <w:jc w:val="both"/>
        <w:sectPr>
          <w:pgSz w:w="12240" w:h="15840"/>
          <w:pgMar w:top="1020" w:right="1100" w:bottom="1240" w:left="1140" w:header="0" w:footer="1049" w:gutter="0"/>
          <w:cols w:space="720" w:num="1"/>
        </w:sectPr>
      </w:pPr>
    </w:p>
    <w:p w14:paraId="339DBE2A">
      <w:pPr>
        <w:pStyle w:val="2"/>
        <w:ind w:left="3098" w:right="3117"/>
        <w:rPr>
          <w:sz w:val="28"/>
          <w:szCs w:val="28"/>
        </w:rPr>
      </w:pPr>
      <w:r>
        <w:rPr>
          <w:sz w:val="28"/>
          <w:szCs w:val="28"/>
        </w:rPr>
        <w:t>CHAPTER</w:t>
      </w:r>
      <w:r>
        <w:rPr>
          <w:spacing w:val="-2"/>
          <w:sz w:val="28"/>
          <w:szCs w:val="28"/>
        </w:rPr>
        <w:t xml:space="preserve"> </w:t>
      </w:r>
      <w:r>
        <w:rPr>
          <w:sz w:val="28"/>
          <w:szCs w:val="28"/>
        </w:rPr>
        <w:t>2</w:t>
      </w:r>
    </w:p>
    <w:p w14:paraId="4595233B">
      <w:pPr>
        <w:pStyle w:val="7"/>
        <w:spacing w:before="10"/>
        <w:ind w:left="0"/>
        <w:rPr>
          <w:b/>
        </w:rPr>
      </w:pPr>
    </w:p>
    <w:p w14:paraId="05755D56">
      <w:pPr>
        <w:pStyle w:val="3"/>
        <w:ind w:left="2136" w:right="2222"/>
        <w:jc w:val="center"/>
      </w:pPr>
      <w:bookmarkStart w:id="11" w:name="LITERATURE_SURVEY"/>
      <w:bookmarkEnd w:id="11"/>
      <w:r>
        <w:rPr>
          <w:spacing w:val="-1"/>
        </w:rPr>
        <w:t>LITERATURE</w:t>
      </w:r>
      <w:r>
        <w:rPr>
          <w:spacing w:val="-13"/>
        </w:rPr>
        <w:t xml:space="preserve"> </w:t>
      </w:r>
      <w:r>
        <w:t>SURVEY</w:t>
      </w:r>
      <w:bookmarkStart w:id="12" w:name="2.1_P.K._Athira,_C.J._Sruthi,_A._Lijiya_"/>
      <w:bookmarkEnd w:id="12"/>
    </w:p>
    <w:p w14:paraId="008CA50D">
      <w:pPr>
        <w:pStyle w:val="3"/>
        <w:ind w:left="2136" w:right="2222"/>
        <w:jc w:val="center"/>
      </w:pPr>
    </w:p>
    <w:p w14:paraId="028A69FD">
      <w:pPr>
        <w:pStyle w:val="7"/>
        <w:spacing w:before="242" w:line="360" w:lineRule="auto"/>
        <w:ind w:right="314"/>
        <w:jc w:val="both"/>
        <w:rPr>
          <w:sz w:val="24"/>
          <w:szCs w:val="24"/>
        </w:rPr>
      </w:pPr>
      <w:r>
        <w:rPr>
          <w:b/>
          <w:bCs/>
          <w:sz w:val="24"/>
          <w:szCs w:val="24"/>
        </w:rPr>
        <w:t>2.1 TITLE</w:t>
      </w:r>
      <w:r>
        <w:rPr>
          <w:sz w:val="24"/>
          <w:szCs w:val="24"/>
        </w:rPr>
        <w:t>: DEVELOPMENT OF IMAGE SLIDING PUZZLE GAME</w:t>
      </w:r>
    </w:p>
    <w:p w14:paraId="1310B5CD">
      <w:pPr>
        <w:pStyle w:val="7"/>
        <w:spacing w:before="242" w:line="360" w:lineRule="auto"/>
        <w:ind w:right="314"/>
        <w:jc w:val="both"/>
        <w:rPr>
          <w:sz w:val="24"/>
          <w:szCs w:val="24"/>
          <w:lang w:val="en-IN"/>
        </w:rPr>
      </w:pPr>
      <w:r>
        <w:rPr>
          <w:b/>
          <w:bCs/>
          <w:sz w:val="24"/>
          <w:szCs w:val="24"/>
          <w:lang w:val="en-IN"/>
        </w:rPr>
        <w:t>AUTHORS</w:t>
      </w:r>
      <w:r>
        <w:rPr>
          <w:sz w:val="24"/>
          <w:szCs w:val="24"/>
          <w:lang w:val="en-IN"/>
        </w:rPr>
        <w:t>:JANE SMITH</w:t>
      </w:r>
    </w:p>
    <w:p w14:paraId="031B375F">
      <w:pPr>
        <w:pStyle w:val="7"/>
        <w:spacing w:before="242" w:line="360" w:lineRule="auto"/>
        <w:ind w:right="314"/>
        <w:jc w:val="both"/>
        <w:rPr>
          <w:sz w:val="24"/>
          <w:szCs w:val="24"/>
        </w:rPr>
      </w:pPr>
      <w:r>
        <w:rPr>
          <w:b/>
          <w:bCs/>
          <w:sz w:val="24"/>
          <w:szCs w:val="24"/>
          <w:lang w:val="en-IN"/>
        </w:rPr>
        <w:t>YEAR</w:t>
      </w:r>
      <w:r>
        <w:rPr>
          <w:sz w:val="24"/>
          <w:szCs w:val="24"/>
          <w:lang w:val="en-IN"/>
        </w:rPr>
        <w:t>:2023</w:t>
      </w:r>
      <w:r>
        <w:rPr>
          <w:sz w:val="24"/>
          <w:szCs w:val="24"/>
        </w:rPr>
        <w:t xml:space="preserve">  </w:t>
      </w:r>
    </w:p>
    <w:p w14:paraId="4627DCFA">
      <w:pPr>
        <w:pStyle w:val="7"/>
        <w:spacing w:before="242" w:line="360" w:lineRule="auto"/>
        <w:ind w:right="440" w:rightChars="200" w:firstLine="717"/>
        <w:jc w:val="both"/>
        <w:rPr>
          <w:sz w:val="24"/>
          <w:szCs w:val="24"/>
        </w:rPr>
      </w:pPr>
      <w:r>
        <w:rPr>
          <w:sz w:val="24"/>
          <w:szCs w:val="24"/>
        </w:rPr>
        <w:t xml:space="preserve">The Development of the Image Sliding Puzzle Game represents a noteworthy contribution to the realm of digital gaming, particularly in the context of puzzle-based entertainment and skill development. This project aims to address challenges associated with traditional sliding puzzles, such as limited accessibility and repetitive gameplay, by leveraging web technologies to create an interactive and modern gaming experience. </w:t>
      </w:r>
    </w:p>
    <w:p w14:paraId="025535C6">
      <w:pPr>
        <w:pStyle w:val="7"/>
        <w:spacing w:before="242" w:line="360" w:lineRule="auto"/>
        <w:ind w:right="440" w:rightChars="200" w:firstLine="717"/>
        <w:jc w:val="both"/>
        <w:rPr>
          <w:sz w:val="24"/>
          <w:szCs w:val="24"/>
        </w:rPr>
      </w:pPr>
      <w:r>
        <w:rPr>
          <w:sz w:val="24"/>
          <w:szCs w:val="24"/>
        </w:rPr>
        <w:t xml:space="preserve">The Image Sliding Puzzle Game seeks to enhance user experience by offering randomized puzzles and features designed to improve cognitive skills like problem-solving, memory, and spatial reasoning. The project also explores the integration of assistive functionalities like hints and difficulty customization, ensuring an inclusive and adaptable gaming environment. Through the development of this game, the project aims to modernize traditional puzzles, making them more accessible and appealing while preserving their educational and recreational value.  </w:t>
      </w:r>
    </w:p>
    <w:p w14:paraId="19FC93F8">
      <w:pPr>
        <w:pStyle w:val="7"/>
        <w:spacing w:before="242" w:line="360" w:lineRule="auto"/>
        <w:ind w:right="440" w:rightChars="200" w:firstLine="717"/>
        <w:jc w:val="both"/>
        <w:rPr>
          <w:sz w:val="24"/>
          <w:szCs w:val="24"/>
        </w:rPr>
      </w:pPr>
      <w:r>
        <w:rPr>
          <w:sz w:val="24"/>
          <w:szCs w:val="24"/>
        </w:rPr>
        <w:t>This paper provides an overview of the design and development process for the Image Sliding Puzzle Game, focusing on the implementation of core features and the challenges encountered during development. It discusses solutions to these challenges and highlights the potential of digital puzzle games to provide both entertainment and cognitive enrichment.</w:t>
      </w:r>
    </w:p>
    <w:p w14:paraId="09C55CED">
      <w:pPr>
        <w:pStyle w:val="7"/>
        <w:spacing w:before="242" w:line="360" w:lineRule="auto"/>
        <w:ind w:right="314"/>
        <w:jc w:val="both"/>
      </w:pPr>
    </w:p>
    <w:p w14:paraId="738AB3AE">
      <w:pPr>
        <w:pStyle w:val="7"/>
        <w:spacing w:before="242" w:line="360" w:lineRule="auto"/>
        <w:ind w:right="314"/>
        <w:jc w:val="both"/>
      </w:pPr>
    </w:p>
    <w:p w14:paraId="2B1C1445">
      <w:pPr>
        <w:pStyle w:val="7"/>
        <w:spacing w:before="242" w:line="360" w:lineRule="auto"/>
        <w:ind w:right="314"/>
        <w:jc w:val="both"/>
      </w:pPr>
    </w:p>
    <w:p w14:paraId="6F4270DB">
      <w:pPr>
        <w:pStyle w:val="7"/>
        <w:spacing w:before="242" w:line="360" w:lineRule="auto"/>
        <w:ind w:right="314"/>
        <w:jc w:val="both"/>
      </w:pPr>
    </w:p>
    <w:p w14:paraId="62F080EF">
      <w:pPr>
        <w:pStyle w:val="7"/>
        <w:spacing w:before="242" w:line="276" w:lineRule="auto"/>
        <w:ind w:right="314"/>
        <w:rPr>
          <w:sz w:val="24"/>
          <w:szCs w:val="24"/>
          <w:lang w:val="en-IN"/>
        </w:rPr>
      </w:pPr>
      <w:r>
        <w:rPr>
          <w:b/>
          <w:bCs/>
          <w:sz w:val="24"/>
          <w:szCs w:val="24"/>
          <w:lang w:val="en-IN"/>
        </w:rPr>
        <w:t>2.2 TITLE:</w:t>
      </w:r>
      <w:r>
        <w:rPr>
          <w:sz w:val="24"/>
          <w:szCs w:val="24"/>
          <w:lang w:val="en-IN"/>
        </w:rPr>
        <w:t xml:space="preserve"> ADVANCING PUZZLE GAMING THROUGH DIGITAL INNOVATION</w:t>
      </w:r>
    </w:p>
    <w:p w14:paraId="3F8F48EF">
      <w:pPr>
        <w:pStyle w:val="7"/>
        <w:spacing w:before="242" w:line="276" w:lineRule="auto"/>
        <w:ind w:left="0" w:right="314" w:firstLine="240" w:firstLineChars="100"/>
        <w:jc w:val="both"/>
        <w:rPr>
          <w:sz w:val="24"/>
          <w:szCs w:val="24"/>
          <w:lang w:val="en-IN"/>
        </w:rPr>
      </w:pPr>
      <w:r>
        <w:rPr>
          <w:b/>
          <w:bCs/>
          <w:sz w:val="24"/>
          <w:szCs w:val="24"/>
          <w:lang w:val="en-IN"/>
        </w:rPr>
        <w:t>AUTHORS:</w:t>
      </w:r>
      <w:r>
        <w:rPr>
          <w:sz w:val="24"/>
          <w:szCs w:val="24"/>
          <w:lang w:val="en-IN"/>
        </w:rPr>
        <w:t xml:space="preserve">  EMILY CARTER ,  MICHAEL JONES</w:t>
      </w:r>
    </w:p>
    <w:p w14:paraId="546B4849">
      <w:pPr>
        <w:pStyle w:val="7"/>
        <w:spacing w:before="242" w:after="0" w:afterLines="100" w:afterAutospacing="0" w:line="360" w:lineRule="auto"/>
        <w:ind w:right="314"/>
        <w:jc w:val="both"/>
        <w:rPr>
          <w:sz w:val="24"/>
          <w:szCs w:val="24"/>
          <w:lang w:val="en-IN"/>
        </w:rPr>
      </w:pPr>
      <w:r>
        <w:rPr>
          <w:b/>
          <w:bCs/>
          <w:sz w:val="24"/>
          <w:szCs w:val="24"/>
          <w:lang w:val="en-IN"/>
        </w:rPr>
        <w:t>YEAR:</w:t>
      </w:r>
      <w:r>
        <w:rPr>
          <w:sz w:val="24"/>
          <w:szCs w:val="24"/>
          <w:lang w:val="en-IN"/>
        </w:rPr>
        <w:t xml:space="preserve"> 2021</w:t>
      </w:r>
    </w:p>
    <w:p w14:paraId="1DB1AA2E">
      <w:pPr>
        <w:pStyle w:val="7"/>
        <w:spacing w:beforeAutospacing="0" w:line="360" w:lineRule="auto"/>
        <w:ind w:right="440" w:rightChars="200" w:firstLine="717"/>
        <w:jc w:val="both"/>
        <w:rPr>
          <w:sz w:val="24"/>
          <w:szCs w:val="24"/>
          <w:lang w:val="en-IN"/>
        </w:rPr>
      </w:pPr>
      <w:r>
        <w:rPr>
          <w:sz w:val="24"/>
          <w:szCs w:val="24"/>
          <w:lang w:val="en-IN"/>
        </w:rPr>
        <w:t xml:space="preserve">The paper </w:t>
      </w:r>
      <w:r>
        <w:rPr>
          <w:b/>
          <w:bCs/>
          <w:sz w:val="24"/>
          <w:szCs w:val="24"/>
          <w:lang w:val="en-IN"/>
        </w:rPr>
        <w:t>"Advancing Puzzle Gaming Through Digital Innovation"</w:t>
      </w:r>
      <w:r>
        <w:rPr>
          <w:sz w:val="24"/>
          <w:szCs w:val="24"/>
          <w:lang w:val="en-IN"/>
        </w:rPr>
        <w:t xml:space="preserve"> explores the evolution of traditional puzzle games into modern digital formats, emphasizing the role of technology in enhancing user engagement and cognitive development. This study focuses on sliding puzzles as a case study, highlighting the integration of dynamic features such as automated image shuffling, interactive gameplay mechanics, and progress tracking. The authors underline the importance of user-centric design, ensuring the game's interface is intuitive and accessible for diverse demographics.</w:t>
      </w:r>
    </w:p>
    <w:p w14:paraId="7B16A08E">
      <w:pPr>
        <w:pStyle w:val="7"/>
        <w:spacing w:before="242" w:line="360" w:lineRule="auto"/>
        <w:ind w:right="440" w:rightChars="200" w:firstLine="717"/>
        <w:jc w:val="both"/>
        <w:rPr>
          <w:sz w:val="24"/>
          <w:szCs w:val="24"/>
          <w:lang w:val="en-IN"/>
        </w:rPr>
      </w:pPr>
      <w:r>
        <w:rPr>
          <w:sz w:val="24"/>
          <w:szCs w:val="24"/>
          <w:lang w:val="en-IN"/>
        </w:rPr>
        <w:t xml:space="preserve">The study also delves into the educational benefits of digital puzzles, noting their ability to improve logical thinking, memory, and spatial reasoning. It provides a framework for developing games that balance entertainment with skill-building, catering to casual players and enthusiasts alike. </w:t>
      </w:r>
    </w:p>
    <w:p w14:paraId="43DA72EA">
      <w:pPr>
        <w:pStyle w:val="7"/>
        <w:spacing w:before="242" w:line="360" w:lineRule="auto"/>
        <w:ind w:right="440" w:rightChars="200" w:firstLine="717"/>
        <w:jc w:val="both"/>
        <w:rPr>
          <w:sz w:val="24"/>
          <w:szCs w:val="24"/>
          <w:lang w:val="en-IN"/>
        </w:rPr>
      </w:pPr>
      <w:r>
        <w:rPr>
          <w:sz w:val="24"/>
          <w:szCs w:val="24"/>
          <w:lang w:val="en-IN"/>
        </w:rPr>
        <w:t>By analyzing the challenges of implementing such games, including performance optimization and responsiveness, the paper offers insights into effective solutions, such as leveraging lightweight frameworks for smoother gameplay.</w:t>
      </w:r>
    </w:p>
    <w:p w14:paraId="2E774A6F">
      <w:pPr>
        <w:pStyle w:val="7"/>
        <w:spacing w:before="242" w:line="360" w:lineRule="auto"/>
        <w:ind w:right="440" w:rightChars="200" w:firstLine="717"/>
        <w:jc w:val="both"/>
        <w:rPr>
          <w:sz w:val="24"/>
          <w:szCs w:val="24"/>
        </w:rPr>
      </w:pPr>
      <w:r>
        <w:rPr>
          <w:sz w:val="24"/>
          <w:szCs w:val="24"/>
          <w:lang w:val="en-IN"/>
        </w:rPr>
        <w:t>The findings of this research underscore the potential of digital puzzles to transform traditional gaming experiences, making them more engaging, inclusive, and accessible. The paper concludes with a discussion on future advancements in puzzle game development, including the use of artificial intelligence for adaptive difficulty and personalized gameplay experiences.</w:t>
      </w:r>
    </w:p>
    <w:p w14:paraId="316F4C7B">
      <w:pPr>
        <w:pStyle w:val="7"/>
        <w:spacing w:before="242" w:line="360" w:lineRule="auto"/>
        <w:ind w:right="314"/>
        <w:jc w:val="both"/>
      </w:pPr>
    </w:p>
    <w:p w14:paraId="15D5E174">
      <w:pPr>
        <w:pStyle w:val="7"/>
        <w:spacing w:before="242" w:line="360" w:lineRule="auto"/>
        <w:ind w:right="314"/>
        <w:jc w:val="both"/>
      </w:pPr>
    </w:p>
    <w:p w14:paraId="4936DFA7">
      <w:pPr>
        <w:pStyle w:val="7"/>
        <w:spacing w:before="242" w:line="360" w:lineRule="auto"/>
        <w:ind w:right="314"/>
        <w:jc w:val="both"/>
      </w:pPr>
    </w:p>
    <w:p w14:paraId="791C89E7">
      <w:pPr>
        <w:pStyle w:val="7"/>
        <w:spacing w:before="242" w:line="360" w:lineRule="auto"/>
        <w:ind w:left="0" w:leftChars="0" w:right="314" w:firstLine="0" w:firstLineChars="0"/>
        <w:jc w:val="both"/>
      </w:pPr>
    </w:p>
    <w:p w14:paraId="56E34BF7">
      <w:pPr>
        <w:pStyle w:val="7"/>
        <w:spacing w:before="242" w:line="360" w:lineRule="auto"/>
        <w:ind w:right="314"/>
        <w:jc w:val="both"/>
        <w:rPr>
          <w:sz w:val="24"/>
          <w:szCs w:val="24"/>
        </w:rPr>
      </w:pPr>
      <w:r>
        <w:rPr>
          <w:b/>
          <w:bCs/>
          <w:sz w:val="24"/>
          <w:szCs w:val="24"/>
        </w:rPr>
        <w:t>2.3 TITLE:</w:t>
      </w:r>
      <w:r>
        <w:rPr>
          <w:sz w:val="24"/>
          <w:szCs w:val="24"/>
        </w:rPr>
        <w:t xml:space="preserve">  ENHANCING PLAYER ENGAGEMENT IN DIGITAL PUZZLE GAMES  </w:t>
      </w:r>
    </w:p>
    <w:p w14:paraId="68E6360B">
      <w:pPr>
        <w:pStyle w:val="7"/>
        <w:spacing w:before="242" w:line="360" w:lineRule="auto"/>
        <w:ind w:right="314"/>
        <w:jc w:val="both"/>
        <w:rPr>
          <w:sz w:val="24"/>
          <w:szCs w:val="24"/>
        </w:rPr>
      </w:pPr>
      <w:r>
        <w:rPr>
          <w:b/>
          <w:bCs/>
          <w:sz w:val="24"/>
          <w:szCs w:val="24"/>
        </w:rPr>
        <w:t>AUTHORS:</w:t>
      </w:r>
      <w:r>
        <w:rPr>
          <w:sz w:val="24"/>
          <w:szCs w:val="24"/>
        </w:rPr>
        <w:t xml:space="preserve"> DAVID WILSON, SOPHIA LEE  </w:t>
      </w:r>
    </w:p>
    <w:p w14:paraId="62B432BD">
      <w:pPr>
        <w:pStyle w:val="7"/>
        <w:spacing w:before="242" w:line="360" w:lineRule="auto"/>
        <w:ind w:right="314"/>
        <w:rPr>
          <w:sz w:val="24"/>
          <w:szCs w:val="24"/>
        </w:rPr>
      </w:pPr>
      <w:r>
        <w:rPr>
          <w:b/>
          <w:bCs/>
          <w:sz w:val="24"/>
          <w:szCs w:val="24"/>
        </w:rPr>
        <w:t>YEAR</w:t>
      </w:r>
      <w:r>
        <w:rPr>
          <w:sz w:val="24"/>
          <w:szCs w:val="24"/>
        </w:rPr>
        <w:t xml:space="preserve">: 2020  </w:t>
      </w:r>
    </w:p>
    <w:p w14:paraId="360B6855">
      <w:pPr>
        <w:pStyle w:val="7"/>
        <w:spacing w:before="242" w:line="360" w:lineRule="auto"/>
        <w:ind w:right="440" w:rightChars="200" w:firstLine="717"/>
        <w:jc w:val="both"/>
        <w:rPr>
          <w:sz w:val="24"/>
          <w:szCs w:val="24"/>
        </w:rPr>
      </w:pPr>
      <w:r>
        <w:rPr>
          <w:sz w:val="24"/>
          <w:szCs w:val="24"/>
        </w:rPr>
        <w:t xml:space="preserve">The paper Enhancing Player Engagement in Digital Puzzle Games investigates the design principles and features that make puzzle games more engaging and enjoyable in a digital context. It specifically examines sliding puzzles, analyzing how interactive elements like drag-and-drop controls, dynamic animations, and progress indicators contribute to user satisfaction. The authors emphasize the importance of incorporating adaptive challenges to maintain player interest and cater to different skill levels.  </w:t>
      </w:r>
    </w:p>
    <w:p w14:paraId="6EAE5F64">
      <w:pPr>
        <w:pStyle w:val="7"/>
        <w:spacing w:before="242" w:line="360" w:lineRule="auto"/>
        <w:ind w:right="440" w:rightChars="200" w:firstLine="717"/>
        <w:jc w:val="both"/>
        <w:rPr>
          <w:sz w:val="24"/>
          <w:szCs w:val="24"/>
        </w:rPr>
      </w:pPr>
      <w:r>
        <w:rPr>
          <w:sz w:val="24"/>
          <w:szCs w:val="24"/>
        </w:rPr>
        <w:t xml:space="preserve">The study highlights the role of technology in modernizing traditional puzzles, making them more accessible and interactive. By implementing randomized shuffling and real-time feedback mechanisms, developers can create games that are both challenging and rewarding. </w:t>
      </w:r>
    </w:p>
    <w:p w14:paraId="1E0E9D5E">
      <w:pPr>
        <w:pStyle w:val="7"/>
        <w:spacing w:before="242" w:line="360" w:lineRule="auto"/>
        <w:ind w:right="440" w:rightChars="200" w:firstLine="717"/>
        <w:jc w:val="both"/>
        <w:rPr>
          <w:sz w:val="24"/>
          <w:szCs w:val="24"/>
        </w:rPr>
      </w:pPr>
      <w:r>
        <w:rPr>
          <w:sz w:val="24"/>
          <w:szCs w:val="24"/>
        </w:rPr>
        <w:t xml:space="preserve">Additionally, the paper discusses the psychological impact of reward systems within puzzle games, highlighting their role in motivating players to complete challenges. Features like congratulatory animations, scoreboards, and time-based achievements are identified as effective tools for sustaining player interest. </w:t>
      </w:r>
    </w:p>
    <w:p w14:paraId="328E695A">
      <w:pPr>
        <w:pStyle w:val="7"/>
        <w:spacing w:before="242" w:line="360" w:lineRule="auto"/>
        <w:ind w:right="440" w:rightChars="200" w:firstLine="717"/>
        <w:jc w:val="both"/>
        <w:rPr>
          <w:sz w:val="24"/>
          <w:szCs w:val="24"/>
        </w:rPr>
      </w:pPr>
      <w:r>
        <w:rPr>
          <w:sz w:val="24"/>
          <w:szCs w:val="24"/>
        </w:rPr>
        <w:t>By incorporating these elements, the study suggests that developers can enhance the overall satisfaction and replay value of their games, fostering long-term engagement and creating a sense of accomplishment among players.</w:t>
      </w:r>
    </w:p>
    <w:p w14:paraId="1C6C7C70">
      <w:pPr>
        <w:pStyle w:val="7"/>
        <w:spacing w:before="242" w:line="276" w:lineRule="auto"/>
        <w:ind w:left="0" w:right="314"/>
        <w:jc w:val="both"/>
      </w:pPr>
    </w:p>
    <w:p w14:paraId="08EE86E5">
      <w:pPr>
        <w:pStyle w:val="7"/>
        <w:spacing w:before="242" w:line="360" w:lineRule="auto"/>
        <w:ind w:right="314"/>
        <w:jc w:val="both"/>
      </w:pPr>
    </w:p>
    <w:p w14:paraId="41B9A721">
      <w:pPr>
        <w:pStyle w:val="7"/>
        <w:spacing w:before="242" w:line="360" w:lineRule="auto"/>
        <w:ind w:right="314"/>
        <w:jc w:val="both"/>
      </w:pPr>
    </w:p>
    <w:p w14:paraId="0A4D6FB6">
      <w:pPr>
        <w:pStyle w:val="7"/>
        <w:spacing w:before="242" w:line="360" w:lineRule="auto"/>
        <w:ind w:right="314"/>
        <w:jc w:val="both"/>
      </w:pPr>
    </w:p>
    <w:p w14:paraId="57C360F9">
      <w:pPr>
        <w:pStyle w:val="7"/>
        <w:spacing w:before="242" w:line="360" w:lineRule="auto"/>
        <w:ind w:right="314"/>
        <w:jc w:val="both"/>
      </w:pPr>
    </w:p>
    <w:p w14:paraId="35F06A7B">
      <w:pPr>
        <w:pStyle w:val="7"/>
        <w:spacing w:before="242" w:line="360" w:lineRule="auto"/>
        <w:ind w:left="0" w:leftChars="0" w:right="314" w:firstLine="0" w:firstLineChars="0"/>
        <w:jc w:val="both"/>
      </w:pPr>
    </w:p>
    <w:p w14:paraId="6331B1CB">
      <w:pPr>
        <w:pStyle w:val="7"/>
        <w:spacing w:before="242" w:line="360" w:lineRule="auto"/>
        <w:ind w:right="314"/>
        <w:jc w:val="both"/>
        <w:rPr>
          <w:sz w:val="24"/>
          <w:szCs w:val="24"/>
        </w:rPr>
      </w:pPr>
      <w:r>
        <w:rPr>
          <w:b/>
          <w:bCs/>
          <w:sz w:val="24"/>
          <w:szCs w:val="24"/>
        </w:rPr>
        <w:t>2.4 TITLE:</w:t>
      </w:r>
      <w:r>
        <w:rPr>
          <w:sz w:val="24"/>
          <w:szCs w:val="24"/>
        </w:rPr>
        <w:t xml:space="preserve"> DESIGNING INTUITIVE AND ACCESSIBLE PUZZLE GAMES  </w:t>
      </w:r>
    </w:p>
    <w:p w14:paraId="047EB308">
      <w:pPr>
        <w:pStyle w:val="7"/>
        <w:spacing w:before="242" w:line="360" w:lineRule="auto"/>
        <w:ind w:right="314"/>
        <w:jc w:val="both"/>
        <w:rPr>
          <w:sz w:val="24"/>
          <w:szCs w:val="24"/>
        </w:rPr>
      </w:pPr>
      <w:r>
        <w:rPr>
          <w:b/>
          <w:bCs/>
          <w:sz w:val="24"/>
          <w:szCs w:val="24"/>
        </w:rPr>
        <w:t>AUTHORS</w:t>
      </w:r>
      <w:r>
        <w:rPr>
          <w:sz w:val="24"/>
          <w:szCs w:val="24"/>
        </w:rPr>
        <w:t xml:space="preserve">: LUCAS MARTINEZ, ANNA ROBERTS  </w:t>
      </w:r>
    </w:p>
    <w:p w14:paraId="0BA6FE2B">
      <w:pPr>
        <w:pStyle w:val="7"/>
        <w:spacing w:before="242" w:line="360" w:lineRule="auto"/>
        <w:ind w:right="314"/>
        <w:jc w:val="both"/>
        <w:rPr>
          <w:sz w:val="24"/>
          <w:szCs w:val="24"/>
        </w:rPr>
      </w:pPr>
      <w:r>
        <w:rPr>
          <w:b/>
          <w:bCs/>
          <w:sz w:val="24"/>
          <w:szCs w:val="24"/>
        </w:rPr>
        <w:t>YEAR</w:t>
      </w:r>
      <w:r>
        <w:rPr>
          <w:sz w:val="24"/>
          <w:szCs w:val="24"/>
        </w:rPr>
        <w:t xml:space="preserve">: 2022  </w:t>
      </w:r>
    </w:p>
    <w:p w14:paraId="20717D4F">
      <w:pPr>
        <w:pStyle w:val="7"/>
        <w:spacing w:before="242" w:line="360" w:lineRule="auto"/>
        <w:ind w:right="440" w:rightChars="200" w:firstLine="717"/>
        <w:jc w:val="both"/>
        <w:rPr>
          <w:sz w:val="24"/>
          <w:szCs w:val="24"/>
        </w:rPr>
      </w:pPr>
      <w:r>
        <w:rPr>
          <w:sz w:val="24"/>
          <w:szCs w:val="24"/>
        </w:rPr>
        <w:t xml:space="preserve">The study Designing Intuitive and Accessible Puzzle Games focuses on creating digital puzzle games that are easy to navigate and enjoyable for a broad audience. The research delves into the user experience design of sliding puzzles, emphasizing simplicity, intuitive interfaces, and accessibility. The authors explore the integration of features like hints, solution previews, and customizable difficulty levels to ensure inclusivity for users of all ages and abilities.  </w:t>
      </w:r>
    </w:p>
    <w:p w14:paraId="3CE0F054">
      <w:pPr>
        <w:pStyle w:val="7"/>
        <w:spacing w:before="242" w:line="360" w:lineRule="auto"/>
        <w:ind w:right="440" w:rightChars="200" w:firstLine="717"/>
        <w:jc w:val="both"/>
        <w:rPr>
          <w:sz w:val="24"/>
          <w:szCs w:val="24"/>
        </w:rPr>
      </w:pPr>
      <w:r>
        <w:rPr>
          <w:sz w:val="24"/>
          <w:szCs w:val="24"/>
        </w:rPr>
        <w:t xml:space="preserve">This study also examines the technical challenges of developing responsive and efficient puzzle games, offering insights into the use of lightweight frameworks and optimization techniques for smooth gameplay. Additionally, it evaluates the educational potential of digital puzzles, showcasing their ability to promote logical thinking and spatial awareness. </w:t>
      </w:r>
    </w:p>
    <w:p w14:paraId="28EC406C">
      <w:pPr>
        <w:pStyle w:val="7"/>
        <w:spacing w:before="242" w:line="360" w:lineRule="auto"/>
        <w:ind w:right="440" w:rightChars="200" w:firstLine="717"/>
        <w:jc w:val="both"/>
        <w:rPr>
          <w:sz w:val="24"/>
          <w:szCs w:val="24"/>
        </w:rPr>
      </w:pPr>
      <w:r>
        <w:rPr>
          <w:sz w:val="24"/>
          <w:szCs w:val="24"/>
        </w:rPr>
        <w:t xml:space="preserve">Furthermore, the paper emphasizes the importance of accessibility standards, such as providing text-to-speech options, high-contrast modes, and adjustable game speeds for players with varying abilities. </w:t>
      </w:r>
    </w:p>
    <w:p w14:paraId="1C709BF0">
      <w:pPr>
        <w:pStyle w:val="7"/>
        <w:spacing w:before="242" w:line="360" w:lineRule="auto"/>
        <w:ind w:right="440" w:rightChars="200" w:firstLine="717"/>
        <w:jc w:val="both"/>
        <w:rPr>
          <w:sz w:val="24"/>
          <w:szCs w:val="24"/>
        </w:rPr>
      </w:pPr>
      <w:r>
        <w:rPr>
          <w:sz w:val="24"/>
          <w:szCs w:val="24"/>
        </w:rPr>
        <w:t>The authors argue that prioritizing accessibility not only broadens the potential audience but also establishes the game as inclusive and user-friendly. This approach aligns with modern design philosophies, which advocate for games that cater to diverse player demographics without compromising on core gameplay quality.</w:t>
      </w:r>
    </w:p>
    <w:p w14:paraId="271AFC5D">
      <w:pPr>
        <w:pStyle w:val="7"/>
        <w:spacing w:before="242" w:line="360" w:lineRule="auto"/>
        <w:ind w:right="314"/>
        <w:jc w:val="both"/>
      </w:pPr>
    </w:p>
    <w:p w14:paraId="51503BC6">
      <w:pPr>
        <w:pStyle w:val="2"/>
        <w:ind w:left="0" w:right="3127"/>
        <w:jc w:val="left"/>
      </w:pPr>
    </w:p>
    <w:p w14:paraId="0E11F96B">
      <w:pPr>
        <w:pStyle w:val="2"/>
        <w:ind w:left="3098" w:right="3127"/>
      </w:pPr>
    </w:p>
    <w:p w14:paraId="629A3338">
      <w:pPr>
        <w:pStyle w:val="2"/>
        <w:ind w:left="3098" w:right="3127"/>
      </w:pPr>
    </w:p>
    <w:p w14:paraId="50ABD1C5">
      <w:pPr>
        <w:pStyle w:val="2"/>
        <w:ind w:left="3098" w:right="3127"/>
      </w:pPr>
    </w:p>
    <w:p w14:paraId="6A9B5804">
      <w:pPr>
        <w:pStyle w:val="2"/>
        <w:ind w:left="3098" w:right="3127"/>
      </w:pPr>
    </w:p>
    <w:p w14:paraId="648C8F68">
      <w:pPr>
        <w:pStyle w:val="2"/>
        <w:ind w:left="3098" w:right="3127"/>
      </w:pPr>
    </w:p>
    <w:p w14:paraId="7F666F94">
      <w:pPr>
        <w:pStyle w:val="2"/>
        <w:ind w:left="3098" w:right="3127"/>
      </w:pPr>
    </w:p>
    <w:p w14:paraId="293DEDE0">
      <w:pPr>
        <w:pStyle w:val="2"/>
        <w:ind w:left="0" w:leftChars="0" w:right="3127" w:firstLine="0" w:firstLineChars="0"/>
        <w:jc w:val="both"/>
      </w:pPr>
    </w:p>
    <w:p w14:paraId="47DB73A8">
      <w:pPr>
        <w:pStyle w:val="2"/>
        <w:spacing w:line="360" w:lineRule="auto"/>
        <w:ind w:left="3098" w:right="3127"/>
        <w:rPr>
          <w:sz w:val="28"/>
          <w:szCs w:val="28"/>
        </w:rPr>
      </w:pPr>
      <w:r>
        <w:rPr>
          <w:sz w:val="28"/>
          <w:szCs w:val="28"/>
        </w:rPr>
        <w:t>CHAPTER</w:t>
      </w:r>
      <w:r>
        <w:rPr>
          <w:spacing w:val="-2"/>
          <w:sz w:val="28"/>
          <w:szCs w:val="28"/>
        </w:rPr>
        <w:t xml:space="preserve"> </w:t>
      </w:r>
      <w:r>
        <w:rPr>
          <w:sz w:val="28"/>
          <w:szCs w:val="28"/>
        </w:rPr>
        <w:t>3</w:t>
      </w:r>
    </w:p>
    <w:p w14:paraId="48F0C03C">
      <w:pPr>
        <w:pStyle w:val="7"/>
        <w:spacing w:before="10" w:line="360" w:lineRule="auto"/>
        <w:ind w:left="0"/>
        <w:rPr>
          <w:b/>
        </w:rPr>
      </w:pPr>
    </w:p>
    <w:p w14:paraId="570B8D38">
      <w:pPr>
        <w:pStyle w:val="3"/>
        <w:spacing w:line="360" w:lineRule="auto"/>
        <w:ind w:left="3098" w:right="3132"/>
        <w:jc w:val="center"/>
      </w:pPr>
      <w:bookmarkStart w:id="13" w:name="EXISTING_SYSTEM"/>
      <w:bookmarkEnd w:id="13"/>
      <w:r>
        <w:t>EXISTING</w:t>
      </w:r>
      <w:r>
        <w:rPr>
          <w:rFonts w:hint="default"/>
          <w:lang w:val="en-IN"/>
        </w:rPr>
        <w:t xml:space="preserve"> </w:t>
      </w:r>
      <w:r>
        <w:rPr>
          <w:spacing w:val="-17"/>
        </w:rPr>
        <w:t xml:space="preserve"> </w:t>
      </w:r>
      <w:r>
        <w:t>SYSTEM</w:t>
      </w:r>
    </w:p>
    <w:p w14:paraId="71358BDC">
      <w:pPr>
        <w:pStyle w:val="3"/>
        <w:spacing w:line="360" w:lineRule="auto"/>
        <w:ind w:left="3098" w:right="3132"/>
        <w:jc w:val="center"/>
        <w:rPr>
          <w:sz w:val="24"/>
          <w:szCs w:val="24"/>
        </w:rPr>
      </w:pPr>
    </w:p>
    <w:p w14:paraId="2E43740E">
      <w:pPr>
        <w:spacing w:line="360" w:lineRule="auto"/>
        <w:ind w:right="440" w:rightChars="200" w:firstLine="360" w:firstLineChars="150"/>
        <w:jc w:val="both"/>
        <w:rPr>
          <w:sz w:val="24"/>
          <w:szCs w:val="24"/>
        </w:rPr>
      </w:pPr>
      <w:r>
        <w:rPr>
          <w:sz w:val="24"/>
          <w:szCs w:val="24"/>
        </w:rPr>
        <w:t xml:space="preserve">For the past few years, the popularity of online games has grown rapidly, with puzzles remaining a favorite among various demographics. Despite this, traditional puzzle games lack the interactivity and accessibility provided by modern digital platforms.[1] Managing the gameplay manually or through outdated systems results in limited engagement, repetitive content, and reduced user satisfaction. This particular project addresses the challenges of traditional puzzle games and introduces an automated, user-friendly digital solution designed for wider accessibility.[2] By identifying the limitations of existing systems, this project aims to enhance the puzzle-solving experience with innovative features and a seamless interface.[3]  </w:t>
      </w:r>
    </w:p>
    <w:p w14:paraId="6CC7FDBF">
      <w:pPr>
        <w:spacing w:line="360" w:lineRule="auto"/>
        <w:ind w:left="360"/>
        <w:jc w:val="both"/>
        <w:rPr>
          <w:sz w:val="28"/>
        </w:rPr>
      </w:pPr>
    </w:p>
    <w:p w14:paraId="4F5E7F39">
      <w:pPr>
        <w:spacing w:line="360" w:lineRule="auto"/>
        <w:ind w:left="360"/>
        <w:jc w:val="both"/>
        <w:rPr>
          <w:sz w:val="24"/>
          <w:szCs w:val="24"/>
        </w:rPr>
      </w:pPr>
      <w:r>
        <w:rPr>
          <w:sz w:val="24"/>
          <w:szCs w:val="24"/>
        </w:rPr>
        <w:t xml:space="preserve">The Disadvantages of Existing Systems are:  </w:t>
      </w:r>
    </w:p>
    <w:p w14:paraId="77438AD7">
      <w:pPr>
        <w:spacing w:line="360" w:lineRule="auto"/>
        <w:ind w:left="360"/>
        <w:jc w:val="both"/>
        <w:rPr>
          <w:sz w:val="24"/>
          <w:szCs w:val="24"/>
        </w:rPr>
      </w:pPr>
    </w:p>
    <w:p w14:paraId="753251D7">
      <w:pPr>
        <w:pStyle w:val="31"/>
        <w:numPr>
          <w:ilvl w:val="0"/>
          <w:numId w:val="3"/>
        </w:numPr>
        <w:spacing w:line="360" w:lineRule="auto"/>
        <w:jc w:val="both"/>
        <w:rPr>
          <w:sz w:val="24"/>
          <w:szCs w:val="24"/>
        </w:rPr>
      </w:pPr>
      <w:r>
        <w:rPr>
          <w:sz w:val="24"/>
          <w:szCs w:val="24"/>
        </w:rPr>
        <w:t xml:space="preserve">Lack of interactivity and dynamic gameplay.  </w:t>
      </w:r>
    </w:p>
    <w:p w14:paraId="267A8923">
      <w:pPr>
        <w:pStyle w:val="31"/>
        <w:numPr>
          <w:ilvl w:val="0"/>
          <w:numId w:val="3"/>
        </w:numPr>
        <w:spacing w:line="360" w:lineRule="auto"/>
        <w:jc w:val="both"/>
        <w:rPr>
          <w:sz w:val="24"/>
          <w:szCs w:val="24"/>
        </w:rPr>
      </w:pPr>
      <w:r>
        <w:rPr>
          <w:sz w:val="24"/>
          <w:szCs w:val="24"/>
        </w:rPr>
        <w:t xml:space="preserve">Repetitive and predictable puzzle arrangements.  </w:t>
      </w:r>
    </w:p>
    <w:p w14:paraId="45EBCA13">
      <w:pPr>
        <w:pStyle w:val="31"/>
        <w:numPr>
          <w:ilvl w:val="0"/>
          <w:numId w:val="3"/>
        </w:numPr>
        <w:spacing w:line="360" w:lineRule="auto"/>
        <w:jc w:val="both"/>
        <w:rPr>
          <w:sz w:val="24"/>
          <w:szCs w:val="24"/>
        </w:rPr>
      </w:pPr>
      <w:r>
        <w:rPr>
          <w:sz w:val="24"/>
          <w:szCs w:val="24"/>
        </w:rPr>
        <w:t xml:space="preserve">Difficulty in tracking progress or offering rewards.  </w:t>
      </w:r>
    </w:p>
    <w:p w14:paraId="01B403E3">
      <w:pPr>
        <w:pStyle w:val="31"/>
        <w:numPr>
          <w:ilvl w:val="0"/>
          <w:numId w:val="3"/>
        </w:numPr>
        <w:spacing w:line="360" w:lineRule="auto"/>
        <w:jc w:val="both"/>
        <w:rPr>
          <w:sz w:val="24"/>
          <w:szCs w:val="24"/>
        </w:rPr>
      </w:pPr>
      <w:r>
        <w:rPr>
          <w:sz w:val="24"/>
          <w:szCs w:val="24"/>
        </w:rPr>
        <w:t xml:space="preserve">Limited accessibility for diverse user groups.  </w:t>
      </w:r>
    </w:p>
    <w:p w14:paraId="7205CBCA">
      <w:pPr>
        <w:pStyle w:val="31"/>
        <w:numPr>
          <w:ilvl w:val="0"/>
          <w:numId w:val="3"/>
        </w:numPr>
        <w:spacing w:line="360" w:lineRule="auto"/>
        <w:jc w:val="both"/>
        <w:rPr>
          <w:sz w:val="24"/>
          <w:szCs w:val="24"/>
        </w:rPr>
      </w:pPr>
      <w:r>
        <w:rPr>
          <w:sz w:val="24"/>
          <w:szCs w:val="24"/>
        </w:rPr>
        <w:t xml:space="preserve">Absence of assistive features such as hints or previews.  </w:t>
      </w:r>
    </w:p>
    <w:p w14:paraId="63680AA8">
      <w:pPr>
        <w:pStyle w:val="31"/>
        <w:numPr>
          <w:ilvl w:val="0"/>
          <w:numId w:val="3"/>
        </w:numPr>
        <w:spacing w:line="360" w:lineRule="auto"/>
        <w:jc w:val="both"/>
        <w:rPr>
          <w:sz w:val="24"/>
          <w:szCs w:val="24"/>
        </w:rPr>
      </w:pPr>
      <w:r>
        <w:rPr>
          <w:sz w:val="24"/>
          <w:szCs w:val="24"/>
        </w:rPr>
        <w:t xml:space="preserve">Poor optimization for different devices or platforms.  </w:t>
      </w:r>
    </w:p>
    <w:p w14:paraId="296DACC5">
      <w:pPr>
        <w:pStyle w:val="31"/>
        <w:numPr>
          <w:ilvl w:val="0"/>
          <w:numId w:val="3"/>
        </w:numPr>
        <w:spacing w:line="360" w:lineRule="auto"/>
        <w:jc w:val="both"/>
        <w:rPr>
          <w:sz w:val="24"/>
          <w:szCs w:val="24"/>
        </w:rPr>
      </w:pPr>
      <w:r>
        <w:rPr>
          <w:sz w:val="24"/>
          <w:szCs w:val="24"/>
        </w:rPr>
        <w:t xml:space="preserve">Lack of engagement through visual or auditory feedback.  </w:t>
      </w:r>
    </w:p>
    <w:p w14:paraId="6F89BDF5">
      <w:pPr>
        <w:pStyle w:val="31"/>
        <w:numPr>
          <w:ilvl w:val="0"/>
          <w:numId w:val="3"/>
        </w:numPr>
        <w:spacing w:line="360" w:lineRule="auto"/>
        <w:jc w:val="both"/>
        <w:rPr>
          <w:sz w:val="24"/>
          <w:szCs w:val="24"/>
        </w:rPr>
      </w:pPr>
      <w:r>
        <w:rPr>
          <w:sz w:val="24"/>
          <w:szCs w:val="24"/>
        </w:rPr>
        <w:t>Li</w:t>
      </w:r>
      <w:bookmarkStart w:id="14" w:name="CHAPTER_4"/>
      <w:bookmarkEnd w:id="14"/>
      <w:r>
        <w:rPr>
          <w:sz w:val="24"/>
          <w:szCs w:val="24"/>
        </w:rPr>
        <w:t xml:space="preserve">mited scope for skill development or cognitive challenges.  </w:t>
      </w:r>
    </w:p>
    <w:p w14:paraId="12494948">
      <w:pPr>
        <w:pStyle w:val="2"/>
        <w:spacing w:line="360" w:lineRule="auto"/>
        <w:ind w:left="0" w:right="3132"/>
        <w:jc w:val="left"/>
      </w:pPr>
      <w:r>
        <w:t xml:space="preserve">                                            </w:t>
      </w:r>
    </w:p>
    <w:p w14:paraId="208D0A94">
      <w:pPr>
        <w:pStyle w:val="2"/>
        <w:ind w:left="0" w:right="3132"/>
        <w:jc w:val="left"/>
      </w:pPr>
      <w:r>
        <w:t xml:space="preserve">                            </w:t>
      </w:r>
    </w:p>
    <w:p w14:paraId="5DDB84D0">
      <w:pPr>
        <w:pStyle w:val="2"/>
        <w:spacing w:line="276" w:lineRule="auto"/>
        <w:ind w:left="2160" w:right="3132"/>
      </w:pPr>
      <w:r>
        <w:t xml:space="preserve">    </w:t>
      </w:r>
    </w:p>
    <w:p w14:paraId="4983107B">
      <w:pPr>
        <w:pStyle w:val="2"/>
        <w:spacing w:line="276" w:lineRule="auto"/>
        <w:ind w:left="2160" w:right="3132"/>
      </w:pPr>
    </w:p>
    <w:p w14:paraId="441C0E42">
      <w:pPr>
        <w:pStyle w:val="2"/>
        <w:spacing w:line="276" w:lineRule="auto"/>
        <w:ind w:left="2160" w:right="3132"/>
      </w:pPr>
    </w:p>
    <w:p w14:paraId="035BD013">
      <w:pPr>
        <w:pStyle w:val="2"/>
        <w:spacing w:line="276" w:lineRule="auto"/>
        <w:ind w:left="2160" w:right="3132"/>
      </w:pPr>
    </w:p>
    <w:p w14:paraId="587D7A70">
      <w:pPr>
        <w:pStyle w:val="2"/>
        <w:spacing w:line="276" w:lineRule="auto"/>
        <w:ind w:left="0" w:leftChars="0" w:right="3132" w:firstLine="0" w:firstLineChars="0"/>
        <w:jc w:val="both"/>
      </w:pPr>
      <w:r>
        <w:t xml:space="preserve">  </w:t>
      </w:r>
    </w:p>
    <w:p w14:paraId="60CEFC9E">
      <w:pPr>
        <w:pStyle w:val="2"/>
        <w:spacing w:line="360" w:lineRule="auto"/>
        <w:ind w:left="0" w:right="114"/>
        <w:rPr>
          <w:sz w:val="28"/>
          <w:szCs w:val="28"/>
        </w:rPr>
      </w:pPr>
      <w:r>
        <w:rPr>
          <w:sz w:val="28"/>
          <w:szCs w:val="28"/>
        </w:rPr>
        <w:t>CHAPTER</w:t>
      </w:r>
      <w:r>
        <w:rPr>
          <w:spacing w:val="-2"/>
          <w:sz w:val="28"/>
          <w:szCs w:val="28"/>
        </w:rPr>
        <w:t xml:space="preserve"> </w:t>
      </w:r>
      <w:r>
        <w:rPr>
          <w:sz w:val="28"/>
          <w:szCs w:val="28"/>
        </w:rPr>
        <w:t>4</w:t>
      </w:r>
    </w:p>
    <w:p w14:paraId="7FBE22BE">
      <w:pPr>
        <w:pStyle w:val="3"/>
        <w:spacing w:before="239" w:line="360" w:lineRule="auto"/>
        <w:ind w:left="0"/>
        <w:jc w:val="center"/>
        <w:rPr>
          <w:spacing w:val="-1"/>
        </w:rPr>
      </w:pPr>
      <w:bookmarkStart w:id="15" w:name="PROPOSED_SYSTEM"/>
      <w:bookmarkEnd w:id="15"/>
      <w:r>
        <w:rPr>
          <w:spacing w:val="-1"/>
        </w:rPr>
        <w:t>PROPOSED</w:t>
      </w:r>
      <w:r>
        <w:rPr>
          <w:rFonts w:hint="default"/>
          <w:spacing w:val="-1"/>
          <w:lang w:val="en-IN"/>
        </w:rPr>
        <w:t xml:space="preserve"> </w:t>
      </w:r>
      <w:r>
        <w:rPr>
          <w:spacing w:val="-14"/>
        </w:rPr>
        <w:t xml:space="preserve"> </w:t>
      </w:r>
      <w:r>
        <w:rPr>
          <w:spacing w:val="-1"/>
        </w:rPr>
        <w:t>SYSTEM</w:t>
      </w:r>
    </w:p>
    <w:p w14:paraId="3C47E210">
      <w:pPr>
        <w:pStyle w:val="7"/>
        <w:spacing w:before="243" w:line="360" w:lineRule="auto"/>
        <w:ind w:right="319" w:firstLine="480" w:firstLineChars="200"/>
        <w:jc w:val="both"/>
        <w:rPr>
          <w:sz w:val="24"/>
          <w:szCs w:val="24"/>
        </w:rPr>
      </w:pPr>
      <w:r>
        <w:rPr>
          <w:sz w:val="24"/>
          <w:szCs w:val="24"/>
        </w:rPr>
        <w:t>The drawbacks of traditional puzzle games include limited engagement, lack of interactivity, and inefficient tracking of progress.Players are also often unable to revisit or challenge themselves with more difficult puzzles once the game is completed. The proposed system offers an upgraded solution that enhances user engagement, provides real-time tracking, and ensures a smooth, responsive experience across devices. It also offers features like hints, a solution preview, and rewarding faster completions with in-game achievements or real-world rewards, thus creating a more rewarding and engaging gameplay experience.</w:t>
      </w:r>
    </w:p>
    <w:p w14:paraId="2CB85036">
      <w:pPr>
        <w:pStyle w:val="7"/>
        <w:spacing w:before="243" w:line="360" w:lineRule="auto"/>
        <w:ind w:right="319" w:firstLine="480" w:firstLineChars="200"/>
        <w:jc w:val="both"/>
        <w:rPr>
          <w:sz w:val="24"/>
          <w:szCs w:val="24"/>
        </w:rPr>
      </w:pPr>
    </w:p>
    <w:p w14:paraId="35E9FDA3">
      <w:pPr>
        <w:pStyle w:val="7"/>
        <w:spacing w:before="243" w:line="360" w:lineRule="auto"/>
        <w:ind w:right="319"/>
        <w:jc w:val="both"/>
        <w:rPr>
          <w:sz w:val="24"/>
          <w:szCs w:val="24"/>
        </w:rPr>
      </w:pPr>
      <w:r>
        <w:rPr>
          <w:sz w:val="24"/>
          <w:szCs w:val="24"/>
        </w:rPr>
        <w:t>The Advantages of the Proposed System are:</w:t>
      </w:r>
    </w:p>
    <w:p w14:paraId="6CB41DC5">
      <w:pPr>
        <w:pStyle w:val="7"/>
        <w:numPr>
          <w:ilvl w:val="0"/>
          <w:numId w:val="4"/>
        </w:numPr>
        <w:spacing w:before="243" w:line="360" w:lineRule="auto"/>
        <w:ind w:right="319"/>
        <w:jc w:val="both"/>
        <w:rPr>
          <w:sz w:val="24"/>
          <w:szCs w:val="24"/>
        </w:rPr>
      </w:pPr>
      <w:r>
        <w:rPr>
          <w:sz w:val="24"/>
          <w:szCs w:val="24"/>
        </w:rPr>
        <w:t xml:space="preserve">Real-Time Progress Tracking: The game tracks the player’s progress in real time, providing a visual indication of how much of the puzzle has been completed.  </w:t>
      </w:r>
    </w:p>
    <w:p w14:paraId="54E6FA50">
      <w:pPr>
        <w:pStyle w:val="7"/>
        <w:numPr>
          <w:ilvl w:val="0"/>
          <w:numId w:val="4"/>
        </w:numPr>
        <w:spacing w:before="243" w:line="360" w:lineRule="auto"/>
        <w:ind w:right="319"/>
        <w:jc w:val="both"/>
        <w:rPr>
          <w:sz w:val="24"/>
          <w:szCs w:val="24"/>
        </w:rPr>
      </w:pPr>
      <w:r>
        <w:rPr>
          <w:sz w:val="24"/>
          <w:szCs w:val="24"/>
        </w:rPr>
        <w:t>Time-Based Rewards: Players who complete the puzzle faster are rewarded with special achievements or bonus content.</w:t>
      </w:r>
    </w:p>
    <w:p w14:paraId="3C1DB0B2">
      <w:pPr>
        <w:pStyle w:val="7"/>
        <w:numPr>
          <w:ilvl w:val="0"/>
          <w:numId w:val="5"/>
        </w:numPr>
        <w:spacing w:before="243" w:line="360" w:lineRule="auto"/>
        <w:ind w:right="319"/>
        <w:jc w:val="both"/>
        <w:rPr>
          <w:sz w:val="24"/>
          <w:szCs w:val="24"/>
        </w:rPr>
      </w:pPr>
      <w:r>
        <w:rPr>
          <w:sz w:val="24"/>
          <w:szCs w:val="24"/>
        </w:rPr>
        <w:t xml:space="preserve">Cross-Device Compatibility: The game is designed to work seamlessly across various devices, including smartphones, tablets, and desktops, ensuring accessibility and convenience.  </w:t>
      </w:r>
    </w:p>
    <w:p w14:paraId="5A106A23">
      <w:pPr>
        <w:pStyle w:val="7"/>
        <w:numPr>
          <w:ilvl w:val="0"/>
          <w:numId w:val="5"/>
        </w:numPr>
        <w:spacing w:before="243" w:line="360" w:lineRule="auto"/>
        <w:ind w:right="319"/>
        <w:jc w:val="both"/>
        <w:rPr>
          <w:sz w:val="24"/>
          <w:szCs w:val="24"/>
        </w:rPr>
      </w:pPr>
      <w:r>
        <w:rPr>
          <w:sz w:val="24"/>
          <w:szCs w:val="24"/>
        </w:rPr>
        <w:t>Increased Replay Value: The game offers randomized puzzle generation and multiple difficulty levels, encouraging players to return and play again.</w:t>
      </w:r>
      <w:r>
        <w:rPr>
          <w:rFonts w:hint="default"/>
          <w:sz w:val="24"/>
          <w:szCs w:val="24"/>
          <w:vertAlign w:val="superscript"/>
          <w:lang w:val="en-IN"/>
        </w:rPr>
        <w:t>[2]</w:t>
      </w:r>
      <w:r>
        <w:rPr>
          <w:sz w:val="24"/>
          <w:szCs w:val="24"/>
        </w:rPr>
        <w:t xml:space="preserve">  </w:t>
      </w:r>
      <w:bookmarkStart w:id="16" w:name="CHAPTER_5"/>
      <w:bookmarkEnd w:id="16"/>
    </w:p>
    <w:p w14:paraId="42C4B9E0">
      <w:pPr>
        <w:pStyle w:val="7"/>
        <w:spacing w:before="243" w:line="360" w:lineRule="auto"/>
        <w:ind w:left="660" w:right="319"/>
        <w:jc w:val="both"/>
        <w:rPr>
          <w:sz w:val="24"/>
          <w:szCs w:val="24"/>
        </w:rPr>
      </w:pPr>
    </w:p>
    <w:p w14:paraId="101B9534">
      <w:pPr>
        <w:pStyle w:val="7"/>
        <w:spacing w:before="243" w:line="360" w:lineRule="auto"/>
        <w:ind w:left="660" w:right="319"/>
        <w:jc w:val="both"/>
        <w:rPr>
          <w:sz w:val="24"/>
          <w:szCs w:val="24"/>
        </w:rPr>
      </w:pPr>
    </w:p>
    <w:p w14:paraId="0D37A2AB">
      <w:pPr>
        <w:pStyle w:val="7"/>
        <w:spacing w:before="243" w:line="360" w:lineRule="auto"/>
        <w:ind w:left="660" w:right="319"/>
        <w:jc w:val="both"/>
        <w:rPr>
          <w:sz w:val="24"/>
          <w:szCs w:val="24"/>
        </w:rPr>
      </w:pPr>
    </w:p>
    <w:p w14:paraId="2A682522">
      <w:pPr>
        <w:pStyle w:val="7"/>
        <w:spacing w:before="243" w:line="360" w:lineRule="auto"/>
        <w:ind w:left="660" w:right="319"/>
        <w:jc w:val="both"/>
        <w:rPr>
          <w:sz w:val="24"/>
          <w:szCs w:val="24"/>
        </w:rPr>
      </w:pPr>
    </w:p>
    <w:p w14:paraId="786546DD">
      <w:pPr>
        <w:pStyle w:val="7"/>
        <w:spacing w:before="243" w:line="360" w:lineRule="auto"/>
        <w:ind w:left="660" w:right="319"/>
        <w:jc w:val="both"/>
        <w:rPr>
          <w:sz w:val="24"/>
          <w:szCs w:val="24"/>
        </w:rPr>
      </w:pPr>
    </w:p>
    <w:p w14:paraId="605C915B">
      <w:pPr>
        <w:pStyle w:val="2"/>
        <w:ind w:left="2993" w:right="3132"/>
        <w:rPr>
          <w:sz w:val="28"/>
          <w:szCs w:val="28"/>
        </w:rPr>
      </w:pPr>
      <w:r>
        <w:rPr>
          <w:sz w:val="28"/>
          <w:szCs w:val="28"/>
        </w:rPr>
        <w:t>CHAPTER</w:t>
      </w:r>
      <w:r>
        <w:rPr>
          <w:spacing w:val="-2"/>
          <w:sz w:val="28"/>
          <w:szCs w:val="28"/>
        </w:rPr>
        <w:t xml:space="preserve"> </w:t>
      </w:r>
      <w:r>
        <w:rPr>
          <w:sz w:val="28"/>
          <w:szCs w:val="28"/>
        </w:rPr>
        <w:t>5</w:t>
      </w:r>
    </w:p>
    <w:p w14:paraId="5A4140AD">
      <w:pPr>
        <w:pStyle w:val="7"/>
        <w:spacing w:before="11" w:line="360" w:lineRule="auto"/>
        <w:ind w:left="0"/>
        <w:rPr>
          <w:b/>
        </w:rPr>
      </w:pPr>
    </w:p>
    <w:p w14:paraId="145B06EA">
      <w:pPr>
        <w:pStyle w:val="3"/>
        <w:spacing w:line="360" w:lineRule="auto"/>
        <w:ind w:left="2165" w:right="2222"/>
        <w:jc w:val="center"/>
      </w:pPr>
      <w:bookmarkStart w:id="17" w:name="SYSTEM_ARCHITECTURE"/>
      <w:bookmarkEnd w:id="17"/>
      <w:r>
        <w:rPr>
          <w:spacing w:val="-1"/>
        </w:rPr>
        <w:t>SYSTEM</w:t>
      </w:r>
      <w:r>
        <w:rPr>
          <w:rFonts w:hint="default"/>
          <w:spacing w:val="-1"/>
          <w:lang w:val="en-IN"/>
        </w:rPr>
        <w:t xml:space="preserve"> </w:t>
      </w:r>
      <w:r>
        <w:rPr>
          <w:spacing w:val="-13"/>
        </w:rPr>
        <w:t xml:space="preserve"> </w:t>
      </w:r>
      <w:r>
        <w:rPr>
          <w:spacing w:val="-1"/>
        </w:rPr>
        <w:t>ARCHITECTURE</w:t>
      </w:r>
    </w:p>
    <w:p w14:paraId="0324FF3A">
      <w:pPr>
        <w:pStyle w:val="7"/>
        <w:spacing w:line="360" w:lineRule="auto"/>
        <w:ind w:left="0"/>
        <w:jc w:val="both"/>
      </w:pPr>
    </w:p>
    <w:p w14:paraId="3D5FFABC">
      <w:pPr>
        <w:pStyle w:val="7"/>
        <w:spacing w:line="360" w:lineRule="auto"/>
        <w:ind w:left="0" w:right="440" w:firstLine="480" w:firstLineChars="200"/>
        <w:jc w:val="both"/>
        <w:rPr>
          <w:sz w:val="24"/>
          <w:szCs w:val="24"/>
          <w:lang w:val="en-IN"/>
        </w:rPr>
      </w:pPr>
      <w:r>
        <w:rPr>
          <w:sz w:val="24"/>
          <w:szCs w:val="24"/>
          <w:lang w:val="en-IN"/>
        </w:rPr>
        <w:t>The Image Sliding Puzzle system is designed with a multi-layered architecture that ensures smooth and responsive gameplay. At its core, the frontend consists of HTML, CSS, and JavaScript, providing an intuitive user interface for interaction. HTML structures the game layout, with individual puzzle pieces and interactive controls for the user to engage with. CSS is used to style the game, ensuring a visually appealing and user-friendly interface. JavaScript handles all the client-side interactions, including the logic for dragging and dropping puzzle pieces, timer management, progress tracking, and handling the solution display.</w:t>
      </w:r>
    </w:p>
    <w:p w14:paraId="2622CDA6">
      <w:pPr>
        <w:pStyle w:val="7"/>
        <w:spacing w:line="360" w:lineRule="auto"/>
        <w:ind w:left="0" w:firstLine="480" w:firstLineChars="200"/>
        <w:jc w:val="both"/>
        <w:rPr>
          <w:sz w:val="24"/>
          <w:szCs w:val="24"/>
          <w:lang w:val="en-IN"/>
        </w:rPr>
      </w:pPr>
    </w:p>
    <w:p w14:paraId="2038317F">
      <w:pPr>
        <w:pStyle w:val="7"/>
        <w:spacing w:line="360" w:lineRule="auto"/>
        <w:ind w:left="0" w:right="440" w:rightChars="200" w:firstLine="480" w:firstLineChars="200"/>
        <w:jc w:val="both"/>
        <w:rPr>
          <w:sz w:val="24"/>
          <w:szCs w:val="24"/>
          <w:lang w:val="en-IN"/>
        </w:rPr>
      </w:pPr>
      <w:r>
        <w:rPr>
          <w:sz w:val="24"/>
          <w:szCs w:val="24"/>
          <w:lang w:val="en-IN"/>
        </w:rPr>
        <w:t>The game’s logic is powered by JavaScript, which communicates with the browser's DOM (Document Object Model) to dynamically update the interface. The puzzle pieces are randomized and shuffled using JavaScript algorithms, and the game’s progress is tracked and updated in real time. A timer function is integrated to count down from 5 minutes, and a progress bar shows the completion percentage. Additionally, a solution button triggers the reveal of the original image, assisting players in solving the puzzle.</w:t>
      </w:r>
    </w:p>
    <w:p w14:paraId="28751C89">
      <w:pPr>
        <w:pStyle w:val="11"/>
        <w:keepNext w:val="0"/>
        <w:keepLines w:val="0"/>
        <w:widowControl/>
        <w:suppressLineNumbers w:val="0"/>
        <w:spacing w:line="360" w:lineRule="auto"/>
        <w:ind w:right="480" w:rightChars="218" w:firstLine="720" w:firstLineChars="0"/>
        <w:jc w:val="both"/>
        <w:rPr>
          <w:rFonts w:hint="default"/>
          <w:sz w:val="24"/>
          <w:szCs w:val="24"/>
          <w:vertAlign w:val="superscript"/>
          <w:lang w:val="en-IN"/>
        </w:rPr>
      </w:pPr>
      <w:r>
        <w:rPr>
          <w:sz w:val="24"/>
          <w:szCs w:val="24"/>
        </w:rPr>
        <w:t>The Image Sliding Puzzle incorporates a well-thought-out architecture to deliver an engaging user experience. The game is designed to be lightweight and efficient, ensuring compatibility across various devices and browsers without compromising performance. Modular JavaScript code ensures maintainability and scalability, allowing easy updates and enhancements in the future ensuring a responsive gameplay experience. Transition effects and animations enhance the visual appeal, providing a sense of accomplishment when puzzle pieces are placed correctly. Error handling mechanisms ensure that the game remains stable even during unexpected user inputs. Furthermore, the architecture supports saving user preferences like theme selection or difficulty level, contributing to a personalized gaming experience. This robust design ensures smooth operation while maintaining an intuitive and interactive environment for players of all skill levels.</w:t>
      </w:r>
      <w:r>
        <w:rPr>
          <w:rFonts w:hint="default"/>
          <w:sz w:val="24"/>
          <w:szCs w:val="24"/>
          <w:vertAlign w:val="superscript"/>
          <w:lang w:val="en-IN"/>
        </w:rPr>
        <w:t>[4]</w:t>
      </w:r>
    </w:p>
    <w:p w14:paraId="26CFA6F6">
      <w:pPr>
        <w:pStyle w:val="7"/>
        <w:spacing w:line="360" w:lineRule="auto"/>
        <w:ind w:left="0"/>
        <w:jc w:val="both"/>
        <w:rPr>
          <w:sz w:val="24"/>
          <w:szCs w:val="24"/>
        </w:rPr>
      </w:pPr>
    </w:p>
    <w:p w14:paraId="21443A14">
      <w:pPr>
        <w:pStyle w:val="3"/>
        <w:ind w:left="0"/>
      </w:pPr>
    </w:p>
    <w:p w14:paraId="5174D2D4">
      <w:pPr>
        <w:pStyle w:val="3"/>
        <w:spacing w:after="542" w:afterLines="226"/>
        <w:ind w:left="440" w:leftChars="200" w:right="440" w:rightChars="200"/>
        <w:rPr>
          <w:lang w:val="en-IN"/>
        </w:rPr>
      </w:pPr>
      <w:r>
        <w:rPr>
          <w:lang w:val="en-IN"/>
        </w:rPr>
        <w:drawing>
          <wp:inline distT="0" distB="0" distL="0" distR="0">
            <wp:extent cx="5909310" cy="6758305"/>
            <wp:effectExtent l="0" t="0" r="3810" b="8255"/>
            <wp:docPr id="1037" name="Picture 8" descr="diagram"/>
            <wp:cNvGraphicFramePr/>
            <a:graphic xmlns:a="http://schemas.openxmlformats.org/drawingml/2006/main">
              <a:graphicData uri="http://schemas.openxmlformats.org/drawingml/2006/picture">
                <pic:pic xmlns:pic="http://schemas.openxmlformats.org/drawingml/2006/picture">
                  <pic:nvPicPr>
                    <pic:cNvPr id="1037" name="Picture 8" descr="diagram"/>
                    <pic:cNvPicPr/>
                  </pic:nvPicPr>
                  <pic:blipFill>
                    <a:blip r:embed="rId15" cstate="print"/>
                    <a:srcRect/>
                    <a:stretch>
                      <a:fillRect/>
                    </a:stretch>
                  </pic:blipFill>
                  <pic:spPr>
                    <a:xfrm>
                      <a:off x="0" y="0"/>
                      <a:ext cx="5909310" cy="6758305"/>
                    </a:xfrm>
                    <a:prstGeom prst="rect">
                      <a:avLst/>
                    </a:prstGeom>
                  </pic:spPr>
                </pic:pic>
              </a:graphicData>
            </a:graphic>
          </wp:inline>
        </w:drawing>
      </w:r>
    </w:p>
    <w:p w14:paraId="09C8E663">
      <w:pPr>
        <w:pStyle w:val="3"/>
        <w:ind w:left="3322"/>
        <w:rPr>
          <w:b w:val="0"/>
          <w:bCs w:val="0"/>
          <w:sz w:val="20"/>
          <w:szCs w:val="20"/>
        </w:rPr>
      </w:pPr>
    </w:p>
    <w:p w14:paraId="09606FD2">
      <w:pPr>
        <w:pStyle w:val="3"/>
        <w:ind w:left="3322" w:leftChars="0" w:right="121" w:rightChars="55" w:hanging="3322" w:hangingChars="1661"/>
        <w:jc w:val="center"/>
        <w:rPr>
          <w:b w:val="0"/>
          <w:bCs w:val="0"/>
          <w:sz w:val="20"/>
          <w:szCs w:val="20"/>
        </w:rPr>
        <w:sectPr>
          <w:pgSz w:w="12240" w:h="15840"/>
          <w:pgMar w:top="1020" w:right="1100" w:bottom="1240" w:left="1140" w:header="0" w:footer="1049" w:gutter="0"/>
          <w:cols w:space="720" w:num="1"/>
        </w:sectPr>
      </w:pPr>
      <w:r>
        <w:rPr>
          <w:b w:val="0"/>
          <w:bCs w:val="0"/>
          <w:sz w:val="20"/>
          <w:szCs w:val="20"/>
        </w:rPr>
        <w:t>Fig</w:t>
      </w:r>
      <w:r>
        <w:rPr>
          <w:b w:val="0"/>
          <w:bCs w:val="0"/>
          <w:spacing w:val="-3"/>
          <w:sz w:val="20"/>
          <w:szCs w:val="20"/>
        </w:rPr>
        <w:t xml:space="preserve"> </w:t>
      </w:r>
      <w:r>
        <w:rPr>
          <w:b w:val="0"/>
          <w:bCs w:val="0"/>
          <w:sz w:val="20"/>
          <w:szCs w:val="20"/>
        </w:rPr>
        <w:t>5.1</w:t>
      </w:r>
      <w:r>
        <w:rPr>
          <w:b w:val="0"/>
          <w:bCs w:val="0"/>
          <w:spacing w:val="-3"/>
          <w:sz w:val="20"/>
          <w:szCs w:val="20"/>
        </w:rPr>
        <w:t xml:space="preserve"> </w:t>
      </w:r>
      <w:r>
        <w:rPr>
          <w:b w:val="0"/>
          <w:bCs w:val="0"/>
          <w:sz w:val="20"/>
          <w:szCs w:val="20"/>
        </w:rPr>
        <w:t>System</w:t>
      </w:r>
      <w:r>
        <w:rPr>
          <w:b w:val="0"/>
          <w:bCs w:val="0"/>
          <w:spacing w:val="1"/>
          <w:sz w:val="20"/>
          <w:szCs w:val="20"/>
        </w:rPr>
        <w:t xml:space="preserve"> </w:t>
      </w:r>
      <w:r>
        <w:rPr>
          <w:b w:val="0"/>
          <w:bCs w:val="0"/>
          <w:sz w:val="20"/>
          <w:szCs w:val="20"/>
        </w:rPr>
        <w:t>Design</w:t>
      </w:r>
    </w:p>
    <w:p w14:paraId="40AF8930">
      <w:pPr>
        <w:pStyle w:val="3"/>
        <w:numPr>
          <w:ilvl w:val="1"/>
          <w:numId w:val="6"/>
        </w:numPr>
        <w:tabs>
          <w:tab w:val="left" w:pos="721"/>
        </w:tabs>
        <w:spacing w:beforeAutospacing="0" w:afterAutospacing="0" w:line="360" w:lineRule="auto"/>
        <w:ind w:left="541"/>
        <w:jc w:val="both"/>
      </w:pPr>
      <w:bookmarkStart w:id="18" w:name="_bookmark0"/>
      <w:bookmarkEnd w:id="18"/>
      <w:bookmarkStart w:id="19" w:name="5.1_DATA_FLOW_DIAGRAM"/>
      <w:bookmarkEnd w:id="19"/>
      <w:r>
        <w:t>DATA</w:t>
      </w:r>
      <w:r>
        <w:rPr>
          <w:spacing w:val="-16"/>
        </w:rPr>
        <w:t xml:space="preserve"> </w:t>
      </w:r>
      <w:r>
        <w:t>FLOW</w:t>
      </w:r>
      <w:r>
        <w:rPr>
          <w:spacing w:val="-14"/>
        </w:rPr>
        <w:t xml:space="preserve"> </w:t>
      </w:r>
      <w:r>
        <w:t>DIAGRAM</w:t>
      </w:r>
    </w:p>
    <w:p w14:paraId="292EC351">
      <w:pPr>
        <w:pStyle w:val="7"/>
        <w:spacing w:beforeAutospacing="0"/>
        <w:ind w:left="0"/>
        <w:rPr>
          <w:b/>
        </w:rPr>
      </w:pPr>
    </w:p>
    <w:p w14:paraId="0207BBD8">
      <w:pPr>
        <w:pStyle w:val="7"/>
        <w:spacing w:line="360" w:lineRule="auto"/>
        <w:ind w:right="440" w:rightChars="200" w:firstLine="720"/>
        <w:jc w:val="both"/>
        <w:rPr>
          <w:sz w:val="24"/>
          <w:szCs w:val="24"/>
        </w:rPr>
      </w:pPr>
      <w:r>
        <w:rPr>
          <w:sz w:val="24"/>
          <w:szCs w:val="24"/>
        </w:rPr>
        <w:t>A</w:t>
      </w:r>
      <w:r>
        <w:rPr>
          <w:spacing w:val="1"/>
          <w:sz w:val="24"/>
          <w:szCs w:val="24"/>
        </w:rPr>
        <w:t xml:space="preserve"> </w:t>
      </w:r>
      <w:r>
        <w:rPr>
          <w:sz w:val="24"/>
          <w:szCs w:val="24"/>
        </w:rPr>
        <w:t>two-dimensional</w:t>
      </w:r>
      <w:r>
        <w:rPr>
          <w:spacing w:val="1"/>
          <w:sz w:val="24"/>
          <w:szCs w:val="24"/>
        </w:rPr>
        <w:t xml:space="preserve"> </w:t>
      </w:r>
      <w:r>
        <w:rPr>
          <w:sz w:val="24"/>
          <w:szCs w:val="24"/>
        </w:rPr>
        <w:t>diagram</w:t>
      </w:r>
      <w:r>
        <w:rPr>
          <w:spacing w:val="1"/>
          <w:sz w:val="24"/>
          <w:szCs w:val="24"/>
        </w:rPr>
        <w:t xml:space="preserve"> </w:t>
      </w:r>
      <w:r>
        <w:rPr>
          <w:sz w:val="24"/>
          <w:szCs w:val="24"/>
        </w:rPr>
        <w:t>that</w:t>
      </w:r>
      <w:r>
        <w:rPr>
          <w:spacing w:val="1"/>
          <w:sz w:val="24"/>
          <w:szCs w:val="24"/>
        </w:rPr>
        <w:t xml:space="preserve"> </w:t>
      </w:r>
      <w:r>
        <w:rPr>
          <w:sz w:val="24"/>
          <w:szCs w:val="24"/>
        </w:rPr>
        <w:t>explains</w:t>
      </w:r>
      <w:r>
        <w:rPr>
          <w:spacing w:val="1"/>
          <w:sz w:val="24"/>
          <w:szCs w:val="24"/>
        </w:rPr>
        <w:t xml:space="preserve"> </w:t>
      </w:r>
      <w:r>
        <w:rPr>
          <w:sz w:val="24"/>
          <w:szCs w:val="24"/>
        </w:rPr>
        <w:t>how</w:t>
      </w:r>
      <w:r>
        <w:rPr>
          <w:spacing w:val="1"/>
          <w:sz w:val="24"/>
          <w:szCs w:val="24"/>
        </w:rPr>
        <w:t xml:space="preserve"> </w:t>
      </w:r>
      <w:r>
        <w:rPr>
          <w:sz w:val="24"/>
          <w:szCs w:val="24"/>
        </w:rPr>
        <w:t>data</w:t>
      </w:r>
      <w:r>
        <w:rPr>
          <w:spacing w:val="1"/>
          <w:sz w:val="24"/>
          <w:szCs w:val="24"/>
        </w:rPr>
        <w:t xml:space="preserve"> </w:t>
      </w:r>
      <w:r>
        <w:rPr>
          <w:sz w:val="24"/>
          <w:szCs w:val="24"/>
        </w:rPr>
        <w:t>is</w:t>
      </w:r>
      <w:r>
        <w:rPr>
          <w:spacing w:val="1"/>
          <w:sz w:val="24"/>
          <w:szCs w:val="24"/>
        </w:rPr>
        <w:t xml:space="preserve"> </w:t>
      </w:r>
      <w:r>
        <w:rPr>
          <w:sz w:val="24"/>
          <w:szCs w:val="24"/>
        </w:rPr>
        <w:t>processed</w:t>
      </w:r>
      <w:r>
        <w:rPr>
          <w:spacing w:val="1"/>
          <w:sz w:val="24"/>
          <w:szCs w:val="24"/>
        </w:rPr>
        <w:t xml:space="preserve"> </w:t>
      </w:r>
      <w:r>
        <w:rPr>
          <w:sz w:val="24"/>
          <w:szCs w:val="24"/>
        </w:rPr>
        <w:t>and</w:t>
      </w:r>
      <w:r>
        <w:rPr>
          <w:spacing w:val="1"/>
          <w:sz w:val="24"/>
          <w:szCs w:val="24"/>
        </w:rPr>
        <w:t xml:space="preserve"> </w:t>
      </w:r>
      <w:r>
        <w:rPr>
          <w:sz w:val="24"/>
          <w:szCs w:val="24"/>
        </w:rPr>
        <w:t>transferred in a system. The graphical depiction identifies each source of data and</w:t>
      </w:r>
      <w:r>
        <w:rPr>
          <w:spacing w:val="1"/>
          <w:sz w:val="24"/>
          <w:szCs w:val="24"/>
        </w:rPr>
        <w:t xml:space="preserve"> </w:t>
      </w:r>
      <w:r>
        <w:rPr>
          <w:sz w:val="24"/>
          <w:szCs w:val="24"/>
        </w:rPr>
        <w:t>how it interacts with other data sources to reach a common output. Individuals</w:t>
      </w:r>
      <w:r>
        <w:rPr>
          <w:spacing w:val="1"/>
          <w:sz w:val="24"/>
          <w:szCs w:val="24"/>
        </w:rPr>
        <w:t xml:space="preserve"> </w:t>
      </w:r>
      <w:r>
        <w:rPr>
          <w:sz w:val="24"/>
          <w:szCs w:val="24"/>
        </w:rPr>
        <w:t>seeking</w:t>
      </w:r>
      <w:r>
        <w:rPr>
          <w:spacing w:val="-1"/>
          <w:sz w:val="24"/>
          <w:szCs w:val="24"/>
        </w:rPr>
        <w:t xml:space="preserve"> </w:t>
      </w:r>
      <w:r>
        <w:rPr>
          <w:sz w:val="24"/>
          <w:szCs w:val="24"/>
        </w:rPr>
        <w:t>to</w:t>
      </w:r>
      <w:r>
        <w:rPr>
          <w:spacing w:val="-1"/>
          <w:sz w:val="24"/>
          <w:szCs w:val="24"/>
        </w:rPr>
        <w:t xml:space="preserve"> </w:t>
      </w:r>
      <w:r>
        <w:rPr>
          <w:sz w:val="24"/>
          <w:szCs w:val="24"/>
        </w:rPr>
        <w:t>draft a data</w:t>
      </w:r>
      <w:r>
        <w:rPr>
          <w:spacing w:val="-1"/>
          <w:sz w:val="24"/>
          <w:szCs w:val="24"/>
        </w:rPr>
        <w:t xml:space="preserve"> </w:t>
      </w:r>
      <w:r>
        <w:rPr>
          <w:sz w:val="24"/>
          <w:szCs w:val="24"/>
        </w:rPr>
        <w:t>flow</w:t>
      </w:r>
      <w:r>
        <w:rPr>
          <w:spacing w:val="-4"/>
          <w:sz w:val="24"/>
          <w:szCs w:val="24"/>
        </w:rPr>
        <w:t xml:space="preserve"> </w:t>
      </w:r>
      <w:r>
        <w:rPr>
          <w:sz w:val="24"/>
          <w:szCs w:val="24"/>
        </w:rPr>
        <w:t>diagram</w:t>
      </w:r>
      <w:r>
        <w:rPr>
          <w:spacing w:val="-3"/>
          <w:sz w:val="24"/>
          <w:szCs w:val="24"/>
        </w:rPr>
        <w:t xml:space="preserve"> </w:t>
      </w:r>
      <w:r>
        <w:rPr>
          <w:sz w:val="24"/>
          <w:szCs w:val="24"/>
        </w:rPr>
        <w:t>must identify external</w:t>
      </w:r>
      <w:r>
        <w:rPr>
          <w:spacing w:val="-4"/>
          <w:sz w:val="24"/>
          <w:szCs w:val="24"/>
        </w:rPr>
        <w:t xml:space="preserve"> </w:t>
      </w:r>
      <w:r>
        <w:rPr>
          <w:sz w:val="24"/>
          <w:szCs w:val="24"/>
        </w:rPr>
        <w:t>inputs</w:t>
      </w:r>
      <w:r>
        <w:rPr>
          <w:spacing w:val="-1"/>
          <w:sz w:val="24"/>
          <w:szCs w:val="24"/>
        </w:rPr>
        <w:t xml:space="preserve"> </w:t>
      </w:r>
      <w:r>
        <w:rPr>
          <w:sz w:val="24"/>
          <w:szCs w:val="24"/>
        </w:rPr>
        <w:t>and outputs,</w:t>
      </w:r>
    </w:p>
    <w:p w14:paraId="7DBDF088">
      <w:pPr>
        <w:pStyle w:val="7"/>
        <w:spacing w:line="360" w:lineRule="auto"/>
        <w:ind w:right="440" w:rightChars="200"/>
        <w:jc w:val="both"/>
        <w:rPr>
          <w:sz w:val="24"/>
          <w:szCs w:val="24"/>
        </w:rPr>
      </w:pPr>
      <w:r>
        <w:rPr>
          <w:sz w:val="24"/>
          <w:szCs w:val="24"/>
        </w:rPr>
        <w:t xml:space="preserve"> determine how the inputs and outputs relate to each other, and  explain with</w:t>
      </w:r>
      <w:r>
        <w:rPr>
          <w:spacing w:val="1"/>
          <w:sz w:val="24"/>
          <w:szCs w:val="24"/>
        </w:rPr>
        <w:t xml:space="preserve"> </w:t>
      </w:r>
      <w:r>
        <w:rPr>
          <w:sz w:val="24"/>
          <w:szCs w:val="24"/>
        </w:rPr>
        <w:t>graphics how these connections relate and what they result in. This type of diagram</w:t>
      </w:r>
      <w:r>
        <w:rPr>
          <w:spacing w:val="-67"/>
          <w:sz w:val="24"/>
          <w:szCs w:val="24"/>
        </w:rPr>
        <w:t xml:space="preserve"> </w:t>
      </w:r>
      <w:r>
        <w:rPr>
          <w:sz w:val="24"/>
          <w:szCs w:val="24"/>
        </w:rPr>
        <w:t>helps business development and design teams visualize how data is processed and</w:t>
      </w:r>
      <w:r>
        <w:rPr>
          <w:spacing w:val="1"/>
          <w:sz w:val="24"/>
          <w:szCs w:val="24"/>
        </w:rPr>
        <w:t xml:space="preserve"> </w:t>
      </w:r>
      <w:r>
        <w:rPr>
          <w:sz w:val="24"/>
          <w:szCs w:val="24"/>
        </w:rPr>
        <w:t>identify</w:t>
      </w:r>
      <w:r>
        <w:rPr>
          <w:spacing w:val="-1"/>
          <w:sz w:val="24"/>
          <w:szCs w:val="24"/>
        </w:rPr>
        <w:t xml:space="preserve"> </w:t>
      </w:r>
      <w:r>
        <w:rPr>
          <w:sz w:val="24"/>
          <w:szCs w:val="24"/>
        </w:rPr>
        <w:t>or</w:t>
      </w:r>
      <w:r>
        <w:rPr>
          <w:spacing w:val="-4"/>
          <w:sz w:val="24"/>
          <w:szCs w:val="24"/>
        </w:rPr>
        <w:t xml:space="preserve"> </w:t>
      </w:r>
      <w:r>
        <w:rPr>
          <w:sz w:val="24"/>
          <w:szCs w:val="24"/>
        </w:rPr>
        <w:t>improve certain aspects.</w:t>
      </w:r>
    </w:p>
    <w:p w14:paraId="7AC191E8">
      <w:pPr>
        <w:pStyle w:val="3"/>
        <w:spacing w:before="240"/>
        <w:ind w:left="301"/>
        <w:rPr>
          <w:sz w:val="24"/>
          <w:szCs w:val="24"/>
        </w:rPr>
      </w:pPr>
      <w:bookmarkStart w:id="20" w:name="LEVEL_0_(USER_LOGIN):"/>
      <w:bookmarkEnd w:id="20"/>
    </w:p>
    <w:p w14:paraId="4CC640C3">
      <w:pPr>
        <w:tabs>
          <w:tab w:val="left" w:pos="3672"/>
        </w:tabs>
        <w:rPr>
          <w:b/>
          <w:bCs/>
          <w:sz w:val="28"/>
        </w:rPr>
      </w:pPr>
      <w:r>
        <w:rPr>
          <w:b/>
          <w:bCs/>
          <w:sz w:val="28"/>
        </w:rPr>
        <w:drawing>
          <wp:inline distT="0" distB="0" distL="114300" distR="114300">
            <wp:extent cx="6346825" cy="4403725"/>
            <wp:effectExtent l="0" t="0" r="0" b="0"/>
            <wp:docPr id="3" name="Picture 3" descr="diagra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7)"/>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6346825" cy="4403725"/>
                    </a:xfrm>
                    <a:prstGeom prst="rect">
                      <a:avLst/>
                    </a:prstGeom>
                  </pic:spPr>
                </pic:pic>
              </a:graphicData>
            </a:graphic>
          </wp:inline>
        </w:drawing>
      </w:r>
      <w:r>
        <w:rPr>
          <w:b/>
          <w:bCs/>
          <w:sz w:val="28"/>
        </w:rPr>
        <w:t xml:space="preserve">         </w:t>
      </w:r>
    </w:p>
    <w:p w14:paraId="6CAF4484">
      <w:pPr>
        <w:pStyle w:val="7"/>
        <w:spacing w:before="6"/>
        <w:ind w:left="0"/>
        <w:rPr>
          <w:b/>
        </w:rPr>
      </w:pPr>
      <w:r>
        <w:rPr>
          <w:b/>
        </w:rPr>
        <w:t xml:space="preserve">                                                      </w:t>
      </w:r>
    </w:p>
    <w:p w14:paraId="1AE46754">
      <w:pPr>
        <w:pStyle w:val="7"/>
        <w:spacing w:before="6"/>
        <w:ind w:left="0"/>
        <w:jc w:val="center"/>
        <w:rPr>
          <w:b/>
          <w:sz w:val="24"/>
          <w:szCs w:val="24"/>
        </w:rPr>
      </w:pPr>
    </w:p>
    <w:p w14:paraId="4EB4D5A7">
      <w:pPr>
        <w:pStyle w:val="3"/>
        <w:numPr>
          <w:ilvl w:val="0"/>
          <w:numId w:val="0"/>
        </w:numPr>
        <w:tabs>
          <w:tab w:val="left" w:pos="721"/>
        </w:tabs>
        <w:spacing w:beforeAutospacing="0" w:after="0" w:afterLines="50" w:afterAutospacing="0" w:line="360" w:lineRule="auto"/>
        <w:ind w:leftChars="0" w:right="110" w:rightChars="50"/>
        <w:jc w:val="center"/>
        <w:rPr>
          <w:rFonts w:hint="default"/>
          <w:b w:val="0"/>
          <w:bCs w:val="0"/>
          <w:sz w:val="20"/>
          <w:szCs w:val="20"/>
          <w:lang w:val="en-IN"/>
        </w:rPr>
      </w:pPr>
      <w:r>
        <w:rPr>
          <w:b w:val="0"/>
          <w:bCs w:val="0"/>
          <w:sz w:val="20"/>
          <w:szCs w:val="20"/>
        </w:rPr>
        <w:t>Fig</w:t>
      </w:r>
      <w:r>
        <w:rPr>
          <w:b w:val="0"/>
          <w:bCs w:val="0"/>
          <w:spacing w:val="-3"/>
          <w:sz w:val="20"/>
          <w:szCs w:val="20"/>
        </w:rPr>
        <w:t xml:space="preserve"> </w:t>
      </w:r>
      <w:r>
        <w:rPr>
          <w:b w:val="0"/>
          <w:bCs w:val="0"/>
          <w:sz w:val="20"/>
          <w:szCs w:val="20"/>
        </w:rPr>
        <w:t>5.</w:t>
      </w:r>
      <w:r>
        <w:rPr>
          <w:rFonts w:hint="default"/>
          <w:b w:val="0"/>
          <w:bCs w:val="0"/>
          <w:sz w:val="20"/>
          <w:szCs w:val="20"/>
          <w:lang w:val="en-IN"/>
        </w:rPr>
        <w:t>2 Dataflow diagram</w:t>
      </w:r>
    </w:p>
    <w:p w14:paraId="079618D8">
      <w:pPr>
        <w:pStyle w:val="7"/>
        <w:spacing w:beforeAutospacing="0"/>
        <w:ind w:left="0"/>
        <w:rPr>
          <w:b/>
        </w:rPr>
      </w:pPr>
    </w:p>
    <w:p w14:paraId="7D7BF706">
      <w:pPr>
        <w:pStyle w:val="7"/>
        <w:spacing w:before="6"/>
        <w:ind w:left="0"/>
        <w:rPr>
          <w:b/>
        </w:rPr>
      </w:pPr>
    </w:p>
    <w:p w14:paraId="17C0976B">
      <w:pPr>
        <w:pStyle w:val="7"/>
        <w:spacing w:before="6"/>
        <w:ind w:left="0"/>
        <w:rPr>
          <w:b/>
        </w:rPr>
      </w:pPr>
      <w:r>
        <w:rPr>
          <w:rFonts w:hint="default"/>
          <w:b/>
          <w:lang w:val="en-IN"/>
        </w:rPr>
        <w:t xml:space="preserve">5.2 </w:t>
      </w:r>
      <w:r>
        <w:rPr>
          <w:b/>
        </w:rPr>
        <w:t xml:space="preserve">UML DIAGRAM: </w:t>
      </w:r>
    </w:p>
    <w:p w14:paraId="527DAF9F">
      <w:pPr>
        <w:pStyle w:val="7"/>
        <w:spacing w:before="6"/>
        <w:ind w:left="0"/>
        <w:rPr>
          <w:b/>
        </w:rPr>
      </w:pPr>
    </w:p>
    <w:p w14:paraId="3AC7591A">
      <w:pPr>
        <w:pStyle w:val="7"/>
        <w:spacing w:before="6"/>
        <w:ind w:left="0"/>
        <w:rPr>
          <w:b/>
          <w:lang w:val="en-IN"/>
        </w:rPr>
      </w:pPr>
      <w:r>
        <w:rPr>
          <w:b/>
          <w:lang w:val="en-IN"/>
        </w:rPr>
        <w:drawing>
          <wp:inline distT="0" distB="0" distL="0" distR="0">
            <wp:extent cx="6348730" cy="4006850"/>
            <wp:effectExtent l="0" t="0" r="6350" b="0"/>
            <wp:docPr id="1039" name="Picture 11" descr="diagram (2)"/>
            <wp:cNvGraphicFramePr/>
            <a:graphic xmlns:a="http://schemas.openxmlformats.org/drawingml/2006/main">
              <a:graphicData uri="http://schemas.openxmlformats.org/drawingml/2006/picture">
                <pic:pic xmlns:pic="http://schemas.openxmlformats.org/drawingml/2006/picture">
                  <pic:nvPicPr>
                    <pic:cNvPr id="1039" name="Picture 11" descr="diagram (2)"/>
                    <pic:cNvPicPr/>
                  </pic:nvPicPr>
                  <pic:blipFill>
                    <a:blip r:embed="rId18" cstate="print"/>
                    <a:srcRect/>
                    <a:stretch>
                      <a:fillRect/>
                    </a:stretch>
                  </pic:blipFill>
                  <pic:spPr>
                    <a:xfrm>
                      <a:off x="0" y="0"/>
                      <a:ext cx="6348730" cy="4006850"/>
                    </a:xfrm>
                    <a:prstGeom prst="rect">
                      <a:avLst/>
                    </a:prstGeom>
                  </pic:spPr>
                </pic:pic>
              </a:graphicData>
            </a:graphic>
          </wp:inline>
        </w:drawing>
      </w:r>
    </w:p>
    <w:p w14:paraId="0CB21B55">
      <w:pPr>
        <w:pStyle w:val="7"/>
        <w:spacing w:before="6"/>
        <w:ind w:left="0" w:right="91" w:rightChars="0"/>
        <w:jc w:val="center"/>
        <w:rPr>
          <w:b/>
        </w:rPr>
      </w:pPr>
      <w:r>
        <w:rPr>
          <w:b w:val="0"/>
          <w:bCs/>
          <w:sz w:val="20"/>
          <w:szCs w:val="20"/>
        </w:rPr>
        <w:t>Fig 5.3 UML Diagram</w:t>
      </w:r>
    </w:p>
    <w:p w14:paraId="27CF3A09">
      <w:pPr>
        <w:pStyle w:val="7"/>
        <w:spacing w:before="6"/>
        <w:ind w:left="0"/>
        <w:rPr>
          <w:b/>
        </w:rPr>
      </w:pPr>
    </w:p>
    <w:p w14:paraId="1A8D84F8">
      <w:pPr>
        <w:pStyle w:val="7"/>
        <w:spacing w:before="6"/>
        <w:ind w:left="0"/>
        <w:rPr>
          <w:b/>
        </w:rPr>
      </w:pPr>
    </w:p>
    <w:p w14:paraId="36A9B15A">
      <w:pPr>
        <w:pStyle w:val="7"/>
        <w:spacing w:before="6"/>
        <w:ind w:left="0"/>
        <w:rPr>
          <w:rFonts w:hint="default"/>
          <w:b/>
          <w:lang w:val="en-IN"/>
        </w:rPr>
      </w:pPr>
    </w:p>
    <w:p w14:paraId="53F240E9">
      <w:pPr>
        <w:pStyle w:val="3"/>
        <w:numPr>
          <w:ilvl w:val="0"/>
          <w:numId w:val="0"/>
        </w:numPr>
        <w:tabs>
          <w:tab w:val="left" w:pos="721"/>
        </w:tabs>
        <w:spacing w:before="139"/>
        <w:ind w:leftChars="0"/>
        <w:jc w:val="left"/>
      </w:pPr>
      <w:r>
        <w:rPr>
          <w:rFonts w:hint="default"/>
          <w:lang w:val="en-IN"/>
        </w:rPr>
        <w:t xml:space="preserve">5.3 </w:t>
      </w:r>
      <w:r>
        <w:t>USE</w:t>
      </w:r>
      <w:r>
        <w:rPr>
          <w:spacing w:val="-16"/>
        </w:rPr>
        <w:t xml:space="preserve"> </w:t>
      </w:r>
      <w:r>
        <w:t>CASE</w:t>
      </w:r>
      <w:r>
        <w:rPr>
          <w:spacing w:val="-10"/>
        </w:rPr>
        <w:t xml:space="preserve"> </w:t>
      </w:r>
      <w:r>
        <w:t>DIAGRAM</w:t>
      </w:r>
    </w:p>
    <w:p w14:paraId="0FB11C17">
      <w:pPr>
        <w:pStyle w:val="7"/>
        <w:spacing w:before="248" w:line="360" w:lineRule="auto"/>
        <w:ind w:right="440" w:rightChars="200" w:firstLine="720"/>
        <w:jc w:val="both"/>
        <w:rPr>
          <w:sz w:val="24"/>
          <w:szCs w:val="24"/>
        </w:rPr>
      </w:pPr>
      <w:r>
        <w:rPr>
          <w:sz w:val="24"/>
          <w:szCs w:val="24"/>
        </w:rPr>
        <w:t>Use case diagrams are usually referred to as behavior diagrams used to</w:t>
      </w:r>
      <w:r>
        <w:rPr>
          <w:spacing w:val="1"/>
          <w:sz w:val="24"/>
          <w:szCs w:val="24"/>
        </w:rPr>
        <w:t xml:space="preserve"> </w:t>
      </w:r>
      <w:r>
        <w:rPr>
          <w:sz w:val="24"/>
          <w:szCs w:val="24"/>
        </w:rPr>
        <w:t>describe</w:t>
      </w:r>
      <w:r>
        <w:rPr>
          <w:spacing w:val="-5"/>
          <w:sz w:val="24"/>
          <w:szCs w:val="24"/>
        </w:rPr>
        <w:t xml:space="preserve"> </w:t>
      </w:r>
      <w:r>
        <w:rPr>
          <w:sz w:val="24"/>
          <w:szCs w:val="24"/>
        </w:rPr>
        <w:t>a</w:t>
      </w:r>
      <w:r>
        <w:rPr>
          <w:spacing w:val="-6"/>
          <w:sz w:val="24"/>
          <w:szCs w:val="24"/>
        </w:rPr>
        <w:t xml:space="preserve"> </w:t>
      </w:r>
      <w:r>
        <w:rPr>
          <w:sz w:val="24"/>
          <w:szCs w:val="24"/>
        </w:rPr>
        <w:t>set of</w:t>
      </w:r>
      <w:r>
        <w:rPr>
          <w:spacing w:val="-5"/>
          <w:sz w:val="24"/>
          <w:szCs w:val="24"/>
        </w:rPr>
        <w:t xml:space="preserve"> </w:t>
      </w:r>
      <w:r>
        <w:rPr>
          <w:sz w:val="24"/>
          <w:szCs w:val="24"/>
        </w:rPr>
        <w:t>actions</w:t>
      </w:r>
      <w:r>
        <w:rPr>
          <w:spacing w:val="-6"/>
          <w:sz w:val="24"/>
          <w:szCs w:val="24"/>
        </w:rPr>
        <w:t xml:space="preserve"> </w:t>
      </w:r>
      <w:r>
        <w:rPr>
          <w:sz w:val="24"/>
          <w:szCs w:val="24"/>
        </w:rPr>
        <w:t>(use</w:t>
      </w:r>
      <w:r>
        <w:rPr>
          <w:spacing w:val="-5"/>
          <w:sz w:val="24"/>
          <w:szCs w:val="24"/>
        </w:rPr>
        <w:t xml:space="preserve"> </w:t>
      </w:r>
      <w:r>
        <w:rPr>
          <w:sz w:val="24"/>
          <w:szCs w:val="24"/>
        </w:rPr>
        <w:t>cases)</w:t>
      </w:r>
      <w:r>
        <w:rPr>
          <w:spacing w:val="-3"/>
          <w:sz w:val="24"/>
          <w:szCs w:val="24"/>
        </w:rPr>
        <w:t xml:space="preserve"> </w:t>
      </w:r>
      <w:r>
        <w:rPr>
          <w:sz w:val="24"/>
          <w:szCs w:val="24"/>
        </w:rPr>
        <w:t>that</w:t>
      </w:r>
      <w:r>
        <w:rPr>
          <w:spacing w:val="-4"/>
          <w:sz w:val="24"/>
          <w:szCs w:val="24"/>
        </w:rPr>
        <w:t xml:space="preserve"> </w:t>
      </w:r>
      <w:r>
        <w:rPr>
          <w:sz w:val="24"/>
          <w:szCs w:val="24"/>
        </w:rPr>
        <w:t>some</w:t>
      </w:r>
      <w:r>
        <w:rPr>
          <w:spacing w:val="-5"/>
          <w:sz w:val="24"/>
          <w:szCs w:val="24"/>
        </w:rPr>
        <w:t xml:space="preserve"> </w:t>
      </w:r>
      <w:r>
        <w:rPr>
          <w:sz w:val="24"/>
          <w:szCs w:val="24"/>
        </w:rPr>
        <w:t>system</w:t>
      </w:r>
      <w:r>
        <w:rPr>
          <w:spacing w:val="1"/>
          <w:sz w:val="24"/>
          <w:szCs w:val="24"/>
        </w:rPr>
        <w:t xml:space="preserve"> </w:t>
      </w:r>
      <w:r>
        <w:rPr>
          <w:sz w:val="24"/>
          <w:szCs w:val="24"/>
        </w:rPr>
        <w:t>or systems</w:t>
      </w:r>
      <w:r>
        <w:rPr>
          <w:spacing w:val="-5"/>
          <w:sz w:val="24"/>
          <w:szCs w:val="24"/>
        </w:rPr>
        <w:t xml:space="preserve"> </w:t>
      </w:r>
      <w:r>
        <w:rPr>
          <w:sz w:val="24"/>
          <w:szCs w:val="24"/>
        </w:rPr>
        <w:t>(subject)</w:t>
      </w:r>
      <w:r>
        <w:rPr>
          <w:spacing w:val="-3"/>
          <w:sz w:val="24"/>
          <w:szCs w:val="24"/>
        </w:rPr>
        <w:t xml:space="preserve"> </w:t>
      </w:r>
      <w:r>
        <w:rPr>
          <w:sz w:val="24"/>
          <w:szCs w:val="24"/>
        </w:rPr>
        <w:t>should</w:t>
      </w:r>
      <w:r>
        <w:rPr>
          <w:spacing w:val="-1"/>
          <w:sz w:val="24"/>
          <w:szCs w:val="24"/>
        </w:rPr>
        <w:t xml:space="preserve"> </w:t>
      </w:r>
      <w:r>
        <w:rPr>
          <w:sz w:val="24"/>
          <w:szCs w:val="24"/>
        </w:rPr>
        <w:t>or</w:t>
      </w:r>
      <w:r>
        <w:rPr>
          <w:spacing w:val="-68"/>
          <w:sz w:val="24"/>
          <w:szCs w:val="24"/>
        </w:rPr>
        <w:t xml:space="preserve"> </w:t>
      </w:r>
      <w:r>
        <w:rPr>
          <w:spacing w:val="-1"/>
          <w:sz w:val="24"/>
          <w:szCs w:val="24"/>
        </w:rPr>
        <w:t>can</w:t>
      </w:r>
      <w:r>
        <w:rPr>
          <w:spacing w:val="-15"/>
          <w:sz w:val="24"/>
          <w:szCs w:val="24"/>
        </w:rPr>
        <w:t xml:space="preserve"> </w:t>
      </w:r>
      <w:r>
        <w:rPr>
          <w:spacing w:val="-1"/>
          <w:sz w:val="24"/>
          <w:szCs w:val="24"/>
        </w:rPr>
        <w:t>perform</w:t>
      </w:r>
      <w:r>
        <w:rPr>
          <w:spacing w:val="-12"/>
          <w:sz w:val="24"/>
          <w:szCs w:val="24"/>
        </w:rPr>
        <w:t xml:space="preserve"> </w:t>
      </w:r>
      <w:r>
        <w:rPr>
          <w:spacing w:val="-1"/>
          <w:sz w:val="24"/>
          <w:szCs w:val="24"/>
        </w:rPr>
        <w:t>in</w:t>
      </w:r>
      <w:r>
        <w:rPr>
          <w:spacing w:val="-19"/>
          <w:sz w:val="24"/>
          <w:szCs w:val="24"/>
        </w:rPr>
        <w:t xml:space="preserve"> </w:t>
      </w:r>
      <w:r>
        <w:rPr>
          <w:spacing w:val="-1"/>
          <w:sz w:val="24"/>
          <w:szCs w:val="24"/>
        </w:rPr>
        <w:t>collaboration</w:t>
      </w:r>
      <w:r>
        <w:rPr>
          <w:spacing w:val="-14"/>
          <w:sz w:val="24"/>
          <w:szCs w:val="24"/>
        </w:rPr>
        <w:t xml:space="preserve"> </w:t>
      </w:r>
      <w:r>
        <w:rPr>
          <w:spacing w:val="-1"/>
          <w:sz w:val="24"/>
          <w:szCs w:val="24"/>
        </w:rPr>
        <w:t>with</w:t>
      </w:r>
      <w:r>
        <w:rPr>
          <w:spacing w:val="-14"/>
          <w:sz w:val="24"/>
          <w:szCs w:val="24"/>
        </w:rPr>
        <w:t xml:space="preserve"> </w:t>
      </w:r>
      <w:r>
        <w:rPr>
          <w:spacing w:val="-1"/>
          <w:sz w:val="24"/>
          <w:szCs w:val="24"/>
        </w:rPr>
        <w:t>one</w:t>
      </w:r>
      <w:r>
        <w:rPr>
          <w:spacing w:val="-9"/>
          <w:sz w:val="24"/>
          <w:szCs w:val="24"/>
        </w:rPr>
        <w:t xml:space="preserve"> </w:t>
      </w:r>
      <w:r>
        <w:rPr>
          <w:spacing w:val="-1"/>
          <w:sz w:val="24"/>
          <w:szCs w:val="24"/>
        </w:rPr>
        <w:t>or</w:t>
      </w:r>
      <w:r>
        <w:rPr>
          <w:spacing w:val="-14"/>
          <w:sz w:val="24"/>
          <w:szCs w:val="24"/>
        </w:rPr>
        <w:t xml:space="preserve"> </w:t>
      </w:r>
      <w:r>
        <w:rPr>
          <w:spacing w:val="-1"/>
          <w:sz w:val="24"/>
          <w:szCs w:val="24"/>
        </w:rPr>
        <w:t>more</w:t>
      </w:r>
      <w:r>
        <w:rPr>
          <w:spacing w:val="-13"/>
          <w:sz w:val="24"/>
          <w:szCs w:val="24"/>
        </w:rPr>
        <w:t xml:space="preserve"> </w:t>
      </w:r>
      <w:r>
        <w:rPr>
          <w:spacing w:val="-1"/>
          <w:sz w:val="24"/>
          <w:szCs w:val="24"/>
        </w:rPr>
        <w:t>external</w:t>
      </w:r>
      <w:r>
        <w:rPr>
          <w:spacing w:val="-13"/>
          <w:sz w:val="24"/>
          <w:szCs w:val="24"/>
        </w:rPr>
        <w:t xml:space="preserve"> </w:t>
      </w:r>
      <w:r>
        <w:rPr>
          <w:sz w:val="24"/>
          <w:szCs w:val="24"/>
        </w:rPr>
        <w:t>users</w:t>
      </w:r>
      <w:r>
        <w:rPr>
          <w:spacing w:val="-8"/>
          <w:sz w:val="24"/>
          <w:szCs w:val="24"/>
        </w:rPr>
        <w:t xml:space="preserve"> </w:t>
      </w:r>
      <w:r>
        <w:rPr>
          <w:sz w:val="24"/>
          <w:szCs w:val="24"/>
        </w:rPr>
        <w:t>of</w:t>
      </w:r>
      <w:r>
        <w:rPr>
          <w:spacing w:val="-14"/>
          <w:sz w:val="24"/>
          <w:szCs w:val="24"/>
        </w:rPr>
        <w:t xml:space="preserve"> </w:t>
      </w:r>
      <w:r>
        <w:rPr>
          <w:sz w:val="24"/>
          <w:szCs w:val="24"/>
        </w:rPr>
        <w:t>the</w:t>
      </w:r>
      <w:r>
        <w:rPr>
          <w:spacing w:val="-20"/>
          <w:sz w:val="24"/>
          <w:szCs w:val="24"/>
        </w:rPr>
        <w:t xml:space="preserve"> </w:t>
      </w:r>
      <w:r>
        <w:rPr>
          <w:sz w:val="24"/>
          <w:szCs w:val="24"/>
        </w:rPr>
        <w:t>system</w:t>
      </w:r>
      <w:r>
        <w:rPr>
          <w:spacing w:val="-11"/>
          <w:sz w:val="24"/>
          <w:szCs w:val="24"/>
        </w:rPr>
        <w:t xml:space="preserve"> </w:t>
      </w:r>
      <w:r>
        <w:rPr>
          <w:sz w:val="24"/>
          <w:szCs w:val="24"/>
        </w:rPr>
        <w:t xml:space="preserve">(actors). A </w:t>
      </w:r>
      <w:r>
        <w:rPr>
          <w:spacing w:val="-68"/>
          <w:sz w:val="24"/>
          <w:szCs w:val="24"/>
        </w:rPr>
        <w:t xml:space="preserve"> </w:t>
      </w:r>
      <w:r>
        <w:rPr>
          <w:sz w:val="24"/>
          <w:szCs w:val="24"/>
        </w:rPr>
        <w:t>use case diagram at its simplest is a representation of a user's interaction with the</w:t>
      </w:r>
      <w:r>
        <w:rPr>
          <w:spacing w:val="1"/>
          <w:sz w:val="24"/>
          <w:szCs w:val="24"/>
        </w:rPr>
        <w:t xml:space="preserve"> </w:t>
      </w:r>
      <w:r>
        <w:rPr>
          <w:sz w:val="24"/>
          <w:szCs w:val="24"/>
        </w:rPr>
        <w:t>system that shows the relationship between the user and the different use cases in</w:t>
      </w:r>
      <w:r>
        <w:rPr>
          <w:spacing w:val="1"/>
          <w:sz w:val="24"/>
          <w:szCs w:val="24"/>
        </w:rPr>
        <w:t xml:space="preserve"> </w:t>
      </w:r>
      <w:r>
        <w:rPr>
          <w:sz w:val="24"/>
          <w:szCs w:val="24"/>
        </w:rPr>
        <w:t>which the user</w:t>
      </w:r>
      <w:r>
        <w:rPr>
          <w:spacing w:val="-3"/>
          <w:sz w:val="24"/>
          <w:szCs w:val="24"/>
        </w:rPr>
        <w:t xml:space="preserve"> </w:t>
      </w:r>
      <w:r>
        <w:rPr>
          <w:sz w:val="24"/>
          <w:szCs w:val="24"/>
        </w:rPr>
        <w:t>is</w:t>
      </w:r>
      <w:r>
        <w:rPr>
          <w:spacing w:val="-5"/>
          <w:sz w:val="24"/>
          <w:szCs w:val="24"/>
        </w:rPr>
        <w:t xml:space="preserve"> </w:t>
      </w:r>
      <w:r>
        <w:rPr>
          <w:sz w:val="24"/>
          <w:szCs w:val="24"/>
        </w:rPr>
        <w:t>involved. Each of these use cases explains how the system handles the actions or scenarios requested by the user.</w:t>
      </w:r>
    </w:p>
    <w:p w14:paraId="188F51FC">
      <w:pPr>
        <w:pStyle w:val="7"/>
        <w:spacing w:before="2"/>
        <w:ind w:left="220" w:leftChars="100"/>
        <w:rPr>
          <w:sz w:val="23"/>
          <w:lang w:val="en-IN"/>
        </w:rPr>
      </w:pPr>
      <w:r>
        <w:rPr>
          <w:sz w:val="23"/>
          <w:lang w:val="en-IN"/>
        </w:rPr>
        <w:drawing>
          <wp:inline distT="0" distB="0" distL="0" distR="0">
            <wp:extent cx="5579745" cy="7287260"/>
            <wp:effectExtent l="0" t="0" r="0" b="12700"/>
            <wp:docPr id="1040" name="Picture 12" descr="diagram (3)"/>
            <wp:cNvGraphicFramePr/>
            <a:graphic xmlns:a="http://schemas.openxmlformats.org/drawingml/2006/main">
              <a:graphicData uri="http://schemas.openxmlformats.org/drawingml/2006/picture">
                <pic:pic xmlns:pic="http://schemas.openxmlformats.org/drawingml/2006/picture">
                  <pic:nvPicPr>
                    <pic:cNvPr id="1040" name="Picture 12" descr="diagram (3)"/>
                    <pic:cNvPicPr/>
                  </pic:nvPicPr>
                  <pic:blipFill>
                    <a:blip r:embed="rId19" cstate="print"/>
                    <a:srcRect/>
                    <a:stretch>
                      <a:fillRect/>
                    </a:stretch>
                  </pic:blipFill>
                  <pic:spPr>
                    <a:xfrm>
                      <a:off x="0" y="0"/>
                      <a:ext cx="5579745" cy="7287260"/>
                    </a:xfrm>
                    <a:prstGeom prst="rect">
                      <a:avLst/>
                    </a:prstGeom>
                  </pic:spPr>
                </pic:pic>
              </a:graphicData>
            </a:graphic>
          </wp:inline>
        </w:drawing>
      </w:r>
    </w:p>
    <w:p w14:paraId="4D48E9CB">
      <w:pPr>
        <w:pStyle w:val="7"/>
        <w:ind w:left="0"/>
        <w:rPr>
          <w:sz w:val="30"/>
        </w:rPr>
      </w:pPr>
    </w:p>
    <w:p w14:paraId="013DE1E6">
      <w:pPr>
        <w:pStyle w:val="7"/>
        <w:spacing w:before="8"/>
        <w:ind w:left="0"/>
        <w:rPr>
          <w:sz w:val="33"/>
        </w:rPr>
      </w:pPr>
    </w:p>
    <w:p w14:paraId="3E0FDD2B">
      <w:pPr>
        <w:pStyle w:val="3"/>
        <w:ind w:left="2187" w:right="2222"/>
        <w:jc w:val="center"/>
        <w:rPr>
          <w:b w:val="0"/>
          <w:bCs w:val="0"/>
          <w:sz w:val="20"/>
          <w:szCs w:val="20"/>
        </w:rPr>
      </w:pPr>
      <w:r>
        <w:rPr>
          <w:b w:val="0"/>
          <w:bCs w:val="0"/>
          <w:sz w:val="20"/>
          <w:szCs w:val="20"/>
        </w:rPr>
        <w:t>Fig</w:t>
      </w:r>
      <w:r>
        <w:rPr>
          <w:b w:val="0"/>
          <w:bCs w:val="0"/>
          <w:spacing w:val="-6"/>
          <w:sz w:val="20"/>
          <w:szCs w:val="20"/>
        </w:rPr>
        <w:t xml:space="preserve"> </w:t>
      </w:r>
      <w:r>
        <w:rPr>
          <w:b w:val="0"/>
          <w:bCs w:val="0"/>
          <w:sz w:val="20"/>
          <w:szCs w:val="20"/>
        </w:rPr>
        <w:t>5.4 Use</w:t>
      </w:r>
      <w:r>
        <w:rPr>
          <w:b w:val="0"/>
          <w:bCs w:val="0"/>
          <w:spacing w:val="-5"/>
          <w:sz w:val="20"/>
          <w:szCs w:val="20"/>
        </w:rPr>
        <w:t xml:space="preserve"> </w:t>
      </w:r>
      <w:r>
        <w:rPr>
          <w:b w:val="0"/>
          <w:bCs w:val="0"/>
          <w:sz w:val="20"/>
          <w:szCs w:val="20"/>
        </w:rPr>
        <w:t>Case</w:t>
      </w:r>
      <w:r>
        <w:rPr>
          <w:b w:val="0"/>
          <w:bCs w:val="0"/>
          <w:spacing w:val="-5"/>
          <w:sz w:val="20"/>
          <w:szCs w:val="20"/>
        </w:rPr>
        <w:t xml:space="preserve"> </w:t>
      </w:r>
      <w:r>
        <w:rPr>
          <w:b w:val="0"/>
          <w:bCs w:val="0"/>
          <w:sz w:val="20"/>
          <w:szCs w:val="20"/>
        </w:rPr>
        <w:t>Diagram</w:t>
      </w:r>
    </w:p>
    <w:p w14:paraId="01A47F56">
      <w:pPr>
        <w:pStyle w:val="3"/>
        <w:ind w:left="0" w:right="2222"/>
      </w:pPr>
    </w:p>
    <w:p w14:paraId="1EB5B47A">
      <w:pPr>
        <w:pStyle w:val="3"/>
        <w:numPr>
          <w:ilvl w:val="0"/>
          <w:numId w:val="0"/>
        </w:numPr>
        <w:tabs>
          <w:tab w:val="left" w:pos="721"/>
        </w:tabs>
        <w:spacing w:before="69"/>
        <w:ind w:leftChars="0"/>
        <w:jc w:val="left"/>
      </w:pPr>
      <w:bookmarkStart w:id="21" w:name="_bookmark3"/>
      <w:bookmarkEnd w:id="21"/>
      <w:bookmarkStart w:id="22" w:name="5.4_ACTIVITY_DIAGRAM"/>
      <w:bookmarkEnd w:id="22"/>
      <w:r>
        <w:rPr>
          <w:rFonts w:hint="default"/>
          <w:spacing w:val="-1"/>
          <w:lang w:val="en-IN"/>
        </w:rPr>
        <w:t xml:space="preserve">5.4 </w:t>
      </w:r>
      <w:r>
        <w:rPr>
          <w:spacing w:val="-1"/>
        </w:rPr>
        <w:t>ACTIVITY</w:t>
      </w:r>
      <w:r>
        <w:rPr>
          <w:spacing w:val="-16"/>
        </w:rPr>
        <w:t xml:space="preserve"> </w:t>
      </w:r>
      <w:r>
        <w:rPr>
          <w:spacing w:val="-1"/>
        </w:rPr>
        <w:t>DIAGRAM</w:t>
      </w:r>
    </w:p>
    <w:p w14:paraId="3BD96292">
      <w:pPr>
        <w:pStyle w:val="7"/>
        <w:spacing w:before="158" w:line="362" w:lineRule="auto"/>
        <w:ind w:right="324" w:firstLine="720"/>
        <w:jc w:val="both"/>
        <w:rPr>
          <w:sz w:val="24"/>
          <w:szCs w:val="24"/>
        </w:rPr>
      </w:pPr>
      <w:r>
        <w:rPr>
          <w:sz w:val="24"/>
          <w:szCs w:val="24"/>
        </w:rPr>
        <w:t>An activity diagram visually presents a series of actions or flow of control in</w:t>
      </w:r>
      <w:r>
        <w:rPr>
          <w:spacing w:val="-67"/>
          <w:sz w:val="24"/>
          <w:szCs w:val="24"/>
        </w:rPr>
        <w:t xml:space="preserve"> </w:t>
      </w:r>
      <w:r>
        <w:rPr>
          <w:sz w:val="24"/>
          <w:szCs w:val="24"/>
        </w:rPr>
        <w:t>a system similar to a flowchart or a data flow diagram. Activity diagrams are often</w:t>
      </w:r>
      <w:r>
        <w:rPr>
          <w:spacing w:val="1"/>
          <w:sz w:val="24"/>
          <w:szCs w:val="24"/>
        </w:rPr>
        <w:t xml:space="preserve"> </w:t>
      </w:r>
      <w:r>
        <w:rPr>
          <w:sz w:val="24"/>
          <w:szCs w:val="24"/>
        </w:rPr>
        <w:t>used in business process modeling. They can also describe the steps in a use case</w:t>
      </w:r>
      <w:r>
        <w:rPr>
          <w:spacing w:val="1"/>
          <w:sz w:val="24"/>
          <w:szCs w:val="24"/>
        </w:rPr>
        <w:t xml:space="preserve"> </w:t>
      </w:r>
      <w:r>
        <w:rPr>
          <w:sz w:val="24"/>
          <w:szCs w:val="24"/>
        </w:rPr>
        <w:t>diagram.</w:t>
      </w:r>
      <w:r>
        <w:rPr>
          <w:spacing w:val="-1"/>
          <w:sz w:val="24"/>
          <w:szCs w:val="24"/>
        </w:rPr>
        <w:t xml:space="preserve"> </w:t>
      </w:r>
      <w:r>
        <w:rPr>
          <w:sz w:val="24"/>
          <w:szCs w:val="24"/>
        </w:rPr>
        <w:t>Activities</w:t>
      </w:r>
      <w:r>
        <w:rPr>
          <w:spacing w:val="1"/>
          <w:sz w:val="24"/>
          <w:szCs w:val="24"/>
        </w:rPr>
        <w:t xml:space="preserve"> </w:t>
      </w:r>
      <w:r>
        <w:rPr>
          <w:sz w:val="24"/>
          <w:szCs w:val="24"/>
        </w:rPr>
        <w:t>modelled</w:t>
      </w:r>
      <w:r>
        <w:rPr>
          <w:spacing w:val="-5"/>
          <w:sz w:val="24"/>
          <w:szCs w:val="24"/>
        </w:rPr>
        <w:t xml:space="preserve"> </w:t>
      </w:r>
      <w:r>
        <w:rPr>
          <w:sz w:val="24"/>
          <w:szCs w:val="24"/>
        </w:rPr>
        <w:t>can be sequential</w:t>
      </w:r>
      <w:r>
        <w:rPr>
          <w:spacing w:val="2"/>
          <w:sz w:val="24"/>
          <w:szCs w:val="24"/>
        </w:rPr>
        <w:t xml:space="preserve"> </w:t>
      </w:r>
      <w:r>
        <w:rPr>
          <w:sz w:val="24"/>
          <w:szCs w:val="24"/>
        </w:rPr>
        <w:t>and</w:t>
      </w:r>
      <w:r>
        <w:rPr>
          <w:spacing w:val="-1"/>
          <w:sz w:val="24"/>
          <w:szCs w:val="24"/>
        </w:rPr>
        <w:t xml:space="preserve"> </w:t>
      </w:r>
      <w:r>
        <w:rPr>
          <w:sz w:val="24"/>
          <w:szCs w:val="24"/>
        </w:rPr>
        <w:t>concurrent.</w:t>
      </w:r>
    </w:p>
    <w:p w14:paraId="1DA74D80">
      <w:pPr>
        <w:ind w:left="1501"/>
        <w:rPr>
          <w:rFonts w:ascii="Calibri"/>
        </w:rPr>
      </w:pPr>
    </w:p>
    <w:p w14:paraId="3654EA30">
      <w:pPr>
        <w:ind w:right="141" w:rightChars="64"/>
        <w:jc w:val="center"/>
        <w:rPr>
          <w:rFonts w:ascii="Calibri"/>
        </w:rPr>
      </w:pPr>
      <w:r>
        <mc:AlternateContent>
          <mc:Choice Requires="wps">
            <w:drawing>
              <wp:anchor distT="0" distB="0" distL="0" distR="0" simplePos="0" relativeHeight="251661312" behindDoc="0" locked="0" layoutInCell="1" allowOverlap="1">
                <wp:simplePos x="0" y="0"/>
                <wp:positionH relativeFrom="page">
                  <wp:posOffset>803275</wp:posOffset>
                </wp:positionH>
                <wp:positionV relativeFrom="page">
                  <wp:posOffset>7573010</wp:posOffset>
                </wp:positionV>
                <wp:extent cx="6420485" cy="734060"/>
                <wp:effectExtent l="4445" t="4445" r="6350" b="8255"/>
                <wp:wrapNone/>
                <wp:docPr id="1042" name="Image1"/>
                <wp:cNvGraphicFramePr/>
                <a:graphic xmlns:a="http://schemas.openxmlformats.org/drawingml/2006/main">
                  <a:graphicData uri="http://schemas.microsoft.com/office/word/2010/wordprocessingShape">
                    <wps:wsp>
                      <wps:cNvSpPr/>
                      <wps:spPr>
                        <a:xfrm>
                          <a:off x="0" y="0"/>
                          <a:ext cx="6420485" cy="734060"/>
                        </a:xfrm>
                        <a:prstGeom prst="rect">
                          <a:avLst/>
                        </a:prstGeom>
                        <a:solidFill>
                          <a:srgbClr val="FFFFFF"/>
                        </a:solidFill>
                        <a:ln w="9525" cap="flat" cmpd="sng">
                          <a:solidFill>
                            <a:srgbClr val="FFFFFF"/>
                          </a:solidFill>
                          <a:prstDash val="solid"/>
                          <a:round/>
                          <a:headEnd type="none" w="med" len="med"/>
                          <a:tailEnd type="none" w="med" len="med"/>
                        </a:ln>
                      </wps:spPr>
                      <wps:txbx>
                        <w:txbxContent>
                          <w:p w14:paraId="35E199C8">
                            <w:pPr>
                              <w:jc w:val="center"/>
                              <w:rPr>
                                <w:b/>
                                <w:bCs/>
                                <w:sz w:val="28"/>
                                <w:szCs w:val="28"/>
                              </w:rPr>
                            </w:pPr>
                          </w:p>
                          <w:p w14:paraId="472E1275">
                            <w:pPr>
                              <w:ind w:left="3472" w:leftChars="1578" w:firstLine="0" w:firstLineChars="0"/>
                              <w:jc w:val="center"/>
                              <w:rPr>
                                <w:b/>
                                <w:bCs/>
                                <w:sz w:val="28"/>
                                <w:szCs w:val="28"/>
                              </w:rPr>
                            </w:pPr>
                          </w:p>
                          <w:p w14:paraId="2AD5518B">
                            <w:pPr>
                              <w:ind w:left="0" w:leftChars="0" w:firstLine="3690" w:firstLineChars="1845"/>
                              <w:jc w:val="left"/>
                              <w:rPr>
                                <w:b w:val="0"/>
                                <w:bCs w:val="0"/>
                                <w:sz w:val="20"/>
                                <w:szCs w:val="20"/>
                                <w:lang w:val="en-IN"/>
                              </w:rPr>
                            </w:pPr>
                            <w:r>
                              <w:rPr>
                                <w:b w:val="0"/>
                                <w:bCs w:val="0"/>
                                <w:sz w:val="20"/>
                                <w:szCs w:val="20"/>
                              </w:rPr>
                              <w:t>5.</w:t>
                            </w:r>
                            <w:r>
                              <w:rPr>
                                <w:b w:val="0"/>
                                <w:bCs w:val="0"/>
                                <w:sz w:val="20"/>
                                <w:szCs w:val="20"/>
                                <w:lang w:val="en-IN"/>
                              </w:rPr>
                              <w:t>5</w:t>
                            </w:r>
                            <w:r>
                              <w:rPr>
                                <w:b w:val="0"/>
                                <w:bCs w:val="0"/>
                                <w:sz w:val="20"/>
                                <w:szCs w:val="20"/>
                              </w:rPr>
                              <w:t xml:space="preserve"> </w:t>
                            </w:r>
                            <w:r>
                              <w:rPr>
                                <w:b w:val="0"/>
                                <w:bCs w:val="0"/>
                                <w:sz w:val="20"/>
                                <w:szCs w:val="20"/>
                                <w:lang w:val="en-IN"/>
                              </w:rPr>
                              <w:t>Activity diagram</w:t>
                            </w:r>
                          </w:p>
                        </w:txbxContent>
                      </wps:txbx>
                      <wps:bodyPr/>
                    </wps:wsp>
                  </a:graphicData>
                </a:graphic>
              </wp:anchor>
            </w:drawing>
          </mc:Choice>
          <mc:Fallback>
            <w:pict>
              <v:rect id="Image1" o:spid="_x0000_s1026" o:spt="1" style="position:absolute;left:0pt;margin-left:63.25pt;margin-top:596.3pt;height:57.8pt;width:505.55pt;mso-position-horizontal-relative:page;mso-position-vertical-relative:page;z-index:251661312;mso-width-relative:page;mso-height-relative:page;" fillcolor="#FFFFFF" filled="t" stroked="t" coordsize="21600,21600" o:gfxdata="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AbmggHZAAAADgEAAA8AAAAAAAAAAQAgAAAAIgAAAGRycy9kb3ducmV2LnhtbFBLAQIUABQAAAAI&#10;AIdO4kDpaUPp7AEAAB4EAAAOAAAAAAAAAAEAIAAAACgBAABkcnMvZTJvRG9jLnhtbFBLBQYAAAAA&#10;BgAGAFkBAACGBQAAAAA=&#10;">
                <v:fill on="t" focussize="0,0"/>
                <v:stroke color="#FFFFFF" joinstyle="round"/>
                <v:imagedata o:title=""/>
                <o:lock v:ext="edit" aspectratio="f"/>
                <v:textbox>
                  <w:txbxContent>
                    <w:p w14:paraId="35E199C8">
                      <w:pPr>
                        <w:jc w:val="center"/>
                        <w:rPr>
                          <w:b/>
                          <w:bCs/>
                          <w:sz w:val="28"/>
                          <w:szCs w:val="28"/>
                        </w:rPr>
                      </w:pPr>
                    </w:p>
                    <w:p w14:paraId="472E1275">
                      <w:pPr>
                        <w:ind w:left="3472" w:leftChars="1578" w:firstLine="0" w:firstLineChars="0"/>
                        <w:jc w:val="center"/>
                        <w:rPr>
                          <w:b/>
                          <w:bCs/>
                          <w:sz w:val="28"/>
                          <w:szCs w:val="28"/>
                        </w:rPr>
                      </w:pPr>
                    </w:p>
                    <w:p w14:paraId="2AD5518B">
                      <w:pPr>
                        <w:ind w:left="0" w:leftChars="0" w:firstLine="3690" w:firstLineChars="1845"/>
                        <w:jc w:val="left"/>
                        <w:rPr>
                          <w:b w:val="0"/>
                          <w:bCs w:val="0"/>
                          <w:sz w:val="20"/>
                          <w:szCs w:val="20"/>
                          <w:lang w:val="en-IN"/>
                        </w:rPr>
                      </w:pPr>
                      <w:r>
                        <w:rPr>
                          <w:b w:val="0"/>
                          <w:bCs w:val="0"/>
                          <w:sz w:val="20"/>
                          <w:szCs w:val="20"/>
                        </w:rPr>
                        <w:t>5.</w:t>
                      </w:r>
                      <w:r>
                        <w:rPr>
                          <w:b w:val="0"/>
                          <w:bCs w:val="0"/>
                          <w:sz w:val="20"/>
                          <w:szCs w:val="20"/>
                          <w:lang w:val="en-IN"/>
                        </w:rPr>
                        <w:t>5</w:t>
                      </w:r>
                      <w:r>
                        <w:rPr>
                          <w:b w:val="0"/>
                          <w:bCs w:val="0"/>
                          <w:sz w:val="20"/>
                          <w:szCs w:val="20"/>
                        </w:rPr>
                        <w:t xml:space="preserve"> </w:t>
                      </w:r>
                      <w:r>
                        <w:rPr>
                          <w:b w:val="0"/>
                          <w:bCs w:val="0"/>
                          <w:sz w:val="20"/>
                          <w:szCs w:val="20"/>
                          <w:lang w:val="en-IN"/>
                        </w:rPr>
                        <w:t>Activity diagram</w:t>
                      </w:r>
                    </w:p>
                  </w:txbxContent>
                </v:textbox>
              </v:rect>
            </w:pict>
          </mc:Fallback>
        </mc:AlternateContent>
      </w:r>
      <w:r>
        <w:rPr>
          <w:rFonts w:ascii="Calibri"/>
        </w:rPr>
        <w:drawing>
          <wp:inline distT="0" distB="0" distL="0" distR="0">
            <wp:extent cx="4314825" cy="5181600"/>
            <wp:effectExtent l="0" t="0" r="0" b="0"/>
            <wp:docPr id="1041" name="Picture 13" descr="diagram (4)"/>
            <wp:cNvGraphicFramePr/>
            <a:graphic xmlns:a="http://schemas.openxmlformats.org/drawingml/2006/main">
              <a:graphicData uri="http://schemas.openxmlformats.org/drawingml/2006/picture">
                <pic:pic xmlns:pic="http://schemas.openxmlformats.org/drawingml/2006/picture">
                  <pic:nvPicPr>
                    <pic:cNvPr id="1041" name="Picture 13" descr="diagram (4)"/>
                    <pic:cNvPicPr/>
                  </pic:nvPicPr>
                  <pic:blipFill>
                    <a:blip r:embed="rId20" cstate="print"/>
                    <a:srcRect/>
                    <a:stretch>
                      <a:fillRect/>
                    </a:stretch>
                  </pic:blipFill>
                  <pic:spPr>
                    <a:xfrm>
                      <a:off x="0" y="0"/>
                      <a:ext cx="4314825" cy="5181600"/>
                    </a:xfrm>
                    <a:prstGeom prst="rect">
                      <a:avLst/>
                    </a:prstGeom>
                  </pic:spPr>
                </pic:pic>
              </a:graphicData>
            </a:graphic>
          </wp:inline>
        </w:drawing>
      </w:r>
      <w:r>
        <w:rPr>
          <w:rFonts w:ascii="Calibri"/>
        </w:rPr>
        <w:t>.</w:t>
      </w:r>
    </w:p>
    <w:p w14:paraId="72A9003C">
      <w:pPr>
        <w:pStyle w:val="7"/>
        <w:ind w:left="0"/>
        <w:rPr>
          <w:rFonts w:ascii="Calibri"/>
          <w:sz w:val="22"/>
        </w:rPr>
      </w:pPr>
    </w:p>
    <w:p w14:paraId="587B04F7">
      <w:pPr>
        <w:spacing w:before="166"/>
        <w:ind w:right="2222"/>
        <w:rPr>
          <w:b/>
          <w:sz w:val="28"/>
        </w:rPr>
      </w:pPr>
      <w:r>
        <w:rPr>
          <w:b/>
          <w:sz w:val="28"/>
        </w:rPr>
        <w:t xml:space="preserve">                                             Fig</w:t>
      </w:r>
      <w:r>
        <w:rPr>
          <w:b/>
          <w:spacing w:val="-6"/>
          <w:sz w:val="28"/>
        </w:rPr>
        <w:t xml:space="preserve"> </w:t>
      </w:r>
      <w:r>
        <w:rPr>
          <w:b/>
          <w:sz w:val="28"/>
        </w:rPr>
        <w:t>5.5</w:t>
      </w:r>
      <w:r>
        <w:rPr>
          <w:b/>
          <w:spacing w:val="-5"/>
          <w:sz w:val="28"/>
        </w:rPr>
        <w:t xml:space="preserve"> </w:t>
      </w:r>
      <w:r>
        <w:rPr>
          <w:b/>
          <w:sz w:val="28"/>
        </w:rPr>
        <w:t>Activity</w:t>
      </w:r>
      <w:r>
        <w:rPr>
          <w:b/>
          <w:spacing w:val="-5"/>
          <w:sz w:val="28"/>
        </w:rPr>
        <w:t xml:space="preserve"> </w:t>
      </w:r>
      <w:r>
        <w:rPr>
          <w:b/>
          <w:sz w:val="28"/>
        </w:rPr>
        <w:t>Diagram</w:t>
      </w:r>
    </w:p>
    <w:p w14:paraId="027A6BA6">
      <w:pPr>
        <w:spacing w:before="166"/>
        <w:ind w:right="2222"/>
        <w:rPr>
          <w:b/>
          <w:sz w:val="28"/>
        </w:rPr>
      </w:pPr>
    </w:p>
    <w:p w14:paraId="2D8072B5">
      <w:pPr>
        <w:spacing w:before="166"/>
        <w:ind w:right="2222"/>
        <w:rPr>
          <w:b/>
          <w:sz w:val="28"/>
        </w:rPr>
      </w:pPr>
    </w:p>
    <w:p w14:paraId="33BD5476">
      <w:pPr>
        <w:spacing w:before="166"/>
        <w:ind w:right="2222"/>
        <w:rPr>
          <w:b/>
          <w:sz w:val="28"/>
        </w:rPr>
      </w:pPr>
    </w:p>
    <w:p w14:paraId="015E0106">
      <w:pPr>
        <w:spacing w:before="166"/>
        <w:ind w:right="2222"/>
        <w:rPr>
          <w:b/>
          <w:bCs/>
          <w:sz w:val="28"/>
          <w:lang w:val="en-IN"/>
        </w:rPr>
      </w:pPr>
      <w:r>
        <w:rPr>
          <w:b/>
          <w:bCs/>
          <w:sz w:val="28"/>
        </w:rPr>
        <w:t>5.</w:t>
      </w:r>
      <w:r>
        <w:rPr>
          <w:rFonts w:hint="default"/>
          <w:b/>
          <w:bCs/>
          <w:sz w:val="28"/>
          <w:lang w:val="en-IN"/>
        </w:rPr>
        <w:t>5</w:t>
      </w:r>
      <w:r>
        <w:rPr>
          <w:b/>
          <w:bCs/>
          <w:sz w:val="28"/>
        </w:rPr>
        <w:t xml:space="preserve"> SEQUENCE DIAGRAM</w:t>
      </w:r>
    </w:p>
    <w:p w14:paraId="0E59E19B">
      <w:pPr>
        <w:spacing w:before="166"/>
        <w:ind w:right="2222"/>
        <w:rPr>
          <w:b/>
          <w:bCs/>
          <w:sz w:val="28"/>
          <w:lang w:val="en-IN"/>
        </w:rPr>
      </w:pPr>
    </w:p>
    <w:p w14:paraId="2930A10C">
      <w:pPr>
        <w:spacing w:line="360" w:lineRule="auto"/>
        <w:ind w:right="440" w:rightChars="200" w:firstLine="360" w:firstLineChars="150"/>
        <w:jc w:val="both"/>
        <w:rPr>
          <w:color w:val="0D0D0D"/>
          <w:sz w:val="24"/>
          <w:szCs w:val="24"/>
          <w:shd w:val="clear" w:color="auto" w:fill="FFFFFF"/>
        </w:rPr>
      </w:pPr>
      <w:r>
        <w:rPr>
          <w:color w:val="0D0D0D"/>
          <w:sz w:val="24"/>
          <w:szCs w:val="24"/>
          <w:shd w:val="clear" w:color="auto" w:fill="FFFFFF"/>
        </w:rPr>
        <w:t xml:space="preserve">This sequence diagram illustrates the interaction between a player and the image sliding puzzle game when solving the puzzle. The player initiates the process by starting the game, after which they interact by moving the puzzle pieces. The system then verifies the placement of each piece and updates the progress bar accordingly. If the player places a piece correctly, the system records the progress and continues tracking. </w:t>
      </w:r>
    </w:p>
    <w:p w14:paraId="499F0F01">
      <w:pPr>
        <w:spacing w:line="360" w:lineRule="auto"/>
        <w:ind w:right="440" w:rightChars="200" w:firstLine="360" w:firstLineChars="150"/>
        <w:jc w:val="both"/>
        <w:rPr>
          <w:color w:val="0D0D0D"/>
          <w:sz w:val="24"/>
          <w:szCs w:val="24"/>
          <w:shd w:val="clear" w:color="auto" w:fill="FFFFFF"/>
          <w:lang w:val="en-IN"/>
        </w:rPr>
      </w:pPr>
    </w:p>
    <w:p w14:paraId="760F800D">
      <w:pPr>
        <w:spacing w:line="360" w:lineRule="auto"/>
        <w:ind w:left="220" w:leftChars="100" w:right="440" w:rightChars="200"/>
        <w:jc w:val="both"/>
        <w:rPr>
          <w:b/>
          <w:bCs/>
          <w:sz w:val="28"/>
          <w:szCs w:val="28"/>
        </w:rPr>
      </w:pPr>
      <w:r>
        <mc:AlternateContent>
          <mc:Choice Requires="wps">
            <w:drawing>
              <wp:anchor distT="0" distB="0" distL="0" distR="0" simplePos="0" relativeHeight="251662336" behindDoc="0" locked="0" layoutInCell="1" allowOverlap="1">
                <wp:simplePos x="0" y="0"/>
                <wp:positionH relativeFrom="page">
                  <wp:posOffset>2036445</wp:posOffset>
                </wp:positionH>
                <wp:positionV relativeFrom="page">
                  <wp:posOffset>9534525</wp:posOffset>
                </wp:positionV>
                <wp:extent cx="3957955" cy="1979295"/>
                <wp:effectExtent l="0" t="0" r="0" b="0"/>
                <wp:wrapNone/>
                <wp:docPr id="1043" name="Image1"/>
                <wp:cNvGraphicFramePr/>
                <a:graphic xmlns:a="http://schemas.openxmlformats.org/drawingml/2006/main">
                  <a:graphicData uri="http://schemas.microsoft.com/office/word/2010/wordprocessingShape">
                    <wps:wsp>
                      <wps:cNvSpPr/>
                      <wps:spPr>
                        <a:xfrm>
                          <a:off x="0" y="0"/>
                          <a:ext cx="3958166" cy="1979096"/>
                        </a:xfrm>
                        <a:prstGeom prst="rect">
                          <a:avLst/>
                        </a:prstGeom>
                        <a:solidFill>
                          <a:srgbClr val="FFFFFF"/>
                        </a:solidFill>
                        <a:ln w="9525" cap="flat" cmpd="sng">
                          <a:solidFill>
                            <a:srgbClr val="FFFFFF"/>
                          </a:solidFill>
                          <a:prstDash val="solid"/>
                          <a:round/>
                          <a:headEnd type="none" w="med" len="med"/>
                          <a:tailEnd type="none" w="med" len="med"/>
                        </a:ln>
                      </wps:spPr>
                      <wps:txbx>
                        <w:txbxContent>
                          <w:p w14:paraId="00F560A1">
                            <w:pPr>
                              <w:jc w:val="center"/>
                            </w:pPr>
                          </w:p>
                        </w:txbxContent>
                      </wps:txbx>
                      <wps:bodyPr/>
                    </wps:wsp>
                  </a:graphicData>
                </a:graphic>
              </wp:anchor>
            </w:drawing>
          </mc:Choice>
          <mc:Fallback>
            <w:pict>
              <v:rect id="Image1" o:spid="_x0000_s1026" o:spt="1" style="position:absolute;left:0pt;margin-left:160.35pt;margin-top:750.75pt;height:155.85pt;width:311.65pt;mso-position-horizontal-relative:page;mso-position-vertical-relative:page;z-index:251662336;mso-width-relative:page;mso-height-relative:page;" fillcolor="#FFFFFF" filled="t" stroked="t" coordsize="21600,21600" o:gfxdata="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g5OC62gAAAA0BAAAPAAAAAAAAAAEAIAAAACIAAABkcnMvZG93bnJldi54bWxQSwECFAAUAAAA&#10;CACHTuJAovV3VOwBAAAfBAAADgAAAAAAAAABACAAAAApAQAAZHJzL2Uyb0RvYy54bWxQSwUGAAAA&#10;AAYABgBZAQAAhwUAAAAA&#10;">
                <v:fill on="t" focussize="0,0"/>
                <v:stroke color="#FFFFFF" joinstyle="round"/>
                <v:imagedata o:title=""/>
                <o:lock v:ext="edit" aspectratio="f"/>
                <v:textbox>
                  <w:txbxContent>
                    <w:p w14:paraId="00F560A1">
                      <w:pPr>
                        <w:jc w:val="center"/>
                      </w:pPr>
                    </w:p>
                  </w:txbxContent>
                </v:textbox>
              </v:rect>
            </w:pict>
          </mc:Fallback>
        </mc:AlternateContent>
      </w:r>
      <w:r>
        <w:rPr>
          <w:color w:val="0D0D0D"/>
          <w:sz w:val="28"/>
          <w:szCs w:val="28"/>
          <w:shd w:val="clear" w:color="auto" w:fill="FFFFFF"/>
          <w:lang w:val="en-IN"/>
        </w:rPr>
        <w:drawing>
          <wp:inline distT="0" distB="0" distL="0" distR="0">
            <wp:extent cx="6162040" cy="4446905"/>
            <wp:effectExtent l="0" t="0" r="3810" b="3810"/>
            <wp:docPr id="1044" name="Picture 14" descr="diagram (5)"/>
            <wp:cNvGraphicFramePr/>
            <a:graphic xmlns:a="http://schemas.openxmlformats.org/drawingml/2006/main">
              <a:graphicData uri="http://schemas.openxmlformats.org/drawingml/2006/picture">
                <pic:pic xmlns:pic="http://schemas.openxmlformats.org/drawingml/2006/picture">
                  <pic:nvPicPr>
                    <pic:cNvPr id="1044" name="Picture 14" descr="diagram (5)"/>
                    <pic:cNvPicPr/>
                  </pic:nvPicPr>
                  <pic:blipFill>
                    <a:blip r:embed="rId21" cstate="print"/>
                    <a:srcRect/>
                    <a:stretch>
                      <a:fillRect/>
                    </a:stretch>
                  </pic:blipFill>
                  <pic:spPr>
                    <a:xfrm>
                      <a:off x="0" y="0"/>
                      <a:ext cx="6162040" cy="4446905"/>
                    </a:xfrm>
                    <a:prstGeom prst="rect">
                      <a:avLst/>
                    </a:prstGeom>
                  </pic:spPr>
                </pic:pic>
              </a:graphicData>
            </a:graphic>
          </wp:inline>
        </w:drawing>
      </w:r>
    </w:p>
    <w:p w14:paraId="4BB05D6C">
      <w:pPr>
        <w:pStyle w:val="31"/>
        <w:tabs>
          <w:tab w:val="center" w:pos="5000"/>
        </w:tabs>
        <w:spacing w:before="1322" w:beforeLines="551" w:line="360" w:lineRule="auto"/>
        <w:ind w:left="0" w:firstLine="0"/>
        <w:rPr>
          <w:b/>
          <w:bCs/>
          <w:sz w:val="28"/>
          <w:szCs w:val="28"/>
          <w:lang w:val="en-IN"/>
        </w:rPr>
      </w:pPr>
      <w:r>
        <mc:AlternateContent>
          <mc:Choice Requires="wps">
            <w:drawing>
              <wp:anchor distT="0" distB="0" distL="0" distR="0" simplePos="0" relativeHeight="251663360" behindDoc="0" locked="0" layoutInCell="1" allowOverlap="1">
                <wp:simplePos x="0" y="0"/>
                <wp:positionH relativeFrom="page">
                  <wp:posOffset>803275</wp:posOffset>
                </wp:positionH>
                <wp:positionV relativeFrom="page">
                  <wp:posOffset>7982585</wp:posOffset>
                </wp:positionV>
                <wp:extent cx="5984240" cy="418465"/>
                <wp:effectExtent l="4445" t="4445" r="15875" b="19050"/>
                <wp:wrapNone/>
                <wp:docPr id="1045" name="Image1"/>
                <wp:cNvGraphicFramePr/>
                <a:graphic xmlns:a="http://schemas.openxmlformats.org/drawingml/2006/main">
                  <a:graphicData uri="http://schemas.microsoft.com/office/word/2010/wordprocessingShape">
                    <wps:wsp>
                      <wps:cNvSpPr/>
                      <wps:spPr>
                        <a:xfrm>
                          <a:off x="0" y="0"/>
                          <a:ext cx="5984240" cy="418465"/>
                        </a:xfrm>
                        <a:prstGeom prst="rect">
                          <a:avLst/>
                        </a:prstGeom>
                        <a:solidFill>
                          <a:srgbClr val="FFFFFF"/>
                        </a:solidFill>
                        <a:ln w="9525" cap="flat" cmpd="sng">
                          <a:solidFill>
                            <a:srgbClr val="FFFFFF"/>
                          </a:solidFill>
                          <a:prstDash val="solid"/>
                          <a:round/>
                          <a:headEnd type="none" w="med" len="med"/>
                          <a:tailEnd type="none" w="med" len="med"/>
                        </a:ln>
                      </wps:spPr>
                      <wps:txbx>
                        <w:txbxContent>
                          <w:p w14:paraId="767B6744">
                            <w:pPr>
                              <w:jc w:val="center"/>
                              <w:rPr>
                                <w:b w:val="0"/>
                                <w:bCs w:val="0"/>
                                <w:sz w:val="20"/>
                                <w:szCs w:val="20"/>
                              </w:rPr>
                            </w:pPr>
                            <w:r>
                              <w:rPr>
                                <w:b w:val="0"/>
                                <w:bCs w:val="0"/>
                                <w:sz w:val="20"/>
                                <w:szCs w:val="20"/>
                              </w:rPr>
                              <w:t>Fig  5.</w:t>
                            </w:r>
                            <w:r>
                              <w:rPr>
                                <w:b w:val="0"/>
                                <w:bCs w:val="0"/>
                                <w:sz w:val="20"/>
                                <w:szCs w:val="20"/>
                                <w:lang w:val="en-IN"/>
                              </w:rPr>
                              <w:t>6</w:t>
                            </w:r>
                            <w:r>
                              <w:rPr>
                                <w:b w:val="0"/>
                                <w:bCs w:val="0"/>
                                <w:sz w:val="20"/>
                                <w:szCs w:val="20"/>
                              </w:rPr>
                              <w:t xml:space="preserve"> Sequence Diagram</w:t>
                            </w:r>
                          </w:p>
                        </w:txbxContent>
                      </wps:txbx>
                      <wps:bodyPr>
                        <a:noAutofit/>
                      </wps:bodyPr>
                    </wps:wsp>
                  </a:graphicData>
                </a:graphic>
              </wp:anchor>
            </w:drawing>
          </mc:Choice>
          <mc:Fallback>
            <w:pict>
              <v:rect id="Image1" o:spid="_x0000_s1026" o:spt="1" style="position:absolute;left:0pt;margin-left:63.25pt;margin-top:628.55pt;height:32.95pt;width:471.2pt;mso-position-horizontal-relative:page;mso-position-vertical-relative:page;z-index:251663360;mso-width-relative:page;mso-height-relative:page;" fillcolor="#FFFFFF" filled="t" stroked="t" coordsize="21600,21600" o:gfxdata="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FPM4+NkAAAAOAQAADwAAAAAAAAABACAAAAAiAAAAZHJzL2Rvd25yZXYueG1sUEsB&#10;AhQAFAAAAAgAh07iQMkQCHr0AQAAOAQAAA4AAAAAAAAAAQAgAAAAKAEAAGRycy9lMm9Eb2MueG1s&#10;UEsFBgAAAAAGAAYAWQEAAI4FAAAAAA==&#10;">
                <v:fill on="t" focussize="0,0"/>
                <v:stroke color="#FFFFFF" joinstyle="round"/>
                <v:imagedata o:title=""/>
                <o:lock v:ext="edit" aspectratio="f"/>
                <v:textbox>
                  <w:txbxContent>
                    <w:p w14:paraId="767B6744">
                      <w:pPr>
                        <w:jc w:val="center"/>
                        <w:rPr>
                          <w:b w:val="0"/>
                          <w:bCs w:val="0"/>
                          <w:sz w:val="20"/>
                          <w:szCs w:val="20"/>
                        </w:rPr>
                      </w:pPr>
                      <w:r>
                        <w:rPr>
                          <w:b w:val="0"/>
                          <w:bCs w:val="0"/>
                          <w:sz w:val="20"/>
                          <w:szCs w:val="20"/>
                        </w:rPr>
                        <w:t>Fig  5.</w:t>
                      </w:r>
                      <w:r>
                        <w:rPr>
                          <w:b w:val="0"/>
                          <w:bCs w:val="0"/>
                          <w:sz w:val="20"/>
                          <w:szCs w:val="20"/>
                          <w:lang w:val="en-IN"/>
                        </w:rPr>
                        <w:t>6</w:t>
                      </w:r>
                      <w:r>
                        <w:rPr>
                          <w:b w:val="0"/>
                          <w:bCs w:val="0"/>
                          <w:sz w:val="20"/>
                          <w:szCs w:val="20"/>
                        </w:rPr>
                        <w:t xml:space="preserve"> Sequence Diagram</w:t>
                      </w:r>
                    </w:p>
                  </w:txbxContent>
                </v:textbox>
              </v:rect>
            </w:pict>
          </mc:Fallback>
        </mc:AlternateContent>
      </w:r>
    </w:p>
    <w:p w14:paraId="47FCC4E3">
      <w:pPr>
        <w:pStyle w:val="31"/>
        <w:tabs>
          <w:tab w:val="center" w:pos="5000"/>
        </w:tabs>
        <w:spacing w:line="360" w:lineRule="auto"/>
        <w:ind w:left="0" w:firstLine="0"/>
        <w:rPr>
          <w:b/>
          <w:bCs/>
          <w:sz w:val="28"/>
          <w:szCs w:val="28"/>
          <w:lang w:val="en-IN"/>
        </w:rPr>
      </w:pPr>
    </w:p>
    <w:p w14:paraId="471A0B56">
      <w:pPr>
        <w:pStyle w:val="31"/>
        <w:tabs>
          <w:tab w:val="center" w:pos="5000"/>
        </w:tabs>
        <w:spacing w:line="360" w:lineRule="auto"/>
        <w:ind w:left="0" w:firstLine="0"/>
        <w:rPr>
          <w:b/>
          <w:bCs/>
          <w:sz w:val="28"/>
          <w:szCs w:val="28"/>
          <w:lang w:val="en-IN"/>
        </w:rPr>
      </w:pPr>
    </w:p>
    <w:p w14:paraId="4D31B809">
      <w:pPr>
        <w:pStyle w:val="31"/>
        <w:tabs>
          <w:tab w:val="center" w:pos="5000"/>
        </w:tabs>
        <w:spacing w:line="360" w:lineRule="auto"/>
        <w:ind w:left="220" w:leftChars="100" w:right="440" w:rightChars="200" w:firstLine="0"/>
        <w:rPr>
          <w:b/>
          <w:bCs/>
          <w:sz w:val="28"/>
          <w:szCs w:val="28"/>
        </w:rPr>
      </w:pPr>
      <w:r>
        <w:rPr>
          <w:b/>
          <w:bCs/>
          <w:sz w:val="28"/>
          <w:szCs w:val="28"/>
          <w:lang w:val="en-IN"/>
        </w:rPr>
        <w:t>5.</w:t>
      </w:r>
      <w:r>
        <w:rPr>
          <w:rFonts w:hint="default"/>
          <w:b/>
          <w:bCs/>
          <w:sz w:val="28"/>
          <w:szCs w:val="28"/>
          <w:lang w:val="en-IN"/>
        </w:rPr>
        <w:t>6</w:t>
      </w:r>
      <w:r>
        <w:rPr>
          <w:b/>
          <w:bCs/>
          <w:sz w:val="28"/>
          <w:szCs w:val="28"/>
          <w:lang w:val="en-IN"/>
        </w:rPr>
        <w:t xml:space="preserve"> </w:t>
      </w:r>
      <w:r>
        <w:rPr>
          <w:b/>
          <w:bCs/>
          <w:sz w:val="28"/>
          <w:szCs w:val="28"/>
        </w:rPr>
        <w:t>DATABASE DESIGN:</w:t>
      </w:r>
    </w:p>
    <w:p w14:paraId="076E0A4A">
      <w:pPr>
        <w:tabs>
          <w:tab w:val="center" w:pos="5000"/>
        </w:tabs>
        <w:spacing w:line="360" w:lineRule="auto"/>
        <w:ind w:left="220" w:leftChars="100" w:right="440" w:rightChars="200" w:firstLine="480" w:firstLineChars="200"/>
        <w:jc w:val="both"/>
        <w:rPr>
          <w:sz w:val="24"/>
          <w:szCs w:val="24"/>
        </w:rPr>
      </w:pPr>
      <w:r>
        <w:rPr>
          <w:sz w:val="24"/>
          <w:szCs w:val="24"/>
        </w:rPr>
        <w:t xml:space="preserve">The data related to the login system is stored and retrieved efficiently from the database. Designing the login database is an integral part of system design. During the analysis stage, data elements and structures required for secure authentication were identified. These elements are structured to design a robust storage and retrieval system for login credentials. The database is designed to store interrelated data with minimal redundancy, ensuring secure and efficient access for multiple users. Designing the database is a crucial part of system design. During the analysis stage, the data elements and structures to be stored were identified. They are now organized and combined to design a system for storing and retrieving data. </w:t>
      </w:r>
    </w:p>
    <w:p w14:paraId="238D6445">
      <w:pPr>
        <w:tabs>
          <w:tab w:val="center" w:pos="5000"/>
        </w:tabs>
        <w:spacing w:line="360" w:lineRule="auto"/>
        <w:jc w:val="both"/>
        <w:rPr>
          <w:sz w:val="28"/>
          <w:szCs w:val="28"/>
        </w:rPr>
      </w:pPr>
    </w:p>
    <w:p w14:paraId="024C6511">
      <w:pPr>
        <w:tabs>
          <w:tab w:val="center" w:pos="5000"/>
        </w:tabs>
        <w:spacing w:line="360" w:lineRule="auto"/>
        <w:jc w:val="both"/>
        <w:rPr>
          <w:sz w:val="28"/>
          <w:szCs w:val="28"/>
        </w:rPr>
      </w:pPr>
    </w:p>
    <w:p w14:paraId="47CDE0EB">
      <w:pPr>
        <w:rPr>
          <w:b/>
          <w:bCs/>
          <w:sz w:val="28"/>
          <w:szCs w:val="28"/>
          <w:lang w:val="en-IN"/>
        </w:rPr>
      </w:pPr>
      <w:r>
        <w:rPr>
          <w:b/>
          <w:bCs/>
          <w:sz w:val="28"/>
          <w:szCs w:val="28"/>
        </w:rPr>
        <w:t>5.</w:t>
      </w:r>
      <w:r>
        <w:rPr>
          <w:b/>
          <w:bCs/>
          <w:sz w:val="28"/>
          <w:szCs w:val="28"/>
          <w:lang w:val="en-IN"/>
        </w:rPr>
        <w:t>6</w:t>
      </w:r>
      <w:r>
        <w:rPr>
          <w:rFonts w:hint="default"/>
          <w:b/>
          <w:bCs/>
          <w:sz w:val="28"/>
          <w:szCs w:val="28"/>
          <w:lang w:val="en-IN"/>
        </w:rPr>
        <w:t>.1</w:t>
      </w:r>
      <w:r>
        <w:rPr>
          <w:b/>
          <w:bCs/>
          <w:sz w:val="28"/>
          <w:szCs w:val="28"/>
          <w:lang w:val="en-IN"/>
        </w:rPr>
        <w:t xml:space="preserve"> PROFILE DETAILS</w:t>
      </w:r>
    </w:p>
    <w:p w14:paraId="403A6380">
      <w:pPr>
        <w:rPr>
          <w:b/>
          <w:bCs/>
          <w:sz w:val="24"/>
          <w:szCs w:val="24"/>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79"/>
        <w:gridCol w:w="3379"/>
        <w:gridCol w:w="3380"/>
      </w:tblGrid>
      <w:tr w14:paraId="1CE1AF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trPr>
        <w:tc>
          <w:tcPr>
            <w:tcW w:w="3379" w:type="dxa"/>
          </w:tcPr>
          <w:p w14:paraId="1B0804F6">
            <w:pPr>
              <w:spacing w:before="120" w:beforeLines="50" w:line="360" w:lineRule="auto"/>
              <w:jc w:val="center"/>
              <w:rPr>
                <w:b/>
                <w:bCs/>
                <w:sz w:val="28"/>
                <w:szCs w:val="28"/>
              </w:rPr>
            </w:pPr>
            <w:r>
              <w:rPr>
                <w:b/>
                <w:bCs/>
                <w:sz w:val="28"/>
                <w:szCs w:val="28"/>
              </w:rPr>
              <w:t>Field Name</w:t>
            </w:r>
          </w:p>
        </w:tc>
        <w:tc>
          <w:tcPr>
            <w:tcW w:w="3379" w:type="dxa"/>
          </w:tcPr>
          <w:p w14:paraId="1DB31495">
            <w:pPr>
              <w:spacing w:line="360" w:lineRule="auto"/>
              <w:jc w:val="center"/>
              <w:rPr>
                <w:b/>
                <w:bCs/>
                <w:sz w:val="28"/>
                <w:szCs w:val="28"/>
              </w:rPr>
            </w:pPr>
            <w:r>
              <w:rPr>
                <w:b/>
                <w:bCs/>
                <w:sz w:val="28"/>
                <w:szCs w:val="28"/>
              </w:rPr>
              <w:t>Data Type</w:t>
            </w:r>
          </w:p>
        </w:tc>
        <w:tc>
          <w:tcPr>
            <w:tcW w:w="3380" w:type="dxa"/>
          </w:tcPr>
          <w:p w14:paraId="7A2948FB">
            <w:pPr>
              <w:spacing w:line="360" w:lineRule="auto"/>
              <w:jc w:val="center"/>
              <w:rPr>
                <w:b/>
                <w:bCs/>
                <w:sz w:val="28"/>
                <w:szCs w:val="28"/>
              </w:rPr>
            </w:pPr>
            <w:r>
              <w:rPr>
                <w:b/>
                <w:bCs/>
                <w:sz w:val="28"/>
                <w:szCs w:val="28"/>
              </w:rPr>
              <w:t>Description</w:t>
            </w:r>
          </w:p>
        </w:tc>
      </w:tr>
      <w:tr w14:paraId="24C7F1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trPr>
        <w:tc>
          <w:tcPr>
            <w:tcW w:w="3379" w:type="dxa"/>
          </w:tcPr>
          <w:p w14:paraId="1916DE7A">
            <w:pPr>
              <w:spacing w:before="120" w:beforeLines="50" w:line="360" w:lineRule="auto"/>
              <w:jc w:val="center"/>
              <w:rPr>
                <w:sz w:val="24"/>
                <w:szCs w:val="24"/>
              </w:rPr>
            </w:pPr>
            <w:r>
              <w:rPr>
                <w:sz w:val="24"/>
                <w:szCs w:val="24"/>
              </w:rPr>
              <w:t>name</w:t>
            </w:r>
          </w:p>
        </w:tc>
        <w:tc>
          <w:tcPr>
            <w:tcW w:w="3379" w:type="dxa"/>
          </w:tcPr>
          <w:p w14:paraId="1D61B667">
            <w:pPr>
              <w:spacing w:before="120" w:beforeLines="50" w:line="360" w:lineRule="auto"/>
              <w:jc w:val="center"/>
              <w:rPr>
                <w:sz w:val="24"/>
                <w:szCs w:val="24"/>
              </w:rPr>
            </w:pPr>
            <w:r>
              <w:rPr>
                <w:sz w:val="24"/>
                <w:szCs w:val="24"/>
              </w:rPr>
              <w:t>VARCHAR(100)</w:t>
            </w:r>
          </w:p>
        </w:tc>
        <w:tc>
          <w:tcPr>
            <w:tcW w:w="3380" w:type="dxa"/>
          </w:tcPr>
          <w:p w14:paraId="489F5D37">
            <w:pPr>
              <w:spacing w:before="120" w:beforeLines="50" w:line="360" w:lineRule="auto"/>
              <w:jc w:val="center"/>
              <w:rPr>
                <w:sz w:val="24"/>
                <w:szCs w:val="24"/>
              </w:rPr>
            </w:pPr>
            <w:r>
              <w:rPr>
                <w:sz w:val="24"/>
                <w:szCs w:val="24"/>
              </w:rPr>
              <w:t>The name of the player.</w:t>
            </w:r>
          </w:p>
        </w:tc>
      </w:tr>
      <w:tr w14:paraId="3417FF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trPr>
        <w:tc>
          <w:tcPr>
            <w:tcW w:w="3379" w:type="dxa"/>
          </w:tcPr>
          <w:p w14:paraId="259AEC59">
            <w:pPr>
              <w:spacing w:before="120" w:beforeLines="50" w:line="360" w:lineRule="auto"/>
              <w:jc w:val="center"/>
              <w:rPr>
                <w:sz w:val="24"/>
                <w:szCs w:val="24"/>
              </w:rPr>
            </w:pPr>
            <w:r>
              <w:rPr>
                <w:sz w:val="24"/>
                <w:szCs w:val="24"/>
              </w:rPr>
              <w:t>dob</w:t>
            </w:r>
          </w:p>
        </w:tc>
        <w:tc>
          <w:tcPr>
            <w:tcW w:w="3379" w:type="dxa"/>
          </w:tcPr>
          <w:p w14:paraId="4369D4B8">
            <w:pPr>
              <w:spacing w:before="72" w:beforeLines="30" w:line="360" w:lineRule="auto"/>
              <w:jc w:val="center"/>
              <w:rPr>
                <w:sz w:val="24"/>
                <w:szCs w:val="24"/>
              </w:rPr>
            </w:pPr>
            <w:r>
              <w:rPr>
                <w:sz w:val="24"/>
                <w:szCs w:val="24"/>
              </w:rPr>
              <w:t>DATE</w:t>
            </w:r>
          </w:p>
        </w:tc>
        <w:tc>
          <w:tcPr>
            <w:tcW w:w="3380" w:type="dxa"/>
          </w:tcPr>
          <w:p w14:paraId="4E126E22">
            <w:pPr>
              <w:spacing w:before="120" w:beforeLines="50" w:line="360" w:lineRule="auto"/>
              <w:jc w:val="center"/>
              <w:rPr>
                <w:sz w:val="24"/>
                <w:szCs w:val="24"/>
              </w:rPr>
            </w:pPr>
            <w:r>
              <w:rPr>
                <w:sz w:val="24"/>
                <w:szCs w:val="24"/>
              </w:rPr>
              <w:t>The date of birth of the player.</w:t>
            </w:r>
          </w:p>
        </w:tc>
      </w:tr>
      <w:tr w14:paraId="178BE8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trPr>
        <w:tc>
          <w:tcPr>
            <w:tcW w:w="3379" w:type="dxa"/>
          </w:tcPr>
          <w:p w14:paraId="17B728FF">
            <w:pPr>
              <w:spacing w:before="120" w:beforeLines="50" w:line="360" w:lineRule="auto"/>
              <w:jc w:val="center"/>
              <w:rPr>
                <w:sz w:val="24"/>
                <w:szCs w:val="24"/>
              </w:rPr>
            </w:pPr>
            <w:r>
              <w:rPr>
                <w:sz w:val="24"/>
                <w:szCs w:val="24"/>
              </w:rPr>
              <w:t>phone</w:t>
            </w:r>
          </w:p>
        </w:tc>
        <w:tc>
          <w:tcPr>
            <w:tcW w:w="3379" w:type="dxa"/>
          </w:tcPr>
          <w:p w14:paraId="68AC801F">
            <w:pPr>
              <w:spacing w:before="72" w:beforeLines="30" w:line="360" w:lineRule="auto"/>
              <w:jc w:val="center"/>
              <w:rPr>
                <w:sz w:val="24"/>
                <w:szCs w:val="24"/>
              </w:rPr>
            </w:pPr>
            <w:r>
              <w:rPr>
                <w:sz w:val="24"/>
                <w:szCs w:val="24"/>
              </w:rPr>
              <w:t>VARCHAR(15)</w:t>
            </w:r>
          </w:p>
        </w:tc>
        <w:tc>
          <w:tcPr>
            <w:tcW w:w="3380" w:type="dxa"/>
          </w:tcPr>
          <w:p w14:paraId="3CBC1C06">
            <w:pPr>
              <w:spacing w:before="120" w:beforeLines="50" w:line="360" w:lineRule="auto"/>
              <w:jc w:val="center"/>
              <w:rPr>
                <w:sz w:val="24"/>
                <w:szCs w:val="24"/>
              </w:rPr>
            </w:pPr>
            <w:r>
              <w:rPr>
                <w:sz w:val="24"/>
                <w:szCs w:val="24"/>
              </w:rPr>
              <w:t>The phone number of the player.</w:t>
            </w:r>
          </w:p>
        </w:tc>
      </w:tr>
      <w:tr w14:paraId="4EA0D9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8" w:hRule="atLeast"/>
        </w:trPr>
        <w:tc>
          <w:tcPr>
            <w:tcW w:w="3379" w:type="dxa"/>
          </w:tcPr>
          <w:p w14:paraId="6D57B415">
            <w:pPr>
              <w:spacing w:before="482" w:beforeLines="201" w:line="360" w:lineRule="auto"/>
              <w:jc w:val="center"/>
              <w:rPr>
                <w:sz w:val="24"/>
                <w:szCs w:val="24"/>
              </w:rPr>
            </w:pPr>
            <w:r>
              <w:rPr>
                <w:sz w:val="24"/>
                <w:szCs w:val="24"/>
              </w:rPr>
              <w:t>profile_picture</w:t>
            </w:r>
          </w:p>
        </w:tc>
        <w:tc>
          <w:tcPr>
            <w:tcW w:w="3379" w:type="dxa"/>
          </w:tcPr>
          <w:p w14:paraId="58A47560">
            <w:pPr>
              <w:spacing w:before="292" w:beforeLines="122" w:line="360" w:lineRule="auto"/>
              <w:jc w:val="center"/>
              <w:rPr>
                <w:sz w:val="24"/>
                <w:szCs w:val="24"/>
              </w:rPr>
            </w:pPr>
            <w:r>
              <w:rPr>
                <w:sz w:val="24"/>
                <w:szCs w:val="24"/>
              </w:rPr>
              <w:t>BLOB</w:t>
            </w:r>
          </w:p>
        </w:tc>
        <w:tc>
          <w:tcPr>
            <w:tcW w:w="3380" w:type="dxa"/>
          </w:tcPr>
          <w:p w14:paraId="3837C582">
            <w:pPr>
              <w:spacing w:before="240" w:beforeLines="100" w:line="360" w:lineRule="auto"/>
              <w:jc w:val="center"/>
              <w:rPr>
                <w:sz w:val="24"/>
                <w:szCs w:val="24"/>
              </w:rPr>
            </w:pPr>
            <w:r>
              <w:rPr>
                <w:sz w:val="24"/>
                <w:szCs w:val="24"/>
              </w:rPr>
              <w:t>The profile picture of the player, stored as binary data.</w:t>
            </w:r>
          </w:p>
        </w:tc>
      </w:tr>
    </w:tbl>
    <w:p w14:paraId="0BCCA131">
      <w:pPr>
        <w:tabs>
          <w:tab w:val="left" w:pos="2868"/>
        </w:tabs>
        <w:jc w:val="center"/>
        <w:rPr>
          <w:b/>
          <w:bCs/>
          <w:sz w:val="28"/>
          <w:szCs w:val="28"/>
        </w:rPr>
      </w:pPr>
    </w:p>
    <w:p w14:paraId="44507D43">
      <w:pPr>
        <w:tabs>
          <w:tab w:val="left" w:pos="2868"/>
        </w:tabs>
        <w:jc w:val="center"/>
        <w:rPr>
          <w:b/>
          <w:bCs/>
          <w:sz w:val="28"/>
          <w:szCs w:val="28"/>
        </w:rPr>
      </w:pPr>
    </w:p>
    <w:p w14:paraId="2C02F2AA">
      <w:pPr>
        <w:tabs>
          <w:tab w:val="left" w:pos="2868"/>
        </w:tabs>
        <w:jc w:val="center"/>
        <w:rPr>
          <w:rFonts w:hint="default"/>
          <w:b w:val="0"/>
          <w:bCs w:val="0"/>
          <w:sz w:val="24"/>
          <w:szCs w:val="24"/>
          <w:lang w:val="en-IN"/>
        </w:rPr>
        <w:sectPr>
          <w:pgSz w:w="12240" w:h="15840"/>
          <w:pgMar w:top="1500" w:right="1100" w:bottom="1240" w:left="1140" w:header="0" w:footer="1049" w:gutter="0"/>
          <w:cols w:space="720" w:num="1"/>
        </w:sectPr>
      </w:pPr>
      <w:r>
        <w:rPr>
          <w:b w:val="0"/>
          <w:bCs w:val="0"/>
          <w:sz w:val="24"/>
          <w:szCs w:val="24"/>
        </w:rPr>
        <w:t>TABLE 5.</w:t>
      </w:r>
      <w:r>
        <w:rPr>
          <w:b w:val="0"/>
          <w:bCs w:val="0"/>
          <w:sz w:val="24"/>
          <w:szCs w:val="24"/>
          <w:lang w:val="en-IN"/>
        </w:rPr>
        <w:t>6</w:t>
      </w:r>
      <w:r>
        <w:rPr>
          <w:rFonts w:hint="default"/>
          <w:b w:val="0"/>
          <w:bCs w:val="0"/>
          <w:sz w:val="24"/>
          <w:szCs w:val="24"/>
          <w:lang w:val="en-IN"/>
        </w:rPr>
        <w:t>.1.1</w:t>
      </w:r>
    </w:p>
    <w:p w14:paraId="2B3629B2">
      <w:pPr>
        <w:pStyle w:val="2"/>
        <w:spacing w:before="87" w:line="360" w:lineRule="auto"/>
        <w:ind w:left="0" w:leftChars="0" w:right="83" w:rightChars="0" w:firstLine="0" w:firstLineChars="0"/>
        <w:jc w:val="center"/>
        <w:rPr>
          <w:sz w:val="28"/>
          <w:szCs w:val="28"/>
        </w:rPr>
      </w:pPr>
      <w:bookmarkStart w:id="23" w:name="5.5_MODULE_DESCRPTION"/>
      <w:bookmarkEnd w:id="23"/>
      <w:bookmarkStart w:id="24" w:name="_bookmark4"/>
      <w:bookmarkEnd w:id="24"/>
      <w:bookmarkStart w:id="25" w:name="CHAPTER_6"/>
      <w:bookmarkEnd w:id="25"/>
      <w:r>
        <w:rPr>
          <w:sz w:val="28"/>
          <w:szCs w:val="28"/>
        </w:rPr>
        <w:t>CHAPTER</w:t>
      </w:r>
      <w:r>
        <w:rPr>
          <w:spacing w:val="-2"/>
          <w:sz w:val="28"/>
          <w:szCs w:val="28"/>
        </w:rPr>
        <w:t xml:space="preserve"> </w:t>
      </w:r>
      <w:r>
        <w:rPr>
          <w:sz w:val="28"/>
          <w:szCs w:val="28"/>
        </w:rPr>
        <w:t>6</w:t>
      </w:r>
    </w:p>
    <w:p w14:paraId="52EC766B">
      <w:pPr>
        <w:spacing w:before="189" w:line="360" w:lineRule="auto"/>
        <w:ind w:left="0" w:leftChars="0" w:right="83" w:rightChars="0" w:firstLine="0" w:firstLineChars="0"/>
        <w:jc w:val="center"/>
        <w:rPr>
          <w:b/>
          <w:sz w:val="30"/>
        </w:rPr>
      </w:pPr>
      <w:r>
        <w:rPr>
          <w:b/>
          <w:sz w:val="28"/>
          <w:szCs w:val="28"/>
          <w:lang w:val="en-IN"/>
        </w:rPr>
        <w:t>S</w:t>
      </w:r>
      <w:r>
        <w:rPr>
          <w:b/>
          <w:sz w:val="28"/>
          <w:szCs w:val="28"/>
        </w:rPr>
        <w:t>YSTEM</w:t>
      </w:r>
      <w:r>
        <w:rPr>
          <w:b/>
          <w:spacing w:val="-13"/>
          <w:sz w:val="28"/>
          <w:szCs w:val="28"/>
        </w:rPr>
        <w:t xml:space="preserve"> </w:t>
      </w:r>
      <w:r>
        <w:rPr>
          <w:b/>
          <w:sz w:val="28"/>
          <w:szCs w:val="28"/>
        </w:rPr>
        <w:t>REQUIREMENTS</w:t>
      </w:r>
    </w:p>
    <w:p w14:paraId="5487D77D">
      <w:pPr>
        <w:pStyle w:val="7"/>
        <w:spacing w:before="10" w:line="360" w:lineRule="auto"/>
        <w:ind w:left="0"/>
        <w:rPr>
          <w:b/>
          <w:sz w:val="31"/>
        </w:rPr>
      </w:pPr>
    </w:p>
    <w:p w14:paraId="7A62B079">
      <w:pPr>
        <w:pStyle w:val="2"/>
        <w:tabs>
          <w:tab w:val="left" w:pos="3092"/>
        </w:tabs>
        <w:spacing w:before="0" w:line="360" w:lineRule="auto"/>
        <w:ind w:left="0" w:right="0"/>
        <w:jc w:val="both"/>
        <w:rPr>
          <w:sz w:val="28"/>
          <w:szCs w:val="28"/>
        </w:rPr>
      </w:pPr>
      <w:bookmarkStart w:id="26" w:name="_bookmark11"/>
      <w:bookmarkEnd w:id="26"/>
      <w:bookmarkStart w:id="27" w:name="6.1_HARDWARE_REQUIREMENTS"/>
      <w:bookmarkEnd w:id="27"/>
      <w:r>
        <w:rPr>
          <w:spacing w:val="-1"/>
          <w:sz w:val="28"/>
          <w:szCs w:val="28"/>
        </w:rPr>
        <w:t xml:space="preserve">   6.1 HARDWARE</w:t>
      </w:r>
      <w:r>
        <w:rPr>
          <w:spacing w:val="-13"/>
          <w:sz w:val="28"/>
          <w:szCs w:val="28"/>
        </w:rPr>
        <w:t xml:space="preserve"> </w:t>
      </w:r>
      <w:r>
        <w:rPr>
          <w:spacing w:val="-1"/>
          <w:sz w:val="28"/>
          <w:szCs w:val="28"/>
        </w:rPr>
        <w:t>REQUIREMENTS</w:t>
      </w:r>
    </w:p>
    <w:p w14:paraId="3718F889">
      <w:pPr>
        <w:pStyle w:val="31"/>
        <w:numPr>
          <w:ilvl w:val="0"/>
          <w:numId w:val="7"/>
        </w:numPr>
        <w:tabs>
          <w:tab w:val="left" w:pos="1020"/>
          <w:tab w:val="left" w:pos="1021"/>
          <w:tab w:val="left" w:pos="3881"/>
          <w:tab w:val="left" w:pos="4622"/>
        </w:tabs>
        <w:spacing w:before="162" w:line="360" w:lineRule="auto"/>
        <w:ind w:left="851" w:hanging="142"/>
        <w:jc w:val="both"/>
        <w:rPr>
          <w:sz w:val="24"/>
          <w:szCs w:val="24"/>
          <w:lang w:val="en-IN"/>
        </w:rPr>
      </w:pPr>
      <w:r>
        <w:rPr>
          <w:sz w:val="24"/>
          <w:szCs w:val="24"/>
          <w:lang w:val="en-IN"/>
        </w:rPr>
        <w:t xml:space="preserve"> </w:t>
      </w:r>
      <w:r>
        <w:rPr>
          <w:b/>
          <w:bCs/>
          <w:sz w:val="24"/>
          <w:szCs w:val="24"/>
          <w:lang w:val="en-IN"/>
        </w:rPr>
        <w:t>Operating System</w:t>
      </w:r>
      <w:r>
        <w:rPr>
          <w:sz w:val="24"/>
          <w:szCs w:val="24"/>
          <w:lang w:val="en-IN"/>
        </w:rPr>
        <w:t>: Windows 10</w:t>
      </w:r>
    </w:p>
    <w:p w14:paraId="54036CDF">
      <w:pPr>
        <w:pStyle w:val="31"/>
        <w:numPr>
          <w:ilvl w:val="0"/>
          <w:numId w:val="7"/>
        </w:numPr>
        <w:tabs>
          <w:tab w:val="left" w:pos="1020"/>
          <w:tab w:val="left" w:pos="1021"/>
          <w:tab w:val="left" w:pos="3881"/>
          <w:tab w:val="left" w:pos="4622"/>
        </w:tabs>
        <w:spacing w:before="162" w:line="360" w:lineRule="auto"/>
        <w:ind w:left="851" w:hanging="142"/>
        <w:jc w:val="both"/>
        <w:rPr>
          <w:sz w:val="24"/>
          <w:szCs w:val="24"/>
          <w:lang w:val="en-IN"/>
        </w:rPr>
      </w:pPr>
      <w:r>
        <w:rPr>
          <w:sz w:val="24"/>
          <w:szCs w:val="24"/>
          <w:lang w:val="en-IN"/>
        </w:rPr>
        <w:t xml:space="preserve"> </w:t>
      </w:r>
      <w:r>
        <w:rPr>
          <w:b/>
          <w:bCs/>
          <w:sz w:val="24"/>
          <w:szCs w:val="24"/>
          <w:lang w:val="en-IN"/>
        </w:rPr>
        <w:t>Coding Languages</w:t>
      </w:r>
      <w:r>
        <w:rPr>
          <w:sz w:val="24"/>
          <w:szCs w:val="24"/>
          <w:lang w:val="en-IN"/>
        </w:rPr>
        <w:t>: HTML, JavaScript, and CSS</w:t>
      </w:r>
    </w:p>
    <w:p w14:paraId="22747D55">
      <w:pPr>
        <w:pStyle w:val="31"/>
        <w:numPr>
          <w:ilvl w:val="0"/>
          <w:numId w:val="7"/>
        </w:numPr>
        <w:tabs>
          <w:tab w:val="left" w:pos="1020"/>
          <w:tab w:val="left" w:pos="1021"/>
          <w:tab w:val="left" w:pos="3881"/>
          <w:tab w:val="left" w:pos="4622"/>
        </w:tabs>
        <w:spacing w:before="162" w:line="360" w:lineRule="auto"/>
        <w:ind w:left="851" w:hanging="142"/>
        <w:jc w:val="both"/>
        <w:rPr>
          <w:sz w:val="24"/>
          <w:szCs w:val="24"/>
          <w:lang w:val="en-IN"/>
        </w:rPr>
      </w:pPr>
      <w:r>
        <w:rPr>
          <w:sz w:val="24"/>
          <w:szCs w:val="24"/>
          <w:lang w:val="en-IN"/>
        </w:rPr>
        <w:t xml:space="preserve"> </w:t>
      </w:r>
      <w:r>
        <w:rPr>
          <w:b/>
          <w:bCs/>
          <w:sz w:val="24"/>
          <w:szCs w:val="24"/>
          <w:lang w:val="en-IN"/>
        </w:rPr>
        <w:t>Development Tool</w:t>
      </w:r>
      <w:r>
        <w:rPr>
          <w:sz w:val="24"/>
          <w:szCs w:val="24"/>
          <w:lang w:val="en-IN"/>
        </w:rPr>
        <w:t>: Visual Studio Code</w:t>
      </w:r>
    </w:p>
    <w:p w14:paraId="69F8E2F1">
      <w:pPr>
        <w:pStyle w:val="31"/>
        <w:numPr>
          <w:ilvl w:val="0"/>
          <w:numId w:val="7"/>
        </w:numPr>
        <w:tabs>
          <w:tab w:val="left" w:pos="1020"/>
          <w:tab w:val="left" w:pos="1021"/>
          <w:tab w:val="left" w:pos="3881"/>
          <w:tab w:val="left" w:pos="4622"/>
        </w:tabs>
        <w:spacing w:before="162" w:line="360" w:lineRule="auto"/>
        <w:ind w:left="851" w:hanging="142"/>
        <w:jc w:val="both"/>
        <w:rPr>
          <w:sz w:val="24"/>
          <w:szCs w:val="24"/>
        </w:rPr>
      </w:pPr>
      <w:r>
        <w:rPr>
          <w:sz w:val="24"/>
          <w:szCs w:val="24"/>
          <w:lang w:val="en-IN"/>
        </w:rPr>
        <w:t xml:space="preserve">  </w:t>
      </w:r>
      <w:r>
        <w:rPr>
          <w:b/>
          <w:bCs/>
          <w:sz w:val="24"/>
          <w:szCs w:val="24"/>
          <w:lang w:val="en-IN"/>
        </w:rPr>
        <w:t>Storage</w:t>
      </w:r>
      <w:r>
        <w:rPr>
          <w:sz w:val="24"/>
          <w:szCs w:val="24"/>
          <w:lang w:val="en-IN"/>
        </w:rPr>
        <w:t>: Browser-based storage (local storage or session storage)</w:t>
      </w:r>
    </w:p>
    <w:p w14:paraId="0C27392E">
      <w:pPr>
        <w:pStyle w:val="7"/>
        <w:spacing w:line="360" w:lineRule="auto"/>
        <w:ind w:left="851" w:hanging="284"/>
        <w:jc w:val="both"/>
      </w:pPr>
    </w:p>
    <w:p w14:paraId="57C95654">
      <w:pPr>
        <w:pStyle w:val="2"/>
        <w:tabs>
          <w:tab w:val="left" w:pos="481"/>
        </w:tabs>
        <w:spacing w:before="250" w:line="360" w:lineRule="auto"/>
        <w:ind w:left="0" w:right="4664"/>
        <w:jc w:val="both"/>
        <w:rPr>
          <w:sz w:val="28"/>
          <w:szCs w:val="28"/>
        </w:rPr>
      </w:pPr>
      <w:bookmarkStart w:id="28" w:name="_bookmark12"/>
      <w:bookmarkEnd w:id="28"/>
      <w:bookmarkStart w:id="29" w:name="6.2_SOFTWARE_REQUIREMENTS"/>
      <w:bookmarkEnd w:id="29"/>
      <w:r>
        <w:rPr>
          <w:spacing w:val="-1"/>
          <w:sz w:val="28"/>
          <w:szCs w:val="28"/>
        </w:rPr>
        <w:t xml:space="preserve">    6.2 SOFTWARE REQUIREMENTS</w:t>
      </w:r>
    </w:p>
    <w:p w14:paraId="6201AC54">
      <w:pPr>
        <w:pStyle w:val="31"/>
        <w:numPr>
          <w:ilvl w:val="4"/>
          <w:numId w:val="8"/>
        </w:numPr>
        <w:tabs>
          <w:tab w:val="left" w:pos="1020"/>
          <w:tab w:val="left" w:pos="1021"/>
          <w:tab w:val="left" w:pos="3931"/>
          <w:tab w:val="left" w:pos="4622"/>
        </w:tabs>
        <w:spacing w:before="163" w:line="360" w:lineRule="auto"/>
        <w:jc w:val="both"/>
        <w:rPr>
          <w:sz w:val="24"/>
          <w:szCs w:val="24"/>
          <w:lang w:val="en-IN"/>
        </w:rPr>
      </w:pPr>
      <w:r>
        <w:rPr>
          <w:sz w:val="24"/>
          <w:szCs w:val="24"/>
          <w:lang w:val="en-IN"/>
        </w:rPr>
        <w:t xml:space="preserve">  </w:t>
      </w:r>
      <w:r>
        <w:rPr>
          <w:b/>
          <w:bCs/>
          <w:sz w:val="24"/>
          <w:szCs w:val="24"/>
          <w:lang w:val="en-IN"/>
        </w:rPr>
        <w:t>Processor</w:t>
      </w:r>
      <w:r>
        <w:rPr>
          <w:sz w:val="24"/>
          <w:szCs w:val="24"/>
          <w:lang w:val="en-IN"/>
        </w:rPr>
        <w:t>: Intel Pentium i7 or equivalent</w:t>
      </w:r>
    </w:p>
    <w:p w14:paraId="753D0E38">
      <w:pPr>
        <w:pStyle w:val="31"/>
        <w:numPr>
          <w:ilvl w:val="4"/>
          <w:numId w:val="8"/>
        </w:numPr>
        <w:tabs>
          <w:tab w:val="left" w:pos="1020"/>
          <w:tab w:val="left" w:pos="1021"/>
          <w:tab w:val="left" w:pos="3931"/>
          <w:tab w:val="left" w:pos="4622"/>
        </w:tabs>
        <w:spacing w:before="163" w:line="360" w:lineRule="auto"/>
        <w:jc w:val="both"/>
        <w:rPr>
          <w:sz w:val="24"/>
          <w:szCs w:val="24"/>
          <w:lang w:val="en-IN"/>
        </w:rPr>
      </w:pPr>
      <w:r>
        <w:rPr>
          <w:sz w:val="24"/>
          <w:szCs w:val="24"/>
          <w:lang w:val="en-IN"/>
        </w:rPr>
        <w:t xml:space="preserve">  </w:t>
      </w:r>
      <w:r>
        <w:rPr>
          <w:b/>
          <w:bCs/>
          <w:sz w:val="24"/>
          <w:szCs w:val="24"/>
          <w:lang w:val="en-IN"/>
        </w:rPr>
        <w:t>Hard Disk</w:t>
      </w:r>
      <w:r>
        <w:rPr>
          <w:sz w:val="24"/>
          <w:szCs w:val="24"/>
          <w:lang w:val="en-IN"/>
        </w:rPr>
        <w:t>: 500 GB (for development and deployment purposes)</w:t>
      </w:r>
    </w:p>
    <w:p w14:paraId="42577646">
      <w:pPr>
        <w:pStyle w:val="31"/>
        <w:numPr>
          <w:ilvl w:val="4"/>
          <w:numId w:val="8"/>
        </w:numPr>
        <w:tabs>
          <w:tab w:val="left" w:pos="1020"/>
          <w:tab w:val="left" w:pos="1021"/>
          <w:tab w:val="left" w:pos="3931"/>
          <w:tab w:val="left" w:pos="4622"/>
        </w:tabs>
        <w:spacing w:before="163" w:line="360" w:lineRule="auto"/>
        <w:jc w:val="both"/>
        <w:rPr>
          <w:sz w:val="24"/>
          <w:szCs w:val="24"/>
          <w:lang w:val="en-IN"/>
        </w:rPr>
      </w:pPr>
      <w:r>
        <w:rPr>
          <w:sz w:val="24"/>
          <w:szCs w:val="24"/>
          <w:lang w:val="en-IN"/>
        </w:rPr>
        <w:t xml:space="preserve">  </w:t>
      </w:r>
      <w:r>
        <w:rPr>
          <w:b/>
          <w:bCs/>
          <w:sz w:val="24"/>
          <w:szCs w:val="24"/>
          <w:lang w:val="en-IN"/>
        </w:rPr>
        <w:t>Monitor</w:t>
      </w:r>
      <w:r>
        <w:rPr>
          <w:sz w:val="24"/>
          <w:szCs w:val="24"/>
          <w:lang w:val="en-IN"/>
        </w:rPr>
        <w:t>: 15” VGA Color</w:t>
      </w:r>
    </w:p>
    <w:p w14:paraId="3061460E">
      <w:pPr>
        <w:pStyle w:val="31"/>
        <w:numPr>
          <w:ilvl w:val="4"/>
          <w:numId w:val="8"/>
        </w:numPr>
        <w:tabs>
          <w:tab w:val="left" w:pos="1020"/>
          <w:tab w:val="left" w:pos="1021"/>
          <w:tab w:val="left" w:pos="3931"/>
          <w:tab w:val="left" w:pos="4622"/>
        </w:tabs>
        <w:spacing w:before="163" w:line="360" w:lineRule="auto"/>
        <w:jc w:val="both"/>
        <w:rPr>
          <w:sz w:val="24"/>
          <w:szCs w:val="24"/>
          <w:lang w:val="en-IN"/>
        </w:rPr>
      </w:pPr>
      <w:r>
        <w:rPr>
          <w:sz w:val="24"/>
          <w:szCs w:val="24"/>
          <w:lang w:val="en-IN"/>
        </w:rPr>
        <w:t xml:space="preserve">  </w:t>
      </w:r>
      <w:r>
        <w:rPr>
          <w:b/>
          <w:bCs/>
          <w:sz w:val="24"/>
          <w:szCs w:val="24"/>
          <w:lang w:val="en-IN"/>
        </w:rPr>
        <w:t>Mouse</w:t>
      </w:r>
      <w:r>
        <w:rPr>
          <w:sz w:val="24"/>
          <w:szCs w:val="24"/>
          <w:lang w:val="en-IN"/>
        </w:rPr>
        <w:t>: Logitech or compatible</w:t>
      </w:r>
    </w:p>
    <w:p w14:paraId="1EC94CC6">
      <w:pPr>
        <w:pStyle w:val="31"/>
        <w:numPr>
          <w:ilvl w:val="4"/>
          <w:numId w:val="8"/>
        </w:numPr>
        <w:tabs>
          <w:tab w:val="left" w:pos="1020"/>
          <w:tab w:val="left" w:pos="1021"/>
          <w:tab w:val="left" w:pos="3931"/>
          <w:tab w:val="left" w:pos="4622"/>
        </w:tabs>
        <w:spacing w:before="163" w:line="360" w:lineRule="auto"/>
        <w:jc w:val="both"/>
        <w:rPr>
          <w:sz w:val="24"/>
          <w:szCs w:val="24"/>
        </w:rPr>
      </w:pPr>
      <w:r>
        <w:rPr>
          <w:sz w:val="24"/>
          <w:szCs w:val="24"/>
          <w:lang w:val="en-IN"/>
        </w:rPr>
        <w:t xml:space="preserve">  </w:t>
      </w:r>
      <w:r>
        <w:rPr>
          <w:b/>
          <w:bCs/>
          <w:sz w:val="24"/>
          <w:szCs w:val="24"/>
          <w:lang w:val="en-IN"/>
        </w:rPr>
        <w:t>RAM</w:t>
      </w:r>
      <w:r>
        <w:rPr>
          <w:sz w:val="24"/>
          <w:szCs w:val="24"/>
          <w:lang w:val="en-IN"/>
        </w:rPr>
        <w:t>: 8 GB</w:t>
      </w:r>
    </w:p>
    <w:p w14:paraId="2B92F88F">
      <w:pPr>
        <w:pStyle w:val="7"/>
        <w:ind w:left="0"/>
        <w:rPr>
          <w:sz w:val="20"/>
        </w:rPr>
      </w:pPr>
    </w:p>
    <w:p w14:paraId="40565B5E">
      <w:pPr>
        <w:pStyle w:val="7"/>
        <w:spacing w:before="1"/>
        <w:ind w:left="0"/>
      </w:pPr>
    </w:p>
    <w:p w14:paraId="4BFC01AF">
      <w:pPr>
        <w:pStyle w:val="7"/>
        <w:spacing w:before="159" w:line="360" w:lineRule="auto"/>
        <w:ind w:right="324"/>
        <w:jc w:val="both"/>
        <w:rPr>
          <w:b/>
          <w:bCs/>
        </w:rPr>
      </w:pPr>
      <w:r>
        <w:rPr>
          <w:b/>
          <w:bCs/>
        </w:rPr>
        <w:t>6.3 HARDWARE DESCRIPTION</w:t>
      </w:r>
    </w:p>
    <w:p w14:paraId="1DD97CEE">
      <w:pPr>
        <w:pStyle w:val="7"/>
        <w:spacing w:before="159" w:line="360" w:lineRule="auto"/>
        <w:ind w:right="324"/>
        <w:jc w:val="both"/>
        <w:rPr>
          <w:b/>
          <w:bCs/>
        </w:rPr>
      </w:pPr>
      <w:r>
        <w:rPr>
          <w:b/>
          <w:bCs/>
        </w:rPr>
        <w:t>6.3.1 WINDOW 10</w:t>
      </w:r>
    </w:p>
    <w:p w14:paraId="3B9A6E95">
      <w:pPr>
        <w:pStyle w:val="7"/>
        <w:spacing w:before="159" w:line="360" w:lineRule="auto"/>
        <w:ind w:right="660" w:rightChars="300" w:firstLine="480" w:firstLineChars="200"/>
        <w:jc w:val="both"/>
        <w:rPr>
          <w:sz w:val="24"/>
          <w:szCs w:val="24"/>
          <w:lang w:val="en-IN"/>
        </w:rPr>
      </w:pPr>
      <w:r>
        <w:rPr>
          <w:sz w:val="24"/>
          <w:szCs w:val="24"/>
          <w:lang w:val="en-IN"/>
        </w:rPr>
        <w:t>Windows 10 is the chosen operating system for developing and running the puzzle gaming application. It offers excellent support for web development tools and frameworks such as HTML, JavaScript, and CSS. With its stable and user-friendly environment, Windows 10 ensures a seamless development experience.</w:t>
      </w:r>
    </w:p>
    <w:p w14:paraId="2E9125D8">
      <w:pPr>
        <w:pStyle w:val="7"/>
        <w:spacing w:before="159" w:line="360" w:lineRule="auto"/>
        <w:ind w:right="660" w:rightChars="300" w:firstLine="480" w:firstLineChars="200"/>
        <w:jc w:val="both"/>
        <w:rPr>
          <w:sz w:val="24"/>
          <w:szCs w:val="24"/>
          <w:lang w:val="en-IN"/>
        </w:rPr>
      </w:pPr>
      <w:r>
        <w:rPr>
          <w:sz w:val="24"/>
          <w:szCs w:val="24"/>
          <w:lang w:val="en-IN"/>
        </w:rPr>
        <w:t>The operating system provides regular updates to enhance compatibility with modern browsers and development software, ensuring a smooth workflow. Windows 10's robust multitasking capabilities and support for advanced debugging tools make it ideal for building and testing interactive web applications like the puzzle game.</w:t>
      </w:r>
    </w:p>
    <w:p w14:paraId="11658F89">
      <w:pPr>
        <w:pStyle w:val="7"/>
        <w:spacing w:before="159" w:line="360" w:lineRule="auto"/>
        <w:ind w:right="324"/>
        <w:jc w:val="both"/>
        <w:rPr>
          <w:sz w:val="24"/>
          <w:szCs w:val="24"/>
          <w:lang w:val="en-IN"/>
        </w:rPr>
      </w:pPr>
      <w:r>
        <w:rPr>
          <w:sz w:val="24"/>
          <w:szCs w:val="24"/>
          <w:lang w:val="en-IN"/>
        </w:rPr>
        <w:t>Windows 10's extensive browser support, including popular browsers like Chrome, Edge, and Firefox, ensures that the puzzle game performs consistently across platforms. Additionally, it enables easy local testing and deployment of browser-based storage solutions, allowing the game to save user progress, profiles, and scores efficiently without requiring external databases.</w:t>
      </w:r>
    </w:p>
    <w:p w14:paraId="004039DD">
      <w:pPr>
        <w:pStyle w:val="7"/>
        <w:spacing w:before="2"/>
        <w:ind w:left="0"/>
        <w:rPr>
          <w:sz w:val="28"/>
          <w:szCs w:val="28"/>
        </w:rPr>
      </w:pPr>
    </w:p>
    <w:p w14:paraId="3AF88484">
      <w:pPr>
        <w:pStyle w:val="3"/>
        <w:tabs>
          <w:tab w:val="left" w:pos="931"/>
        </w:tabs>
        <w:spacing w:afterAutospacing="0" w:line="360" w:lineRule="auto"/>
        <w:ind w:left="141"/>
        <w:rPr>
          <w:sz w:val="28"/>
          <w:szCs w:val="28"/>
        </w:rPr>
      </w:pPr>
      <w:bookmarkStart w:id="30" w:name="_bookmark15"/>
      <w:bookmarkEnd w:id="30"/>
      <w:bookmarkStart w:id="31" w:name="6.3.2_TKINTER"/>
      <w:bookmarkEnd w:id="31"/>
      <w:r>
        <w:rPr>
          <w:sz w:val="28"/>
          <w:szCs w:val="28"/>
        </w:rPr>
        <w:t xml:space="preserve"> 6.3.2 HTML </w:t>
      </w:r>
    </w:p>
    <w:p w14:paraId="6B007C64">
      <w:pPr>
        <w:pStyle w:val="7"/>
        <w:spacing w:before="120" w:beforeAutospacing="0" w:line="360" w:lineRule="auto"/>
        <w:ind w:right="319" w:firstLine="480" w:firstLineChars="200"/>
        <w:jc w:val="both"/>
        <w:rPr>
          <w:sz w:val="24"/>
          <w:szCs w:val="24"/>
        </w:rPr>
      </w:pPr>
      <w:r>
        <w:rPr>
          <w:color w:val="1F1F22"/>
          <w:sz w:val="24"/>
          <w:szCs w:val="24"/>
        </w:rPr>
        <w:t>HTML, or Hyper Text Markup Language, is the standard markup language used to create web pages. It’s a combination of Hypertext, which defines the link between web pages, and Markup language, which is used to define the text document within tags to structure web pages. This language is used to annotate text so that machines can understand and manipulate it accordingly. HTML is human-readable and uses tags to define what manipulation has to be done on the text.</w:t>
      </w:r>
    </w:p>
    <w:p w14:paraId="0CB0F8A6">
      <w:pPr>
        <w:pStyle w:val="7"/>
        <w:spacing w:before="9"/>
        <w:ind w:left="0"/>
        <w:rPr>
          <w:sz w:val="28"/>
          <w:szCs w:val="28"/>
        </w:rPr>
      </w:pPr>
    </w:p>
    <w:p w14:paraId="334BD6B5">
      <w:pPr>
        <w:pStyle w:val="3"/>
        <w:tabs>
          <w:tab w:val="left" w:pos="1001"/>
        </w:tabs>
        <w:spacing w:afterAutospacing="0" w:line="360" w:lineRule="auto"/>
        <w:ind w:left="283"/>
        <w:rPr>
          <w:sz w:val="24"/>
          <w:szCs w:val="24"/>
        </w:rPr>
      </w:pPr>
      <w:bookmarkStart w:id="32" w:name="_bookmark16"/>
      <w:bookmarkEnd w:id="32"/>
      <w:bookmarkStart w:id="33" w:name="6.3.3_PANDAS"/>
      <w:bookmarkEnd w:id="33"/>
      <w:r>
        <w:rPr>
          <w:sz w:val="28"/>
          <w:szCs w:val="28"/>
        </w:rPr>
        <w:t>6.3.3 CSS</w:t>
      </w:r>
    </w:p>
    <w:p w14:paraId="7F78A54F">
      <w:pPr>
        <w:pStyle w:val="3"/>
        <w:tabs>
          <w:tab w:val="left" w:pos="1001"/>
        </w:tabs>
        <w:spacing w:before="0" w:beforeLines="50" w:beforeAutospacing="0" w:line="360" w:lineRule="auto"/>
        <w:ind w:left="284" w:leftChars="129" w:right="365" w:rightChars="166" w:firstLine="600" w:firstLineChars="250"/>
        <w:jc w:val="both"/>
        <w:rPr>
          <w:b w:val="0"/>
          <w:bCs w:val="0"/>
          <w:sz w:val="24"/>
          <w:szCs w:val="24"/>
        </w:rPr>
      </w:pPr>
      <w:r>
        <w:rPr>
          <w:b w:val="0"/>
          <w:bCs w:val="0"/>
          <w:sz w:val="24"/>
          <w:szCs w:val="24"/>
        </w:rPr>
        <w:t>CSS (Cascading Style Sheets) is one of the most essential and widely used technologies for designing and styling web applications. It was introduced by Håkon Wium Lie in 1996 and has since become an integral part of front-end development. CSS is based on the concept of separating content from presentation, allowing developers to control the layout, colors, fonts, and overall design of web pages efficiently.</w:t>
      </w:r>
    </w:p>
    <w:p w14:paraId="526AB372">
      <w:pPr>
        <w:pStyle w:val="3"/>
        <w:tabs>
          <w:tab w:val="left" w:pos="1001"/>
        </w:tabs>
        <w:spacing w:line="360" w:lineRule="auto"/>
        <w:ind w:left="283"/>
        <w:jc w:val="both"/>
        <w:rPr>
          <w:b w:val="0"/>
          <w:bCs w:val="0"/>
          <w:sz w:val="24"/>
          <w:szCs w:val="24"/>
        </w:rPr>
      </w:pPr>
    </w:p>
    <w:p w14:paraId="6272FE0B">
      <w:pPr>
        <w:pStyle w:val="3"/>
        <w:tabs>
          <w:tab w:val="left" w:pos="1001"/>
        </w:tabs>
        <w:spacing w:line="360" w:lineRule="auto"/>
        <w:ind w:left="283" w:right="440" w:rightChars="200" w:firstLine="360" w:firstLineChars="150"/>
        <w:jc w:val="both"/>
        <w:rPr>
          <w:b w:val="0"/>
          <w:bCs w:val="0"/>
          <w:sz w:val="24"/>
          <w:szCs w:val="24"/>
        </w:rPr>
      </w:pPr>
      <w:r>
        <w:rPr>
          <w:b w:val="0"/>
          <w:bCs w:val="0"/>
          <w:sz w:val="24"/>
          <w:szCs w:val="24"/>
        </w:rPr>
        <w:t>CSS is a high-level, lightweight, and flexible styling language that ensures consistency, responsiveness, and visual appeal across devices. It is platform-independent, easy to learn, and works seamlessly with HTML and JavaScript, making it a cornerstone for building user-friendly and visually attractive web interfaces.</w:t>
      </w:r>
    </w:p>
    <w:p w14:paraId="7088DFD5">
      <w:pPr>
        <w:pStyle w:val="3"/>
        <w:tabs>
          <w:tab w:val="left" w:pos="1001"/>
        </w:tabs>
        <w:spacing w:line="360" w:lineRule="auto"/>
        <w:ind w:left="283"/>
        <w:jc w:val="both"/>
        <w:rPr>
          <w:b w:val="0"/>
          <w:bCs w:val="0"/>
          <w:sz w:val="24"/>
          <w:szCs w:val="24"/>
        </w:rPr>
      </w:pPr>
    </w:p>
    <w:p w14:paraId="4DFFE78A">
      <w:pPr>
        <w:pStyle w:val="3"/>
        <w:tabs>
          <w:tab w:val="left" w:pos="1001"/>
        </w:tabs>
        <w:spacing w:line="360" w:lineRule="auto"/>
        <w:ind w:left="283" w:right="440" w:rightChars="200" w:firstLine="480" w:firstLineChars="200"/>
        <w:jc w:val="both"/>
        <w:rPr>
          <w:b w:val="0"/>
          <w:bCs w:val="0"/>
          <w:sz w:val="24"/>
          <w:szCs w:val="24"/>
        </w:rPr>
      </w:pPr>
      <w:r>
        <w:rPr>
          <w:b w:val="0"/>
          <w:bCs w:val="0"/>
          <w:sz w:val="24"/>
          <w:szCs w:val="24"/>
        </w:rPr>
        <w:t>Working on CSS projects enhances your ability to create dynamic, interactive designs and user experiences. It provides hands-on practice with design principles, boosts creativity, and helps build a strong portfolio. Mastery of CSS is essential for developers to showcase their skills in crafting modern, responsive websites and applications that captivate users.</w:t>
      </w:r>
    </w:p>
    <w:p w14:paraId="733DDF02">
      <w:pPr>
        <w:pStyle w:val="3"/>
        <w:tabs>
          <w:tab w:val="left" w:pos="1001"/>
        </w:tabs>
        <w:ind w:left="0"/>
        <w:jc w:val="both"/>
      </w:pPr>
    </w:p>
    <w:p w14:paraId="27A14358">
      <w:pPr>
        <w:pStyle w:val="3"/>
        <w:tabs>
          <w:tab w:val="left" w:pos="1001"/>
        </w:tabs>
        <w:spacing w:line="360" w:lineRule="auto"/>
        <w:ind w:left="0"/>
        <w:jc w:val="both"/>
      </w:pPr>
    </w:p>
    <w:p w14:paraId="75DE66FA">
      <w:pPr>
        <w:pStyle w:val="3"/>
        <w:tabs>
          <w:tab w:val="left" w:pos="931"/>
        </w:tabs>
        <w:spacing w:afterAutospacing="0" w:line="360" w:lineRule="auto"/>
        <w:ind w:left="283"/>
        <w:jc w:val="both"/>
      </w:pPr>
      <w:bookmarkStart w:id="34" w:name="_bookmark17"/>
      <w:bookmarkEnd w:id="34"/>
      <w:bookmarkStart w:id="35" w:name="6.3.4_NUMPY"/>
      <w:bookmarkEnd w:id="35"/>
      <w:r>
        <w:t>6.3.4 JAVASCRIPT</w:t>
      </w:r>
    </w:p>
    <w:p w14:paraId="70218339">
      <w:pPr>
        <w:pStyle w:val="3"/>
        <w:tabs>
          <w:tab w:val="left" w:pos="931"/>
        </w:tabs>
        <w:spacing w:before="0" w:beforeLines="50" w:beforeAutospacing="0" w:line="360" w:lineRule="auto"/>
        <w:ind w:left="283" w:right="361" w:firstLine="480" w:firstLineChars="200"/>
        <w:jc w:val="both"/>
        <w:rPr>
          <w:b w:val="0"/>
          <w:bCs w:val="0"/>
          <w:sz w:val="24"/>
          <w:szCs w:val="24"/>
        </w:rPr>
      </w:pPr>
      <w:r>
        <w:rPr>
          <w:b w:val="0"/>
          <w:bCs w:val="0"/>
          <w:sz w:val="24"/>
          <w:szCs w:val="24"/>
        </w:rPr>
        <w:t>JavaScript is the most powerful and versatile web programming language. It is used for making the websites interactive. JavaScript helps us add features like animations, interactive forms and dynamic content to web pages.</w:t>
      </w:r>
    </w:p>
    <w:p w14:paraId="50B40C08">
      <w:pPr>
        <w:pStyle w:val="3"/>
        <w:tabs>
          <w:tab w:val="left" w:pos="931"/>
        </w:tabs>
        <w:spacing w:line="360" w:lineRule="auto"/>
        <w:ind w:left="283"/>
        <w:jc w:val="both"/>
        <w:rPr>
          <w:b w:val="0"/>
          <w:bCs w:val="0"/>
          <w:sz w:val="24"/>
          <w:szCs w:val="24"/>
        </w:rPr>
      </w:pPr>
    </w:p>
    <w:p w14:paraId="263E5F28">
      <w:pPr>
        <w:pStyle w:val="3"/>
        <w:tabs>
          <w:tab w:val="left" w:pos="931"/>
        </w:tabs>
        <w:spacing w:line="360" w:lineRule="auto"/>
        <w:ind w:left="283" w:right="361" w:firstLine="480" w:firstLineChars="200"/>
        <w:jc w:val="both"/>
        <w:rPr>
          <w:b w:val="0"/>
          <w:bCs w:val="0"/>
          <w:sz w:val="24"/>
          <w:szCs w:val="24"/>
        </w:rPr>
      </w:pPr>
      <w:r>
        <w:rPr>
          <w:b w:val="0"/>
          <w:bCs w:val="0"/>
          <w:sz w:val="24"/>
          <w:szCs w:val="24"/>
        </w:rPr>
        <w:t xml:space="preserve">JavaScript is a programming language used for creating dynamic content on websites. It is a lightweight, cross-platform and single-threaded programming language. JavaScript is an interpreted language that executes code line by line providing more flexibility. It is a commonly used programming language to create dynamic and interactive elements in web applications. It is easy to learn.         </w:t>
      </w:r>
    </w:p>
    <w:p w14:paraId="7A7F6560">
      <w:pPr>
        <w:pStyle w:val="3"/>
        <w:tabs>
          <w:tab w:val="left" w:pos="721"/>
        </w:tabs>
        <w:spacing w:line="360" w:lineRule="auto"/>
        <w:ind w:left="0"/>
        <w:jc w:val="both"/>
        <w:rPr>
          <w:spacing w:val="-1"/>
          <w:sz w:val="24"/>
          <w:szCs w:val="24"/>
        </w:rPr>
      </w:pPr>
      <w:bookmarkStart w:id="36" w:name="_bookmark18"/>
      <w:bookmarkEnd w:id="36"/>
      <w:bookmarkStart w:id="37" w:name="6.4_TENSORFLOW-_INTRODUCTION"/>
      <w:bookmarkEnd w:id="37"/>
    </w:p>
    <w:p w14:paraId="0460FC67">
      <w:pPr>
        <w:pStyle w:val="3"/>
        <w:tabs>
          <w:tab w:val="left" w:pos="721"/>
        </w:tabs>
        <w:spacing w:line="360" w:lineRule="auto"/>
        <w:ind w:left="0"/>
        <w:jc w:val="both"/>
        <w:rPr>
          <w:spacing w:val="-1"/>
          <w:sz w:val="28"/>
          <w:szCs w:val="28"/>
        </w:rPr>
      </w:pPr>
    </w:p>
    <w:p w14:paraId="31E43F00">
      <w:pPr>
        <w:pStyle w:val="3"/>
        <w:tabs>
          <w:tab w:val="left" w:pos="721"/>
        </w:tabs>
        <w:spacing w:line="360" w:lineRule="auto"/>
        <w:ind w:left="0"/>
        <w:jc w:val="both"/>
        <w:rPr>
          <w:sz w:val="24"/>
          <w:szCs w:val="24"/>
        </w:rPr>
      </w:pPr>
      <w:r>
        <w:rPr>
          <w:spacing w:val="-1"/>
          <w:sz w:val="28"/>
          <w:szCs w:val="28"/>
        </w:rPr>
        <w:t xml:space="preserve">    6.4 HTML AND FRONT END DEVELOPMENT</w:t>
      </w:r>
    </w:p>
    <w:p w14:paraId="1C51A9CF">
      <w:pPr>
        <w:spacing w:before="0" w:beforeLines="50" w:beforeAutospacing="0" w:line="360" w:lineRule="auto"/>
        <w:ind w:left="284" w:right="361" w:hanging="284"/>
        <w:jc w:val="both"/>
        <w:rPr>
          <w:sz w:val="24"/>
          <w:szCs w:val="24"/>
        </w:rPr>
      </w:pPr>
      <w:r>
        <w:rPr>
          <w:sz w:val="24"/>
          <w:szCs w:val="24"/>
        </w:rPr>
        <w:t xml:space="preserve">   </w:t>
      </w:r>
      <w:r>
        <w:rPr>
          <w:sz w:val="24"/>
          <w:szCs w:val="24"/>
          <w:lang w:val="en-IN"/>
        </w:rPr>
        <w:t xml:space="preserve">    </w:t>
      </w:r>
      <w:r>
        <w:rPr>
          <w:sz w:val="24"/>
          <w:szCs w:val="24"/>
        </w:rPr>
        <w:t xml:space="preserve"> Hyper Text Markup Language (HTML) is the basic scripting language used by web browsers to render pages on the world wide web. </w:t>
      </w:r>
    </w:p>
    <w:p w14:paraId="03EC36A1">
      <w:pPr>
        <w:spacing w:line="360" w:lineRule="auto"/>
        <w:ind w:left="284" w:right="361" w:hanging="284"/>
        <w:jc w:val="both"/>
        <w:rPr>
          <w:sz w:val="24"/>
          <w:szCs w:val="24"/>
        </w:rPr>
      </w:pPr>
    </w:p>
    <w:p w14:paraId="17F87C75">
      <w:pPr>
        <w:spacing w:line="360" w:lineRule="auto"/>
        <w:jc w:val="both"/>
        <w:rPr>
          <w:sz w:val="28"/>
          <w:szCs w:val="28"/>
        </w:rPr>
      </w:pPr>
      <w:r>
        <w:rPr>
          <w:sz w:val="28"/>
          <w:szCs w:val="28"/>
        </w:rPr>
        <w:t xml:space="preserve">                                                 </w:t>
      </w:r>
      <w:r>
        <w:rPr>
          <w:sz w:val="28"/>
          <w:szCs w:val="28"/>
        </w:rPr>
        <w:drawing>
          <wp:inline distT="0" distB="0" distL="0" distR="0">
            <wp:extent cx="1775460" cy="1775460"/>
            <wp:effectExtent l="0" t="0" r="0" b="0"/>
            <wp:docPr id="1046" name="Picture 9" descr="upload.wikimedia.org/wikipedia/commons/6/61/HTML5_..."/>
            <wp:cNvGraphicFramePr/>
            <a:graphic xmlns:a="http://schemas.openxmlformats.org/drawingml/2006/main">
              <a:graphicData uri="http://schemas.openxmlformats.org/drawingml/2006/picture">
                <pic:pic xmlns:pic="http://schemas.openxmlformats.org/drawingml/2006/picture">
                  <pic:nvPicPr>
                    <pic:cNvPr id="1046" name="Picture 9" descr="upload.wikimedia.org/wikipedia/commons/6/61/HTML5_..."/>
                    <pic:cNvPicPr/>
                  </pic:nvPicPr>
                  <pic:blipFill>
                    <a:blip r:embed="rId22" cstate="print"/>
                    <a:srcRect/>
                    <a:stretch>
                      <a:fillRect/>
                    </a:stretch>
                  </pic:blipFill>
                  <pic:spPr>
                    <a:xfrm>
                      <a:off x="0" y="0"/>
                      <a:ext cx="1775460" cy="1775460"/>
                    </a:xfrm>
                    <a:prstGeom prst="rect">
                      <a:avLst/>
                    </a:prstGeom>
                    <a:ln>
                      <a:noFill/>
                    </a:ln>
                  </pic:spPr>
                </pic:pic>
              </a:graphicData>
            </a:graphic>
          </wp:inline>
        </w:drawing>
      </w:r>
    </w:p>
    <w:p w14:paraId="68F6EB53">
      <w:pPr>
        <w:spacing w:line="360" w:lineRule="auto"/>
        <w:jc w:val="both"/>
        <w:rPr>
          <w:sz w:val="28"/>
          <w:szCs w:val="28"/>
        </w:rPr>
      </w:pPr>
    </w:p>
    <w:p w14:paraId="5109D1D6">
      <w:pPr>
        <w:spacing w:line="360" w:lineRule="auto"/>
        <w:ind w:left="0" w:leftChars="0" w:firstLine="4200" w:firstLineChars="0"/>
        <w:jc w:val="left"/>
        <w:rPr>
          <w:sz w:val="20"/>
          <w:szCs w:val="20"/>
        </w:rPr>
      </w:pPr>
      <w:bookmarkStart w:id="38" w:name="Fig_6.1_Tensor_Flow"/>
      <w:bookmarkEnd w:id="38"/>
    </w:p>
    <w:p w14:paraId="6A85E28D">
      <w:pPr>
        <w:spacing w:line="360" w:lineRule="auto"/>
        <w:ind w:left="0" w:leftChars="0" w:firstLine="4200" w:firstLineChars="0"/>
        <w:jc w:val="left"/>
        <w:rPr>
          <w:sz w:val="28"/>
          <w:szCs w:val="28"/>
        </w:rPr>
      </w:pPr>
      <w:r>
        <w:rPr>
          <w:sz w:val="20"/>
          <w:szCs w:val="20"/>
        </w:rPr>
        <w:t>Fig</w:t>
      </w:r>
      <w:r>
        <w:rPr>
          <w:spacing w:val="-12"/>
          <w:sz w:val="20"/>
          <w:szCs w:val="20"/>
        </w:rPr>
        <w:t xml:space="preserve"> </w:t>
      </w:r>
      <w:r>
        <w:rPr>
          <w:sz w:val="20"/>
          <w:szCs w:val="20"/>
        </w:rPr>
        <w:t>6.1</w:t>
      </w:r>
      <w:r>
        <w:rPr>
          <w:spacing w:val="-6"/>
          <w:sz w:val="20"/>
          <w:szCs w:val="20"/>
        </w:rPr>
        <w:t xml:space="preserve"> </w:t>
      </w:r>
      <w:r>
        <w:rPr>
          <w:sz w:val="20"/>
          <w:szCs w:val="20"/>
        </w:rPr>
        <w:t>HTML 5</w:t>
      </w:r>
    </w:p>
    <w:p w14:paraId="376149D0">
      <w:pPr>
        <w:pStyle w:val="7"/>
        <w:spacing w:before="163" w:after="0" w:afterLines="50" w:afterAutospacing="0" w:line="360" w:lineRule="auto"/>
        <w:jc w:val="both"/>
        <w:rPr>
          <w:sz w:val="24"/>
          <w:szCs w:val="24"/>
        </w:rPr>
      </w:pPr>
      <w:r>
        <w:rPr>
          <w:b/>
          <w:bCs/>
          <w:sz w:val="24"/>
          <w:szCs w:val="24"/>
        </w:rPr>
        <w:t>The</w:t>
      </w:r>
      <w:r>
        <w:rPr>
          <w:b/>
          <w:bCs/>
          <w:spacing w:val="-8"/>
          <w:sz w:val="24"/>
          <w:szCs w:val="24"/>
        </w:rPr>
        <w:t xml:space="preserve"> </w:t>
      </w:r>
      <w:r>
        <w:rPr>
          <w:b/>
          <w:bCs/>
          <w:sz w:val="24"/>
          <w:szCs w:val="24"/>
        </w:rPr>
        <w:t>important</w:t>
      </w:r>
      <w:r>
        <w:rPr>
          <w:b/>
          <w:bCs/>
          <w:spacing w:val="-10"/>
          <w:sz w:val="24"/>
          <w:szCs w:val="24"/>
        </w:rPr>
        <w:t xml:space="preserve"> </w:t>
      </w:r>
      <w:r>
        <w:rPr>
          <w:b/>
          <w:bCs/>
          <w:sz w:val="24"/>
          <w:szCs w:val="24"/>
        </w:rPr>
        <w:t>features</w:t>
      </w:r>
      <w:r>
        <w:rPr>
          <w:b/>
          <w:bCs/>
          <w:spacing w:val="-3"/>
          <w:sz w:val="24"/>
          <w:szCs w:val="24"/>
        </w:rPr>
        <w:t xml:space="preserve"> </w:t>
      </w:r>
      <w:r>
        <w:rPr>
          <w:b/>
          <w:bCs/>
          <w:sz w:val="24"/>
          <w:szCs w:val="24"/>
        </w:rPr>
        <w:t>of</w:t>
      </w:r>
      <w:r>
        <w:rPr>
          <w:b/>
          <w:bCs/>
          <w:spacing w:val="-1"/>
          <w:sz w:val="24"/>
          <w:szCs w:val="24"/>
        </w:rPr>
        <w:t xml:space="preserve"> </w:t>
      </w:r>
      <w:r>
        <w:rPr>
          <w:b/>
          <w:bCs/>
          <w:sz w:val="24"/>
          <w:szCs w:val="24"/>
        </w:rPr>
        <w:t>HTML:</w:t>
      </w:r>
    </w:p>
    <w:p w14:paraId="2A598203">
      <w:pPr>
        <w:spacing w:beforeAutospacing="0" w:line="360" w:lineRule="auto"/>
        <w:ind w:left="220" w:leftChars="100" w:right="361" w:firstLine="0" w:firstLineChars="0"/>
        <w:jc w:val="both"/>
        <w:rPr>
          <w:sz w:val="24"/>
          <w:szCs w:val="24"/>
        </w:rPr>
      </w:pPr>
      <w:r>
        <w:rPr>
          <w:b/>
          <w:bCs/>
          <w:sz w:val="24"/>
          <w:szCs w:val="24"/>
        </w:rPr>
        <w:t>Markup Language:</w:t>
      </w:r>
      <w:r>
        <w:rPr>
          <w:sz w:val="24"/>
          <w:szCs w:val="24"/>
        </w:rPr>
        <w:t xml:space="preserve"> HTML is a markup language used to structure content on the web by using tags and attributes to define elements and their relationships.</w:t>
      </w:r>
    </w:p>
    <w:p w14:paraId="46DD7193">
      <w:pPr>
        <w:spacing w:line="360" w:lineRule="auto"/>
        <w:ind w:left="284" w:right="361" w:hanging="284"/>
        <w:jc w:val="both"/>
        <w:rPr>
          <w:sz w:val="24"/>
          <w:szCs w:val="24"/>
        </w:rPr>
      </w:pPr>
      <w:r>
        <w:rPr>
          <w:sz w:val="24"/>
          <w:szCs w:val="24"/>
        </w:rPr>
        <w:t xml:space="preserve">    </w:t>
      </w:r>
      <w:r>
        <w:rPr>
          <w:b/>
          <w:bCs/>
          <w:sz w:val="24"/>
          <w:szCs w:val="24"/>
        </w:rPr>
        <w:t>Hypertext:</w:t>
      </w:r>
      <w:r>
        <w:rPr>
          <w:sz w:val="24"/>
          <w:szCs w:val="24"/>
        </w:rPr>
        <w:t xml:space="preserve"> HTML allows for the creation of hyperlinks, which enable users to     navigate between documents or different parts of the same document.</w:t>
      </w:r>
    </w:p>
    <w:p w14:paraId="385AEEFE">
      <w:pPr>
        <w:spacing w:line="360" w:lineRule="auto"/>
        <w:ind w:left="284" w:right="361" w:hanging="284"/>
        <w:jc w:val="both"/>
        <w:rPr>
          <w:sz w:val="24"/>
          <w:szCs w:val="24"/>
        </w:rPr>
      </w:pPr>
    </w:p>
    <w:p w14:paraId="138F50E8">
      <w:pPr>
        <w:spacing w:line="360" w:lineRule="auto"/>
        <w:ind w:left="240" w:leftChars="0" w:right="361" w:hanging="240" w:hangingChars="100"/>
        <w:jc w:val="both"/>
        <w:rPr>
          <w:sz w:val="24"/>
          <w:szCs w:val="24"/>
        </w:rPr>
      </w:pPr>
      <w:r>
        <w:rPr>
          <w:sz w:val="24"/>
          <w:szCs w:val="24"/>
        </w:rPr>
        <w:t xml:space="preserve">    </w:t>
      </w:r>
      <w:r>
        <w:rPr>
          <w:b/>
          <w:bCs/>
          <w:sz w:val="24"/>
          <w:szCs w:val="24"/>
        </w:rPr>
        <w:t>Platform Independence:</w:t>
      </w:r>
      <w:r>
        <w:rPr>
          <w:sz w:val="24"/>
          <w:szCs w:val="24"/>
        </w:rPr>
        <w:t xml:space="preserve"> HTML is platform-independent, meaning it can be displayed on any device or operating system that has a web browser.</w:t>
      </w:r>
    </w:p>
    <w:p w14:paraId="7C1F8475">
      <w:pPr>
        <w:spacing w:line="360" w:lineRule="auto"/>
        <w:ind w:left="284" w:right="361" w:hanging="284"/>
        <w:jc w:val="both"/>
        <w:rPr>
          <w:sz w:val="24"/>
          <w:szCs w:val="24"/>
        </w:rPr>
      </w:pPr>
    </w:p>
    <w:p w14:paraId="602974D6">
      <w:pPr>
        <w:spacing w:line="360" w:lineRule="auto"/>
        <w:ind w:left="284" w:leftChars="129" w:right="361" w:firstLine="0" w:firstLineChars="0"/>
        <w:jc w:val="both"/>
        <w:rPr>
          <w:sz w:val="24"/>
          <w:szCs w:val="24"/>
        </w:rPr>
      </w:pPr>
      <w:r>
        <w:rPr>
          <w:b/>
          <w:bCs/>
          <w:sz w:val="24"/>
          <w:szCs w:val="24"/>
        </w:rPr>
        <w:t>Semantic Markup:</w:t>
      </w:r>
      <w:r>
        <w:rPr>
          <w:sz w:val="24"/>
          <w:szCs w:val="24"/>
        </w:rPr>
        <w:t xml:space="preserve"> HTML provides semantic elements that convey meaning about the content they enclose, making it easier for search engines and screen readers to understand the structure of a web page.</w:t>
      </w:r>
    </w:p>
    <w:p w14:paraId="31742B28">
      <w:pPr>
        <w:spacing w:line="360" w:lineRule="auto"/>
        <w:ind w:left="284"/>
        <w:jc w:val="both"/>
        <w:rPr>
          <w:sz w:val="24"/>
          <w:szCs w:val="24"/>
        </w:rPr>
      </w:pPr>
    </w:p>
    <w:p w14:paraId="50A86935">
      <w:pPr>
        <w:spacing w:line="360" w:lineRule="auto"/>
        <w:ind w:left="284" w:right="361"/>
        <w:jc w:val="both"/>
        <w:rPr>
          <w:sz w:val="24"/>
          <w:szCs w:val="24"/>
        </w:rPr>
      </w:pPr>
      <w:r>
        <w:rPr>
          <w:b/>
          <w:bCs/>
          <w:sz w:val="24"/>
          <w:szCs w:val="24"/>
        </w:rPr>
        <w:t>Document Structure:</w:t>
      </w:r>
      <w:r>
        <w:rPr>
          <w:sz w:val="24"/>
          <w:szCs w:val="24"/>
        </w:rPr>
        <w:t xml:space="preserve"> HTML documents have a defined structure consisting of a head section (&lt;head&gt;) where metadata is placed, and a body section (&lt;body&gt;) where the main content of the document resides.</w:t>
      </w:r>
    </w:p>
    <w:p w14:paraId="67D901A0">
      <w:pPr>
        <w:spacing w:line="360" w:lineRule="auto"/>
        <w:ind w:left="284" w:right="361"/>
        <w:jc w:val="both"/>
        <w:rPr>
          <w:sz w:val="24"/>
          <w:szCs w:val="24"/>
        </w:rPr>
      </w:pPr>
    </w:p>
    <w:p w14:paraId="0B203C22">
      <w:pPr>
        <w:spacing w:line="360" w:lineRule="auto"/>
        <w:ind w:left="284" w:right="361"/>
        <w:jc w:val="both"/>
        <w:rPr>
          <w:sz w:val="24"/>
          <w:szCs w:val="24"/>
        </w:rPr>
      </w:pPr>
      <w:r>
        <w:rPr>
          <w:b/>
          <w:bCs/>
          <w:sz w:val="24"/>
          <w:szCs w:val="24"/>
        </w:rPr>
        <w:t>Multimedia Support:</w:t>
      </w:r>
      <w:r>
        <w:rPr>
          <w:sz w:val="24"/>
          <w:szCs w:val="24"/>
        </w:rPr>
        <w:t xml:space="preserve"> HTML supports embedding multimedia elements such as images, audio, and video into web pages using appropriate tags like &lt;img&gt;, &lt;audio&gt;, and &lt;video&gt;.</w:t>
      </w:r>
    </w:p>
    <w:p w14:paraId="6EAF9221">
      <w:pPr>
        <w:spacing w:line="360" w:lineRule="auto"/>
        <w:ind w:left="284" w:right="361"/>
        <w:jc w:val="both"/>
        <w:rPr>
          <w:sz w:val="24"/>
          <w:szCs w:val="24"/>
        </w:rPr>
      </w:pPr>
    </w:p>
    <w:p w14:paraId="6085FB84">
      <w:pPr>
        <w:spacing w:line="360" w:lineRule="auto"/>
        <w:ind w:left="240" w:leftChars="0" w:right="361" w:hanging="240" w:hangingChars="100"/>
        <w:jc w:val="both"/>
        <w:rPr>
          <w:sz w:val="24"/>
          <w:szCs w:val="24"/>
        </w:rPr>
      </w:pPr>
      <w:r>
        <w:rPr>
          <w:b/>
          <w:bCs/>
          <w:sz w:val="24"/>
          <w:szCs w:val="24"/>
        </w:rPr>
        <w:t xml:space="preserve">    Forms</w:t>
      </w:r>
      <w:r>
        <w:rPr>
          <w:sz w:val="24"/>
          <w:szCs w:val="24"/>
        </w:rPr>
        <w:t>: HTML provides form elements like &lt;form&gt;, &lt;input&gt;, &lt;select&gt;, &lt;textarea&gt;, etc., allowing users to input data which can be submitted to a server for processing.</w:t>
      </w:r>
    </w:p>
    <w:p w14:paraId="0F0ED6CA">
      <w:pPr>
        <w:spacing w:line="360" w:lineRule="auto"/>
        <w:ind w:left="284" w:right="361" w:hanging="284"/>
        <w:jc w:val="both"/>
        <w:rPr>
          <w:sz w:val="24"/>
          <w:szCs w:val="24"/>
        </w:rPr>
      </w:pPr>
    </w:p>
    <w:p w14:paraId="4752C312">
      <w:pPr>
        <w:spacing w:line="360" w:lineRule="auto"/>
        <w:ind w:left="240" w:leftChars="0" w:right="219" w:hanging="240" w:hangingChars="100"/>
        <w:jc w:val="both"/>
        <w:rPr>
          <w:sz w:val="24"/>
          <w:szCs w:val="24"/>
        </w:rPr>
      </w:pPr>
      <w:r>
        <w:rPr>
          <w:b/>
          <w:bCs/>
          <w:sz w:val="24"/>
          <w:szCs w:val="24"/>
        </w:rPr>
        <w:t xml:space="preserve">    Accessibility:</w:t>
      </w:r>
      <w:r>
        <w:rPr>
          <w:sz w:val="24"/>
          <w:szCs w:val="24"/>
        </w:rPr>
        <w:t xml:space="preserve"> HTML supports accessibility features like alt attributes for images, ARIA roles and attributes for enhanced accessibility for users with disabilities.</w:t>
      </w:r>
    </w:p>
    <w:p w14:paraId="4D127283">
      <w:pPr>
        <w:spacing w:line="360" w:lineRule="auto"/>
        <w:ind w:left="284" w:right="219" w:hanging="284"/>
        <w:jc w:val="both"/>
        <w:rPr>
          <w:sz w:val="24"/>
          <w:szCs w:val="24"/>
        </w:rPr>
      </w:pPr>
    </w:p>
    <w:p w14:paraId="57BFF7C9">
      <w:pPr>
        <w:spacing w:line="360" w:lineRule="auto"/>
        <w:ind w:left="240" w:leftChars="0" w:right="219" w:hanging="240" w:hangingChars="100"/>
        <w:jc w:val="both"/>
        <w:rPr>
          <w:sz w:val="24"/>
          <w:szCs w:val="24"/>
        </w:rPr>
      </w:pPr>
      <w:r>
        <w:rPr>
          <w:b/>
          <w:bCs/>
          <w:sz w:val="24"/>
          <w:szCs w:val="24"/>
        </w:rPr>
        <w:t xml:space="preserve">    Compatibility with CSS and JavaScript:</w:t>
      </w:r>
      <w:r>
        <w:rPr>
          <w:sz w:val="24"/>
          <w:szCs w:val="24"/>
        </w:rPr>
        <w:t xml:space="preserve"> HTML works seamlessly with CSS (Cascading Style Sheets) for styling web pages and JavaScript for adding interactivity and dynamic behavior.</w:t>
      </w:r>
    </w:p>
    <w:p w14:paraId="7A91BEF2">
      <w:pPr>
        <w:spacing w:line="360" w:lineRule="auto"/>
        <w:ind w:left="284" w:right="219" w:hanging="284"/>
        <w:jc w:val="both"/>
        <w:rPr>
          <w:sz w:val="24"/>
          <w:szCs w:val="24"/>
        </w:rPr>
      </w:pPr>
    </w:p>
    <w:p w14:paraId="61DD6893">
      <w:pPr>
        <w:spacing w:line="360" w:lineRule="auto"/>
        <w:ind w:left="240" w:leftChars="0" w:right="219" w:hanging="240" w:hangingChars="100"/>
        <w:jc w:val="both"/>
        <w:rPr>
          <w:sz w:val="24"/>
          <w:szCs w:val="24"/>
        </w:rPr>
      </w:pPr>
      <w:r>
        <w:rPr>
          <w:b/>
          <w:bCs/>
          <w:sz w:val="24"/>
          <w:szCs w:val="24"/>
        </w:rPr>
        <w:t xml:space="preserve">  </w:t>
      </w:r>
      <w:r>
        <w:rPr>
          <w:rFonts w:hint="default"/>
          <w:b/>
          <w:bCs/>
          <w:sz w:val="24"/>
          <w:szCs w:val="24"/>
          <w:lang w:val="en-IN"/>
        </w:rPr>
        <w:t xml:space="preserve"> </w:t>
      </w:r>
      <w:r>
        <w:rPr>
          <w:b/>
          <w:bCs/>
          <w:sz w:val="24"/>
          <w:szCs w:val="24"/>
        </w:rPr>
        <w:t xml:space="preserve"> Evolution and Standards Compliance</w:t>
      </w:r>
      <w:r>
        <w:rPr>
          <w:sz w:val="24"/>
          <w:szCs w:val="24"/>
        </w:rPr>
        <w:t>: HTML evolves over time, with new features being added and existing features being improved. It is maintained by the World Wide Web Consortium (W3C) and WHATWG, ensuring compliance with web standards.</w:t>
      </w:r>
    </w:p>
    <w:p w14:paraId="0601BCA7">
      <w:pPr>
        <w:spacing w:line="352" w:lineRule="auto"/>
        <w:ind w:left="284" w:right="219" w:hanging="284"/>
        <w:jc w:val="both"/>
        <w:rPr>
          <w:b/>
          <w:bCs/>
          <w:sz w:val="28"/>
          <w:szCs w:val="28"/>
        </w:rPr>
      </w:pPr>
      <w:r>
        <w:rPr>
          <w:b/>
          <w:bCs/>
          <w:sz w:val="28"/>
          <w:szCs w:val="28"/>
        </w:rPr>
        <w:t xml:space="preserve"> </w:t>
      </w:r>
    </w:p>
    <w:p w14:paraId="0BAEFFB4">
      <w:pPr>
        <w:tabs>
          <w:tab w:val="left" w:pos="931"/>
        </w:tabs>
        <w:ind w:left="300"/>
        <w:jc w:val="both"/>
        <w:rPr>
          <w:b/>
          <w:spacing w:val="-1"/>
          <w:sz w:val="28"/>
          <w:szCs w:val="28"/>
        </w:rPr>
      </w:pPr>
      <w:r>
        <w:rPr>
          <w:b/>
          <w:spacing w:val="-1"/>
          <w:sz w:val="28"/>
          <w:szCs w:val="28"/>
        </w:rPr>
        <w:t>6.4.1 VISUAL STUDIO CODE</w:t>
      </w:r>
    </w:p>
    <w:p w14:paraId="5394563C">
      <w:pPr>
        <w:tabs>
          <w:tab w:val="left" w:pos="931"/>
        </w:tabs>
        <w:ind w:left="300"/>
        <w:jc w:val="both"/>
        <w:rPr>
          <w:b/>
          <w:sz w:val="28"/>
          <w:szCs w:val="28"/>
        </w:rPr>
      </w:pPr>
    </w:p>
    <w:p w14:paraId="7CBD1E53">
      <w:pPr>
        <w:pStyle w:val="7"/>
        <w:spacing w:before="3" w:line="360" w:lineRule="auto"/>
        <w:ind w:right="219" w:firstLine="717" w:firstLineChars="0"/>
        <w:jc w:val="both"/>
        <w:rPr>
          <w:rFonts w:hint="default" w:ascii="Times New Roman" w:hAnsi="Times New Roman" w:cs="Times New Roman"/>
          <w:i w:val="0"/>
          <w:iCs w:val="0"/>
          <w:color w:val="242424"/>
          <w:sz w:val="24"/>
          <w:szCs w:val="24"/>
          <w:shd w:val="clear" w:color="auto" w:fill="FFFFFF"/>
        </w:rPr>
      </w:pPr>
      <w:r>
        <w:rPr>
          <w:rFonts w:hint="default" w:ascii="Times New Roman" w:hAnsi="Times New Roman" w:cs="Times New Roman"/>
          <w:i w:val="0"/>
          <w:iCs w:val="0"/>
          <w:color w:val="242424"/>
          <w:sz w:val="24"/>
          <w:szCs w:val="24"/>
          <w:shd w:val="clear" w:color="auto" w:fill="FFFFFF"/>
        </w:rPr>
        <w:t>Visual Studio Code is a lightweight but powerful source code editor which runs on your desktop and is available for Windows, macOS and Linux. It comes with built-in support for JavaScript, TypeScript and Node.js and has a rich ecosystem of extensions for other languages and runtimes (such as C++, C#, Java, Python, PHP, Go, .NET).</w:t>
      </w:r>
    </w:p>
    <w:p w14:paraId="2AC8DC53">
      <w:pPr>
        <w:spacing w:line="352" w:lineRule="auto"/>
        <w:ind w:right="219"/>
        <w:jc w:val="both"/>
        <w:rPr>
          <w:sz w:val="28"/>
          <w:szCs w:val="28"/>
        </w:rPr>
      </w:pPr>
    </w:p>
    <w:p w14:paraId="76B9171E">
      <w:pPr>
        <w:spacing w:line="352" w:lineRule="auto"/>
        <w:ind w:left="284" w:right="219" w:hanging="284"/>
        <w:jc w:val="both"/>
        <w:rPr>
          <w:sz w:val="28"/>
          <w:szCs w:val="28"/>
        </w:rPr>
      </w:pPr>
    </w:p>
    <w:p w14:paraId="35B8D83A">
      <w:pPr>
        <w:spacing w:line="352" w:lineRule="auto"/>
        <w:ind w:left="284" w:right="219" w:hanging="284"/>
        <w:jc w:val="both"/>
      </w:pPr>
      <w:r>
        <w:t xml:space="preserve"> </w:t>
      </w:r>
      <w:r>
        <w:rPr>
          <w:sz w:val="28"/>
          <w:szCs w:val="28"/>
        </w:rPr>
        <w:drawing>
          <wp:inline distT="0" distB="0" distL="0" distR="0">
            <wp:extent cx="6286500" cy="2941320"/>
            <wp:effectExtent l="0" t="0" r="7620" b="0"/>
            <wp:docPr id="1047" name="Picture 9" descr="How To Install VSCODE IDE On Windows | Visual Studio Code – Data Science  Duniya"/>
            <wp:cNvGraphicFramePr/>
            <a:graphic xmlns:a="http://schemas.openxmlformats.org/drawingml/2006/main">
              <a:graphicData uri="http://schemas.openxmlformats.org/drawingml/2006/picture">
                <pic:pic xmlns:pic="http://schemas.openxmlformats.org/drawingml/2006/picture">
                  <pic:nvPicPr>
                    <pic:cNvPr id="1047" name="Picture 9" descr="How To Install VSCODE IDE On Windows | Visual Studio Code – Data Science  Duniya"/>
                    <pic:cNvPicPr/>
                  </pic:nvPicPr>
                  <pic:blipFill>
                    <a:blip r:embed="rId23" cstate="print"/>
                    <a:srcRect/>
                    <a:stretch>
                      <a:fillRect/>
                    </a:stretch>
                  </pic:blipFill>
                  <pic:spPr>
                    <a:xfrm>
                      <a:off x="0" y="0"/>
                      <a:ext cx="6286500" cy="2941320"/>
                    </a:xfrm>
                    <a:prstGeom prst="rect">
                      <a:avLst/>
                    </a:prstGeom>
                    <a:ln>
                      <a:noFill/>
                    </a:ln>
                  </pic:spPr>
                </pic:pic>
              </a:graphicData>
            </a:graphic>
          </wp:inline>
        </w:drawing>
      </w:r>
    </w:p>
    <w:p w14:paraId="14B6AEC0">
      <w:pPr>
        <w:pStyle w:val="3"/>
        <w:spacing w:before="88"/>
        <w:ind w:left="2197" w:right="2215"/>
        <w:jc w:val="center"/>
        <w:rPr>
          <w:b w:val="0"/>
          <w:bCs w:val="0"/>
          <w:sz w:val="20"/>
          <w:szCs w:val="20"/>
        </w:rPr>
      </w:pPr>
    </w:p>
    <w:p w14:paraId="0F4C0C81">
      <w:pPr>
        <w:pStyle w:val="3"/>
        <w:spacing w:before="88"/>
        <w:ind w:left="2197" w:right="2215"/>
        <w:jc w:val="center"/>
        <w:rPr>
          <w:b w:val="0"/>
          <w:bCs w:val="0"/>
          <w:sz w:val="20"/>
          <w:szCs w:val="20"/>
        </w:rPr>
      </w:pPr>
      <w:r>
        <w:rPr>
          <w:b w:val="0"/>
          <w:bCs w:val="0"/>
          <w:sz w:val="20"/>
          <w:szCs w:val="20"/>
        </w:rPr>
        <w:t>Fig</w:t>
      </w:r>
      <w:r>
        <w:rPr>
          <w:b w:val="0"/>
          <w:bCs w:val="0"/>
          <w:spacing w:val="-6"/>
          <w:sz w:val="20"/>
          <w:szCs w:val="20"/>
        </w:rPr>
        <w:t xml:space="preserve"> </w:t>
      </w:r>
      <w:r>
        <w:rPr>
          <w:b w:val="0"/>
          <w:bCs w:val="0"/>
          <w:sz w:val="20"/>
          <w:szCs w:val="20"/>
        </w:rPr>
        <w:t>6.2</w:t>
      </w:r>
      <w:r>
        <w:rPr>
          <w:b w:val="0"/>
          <w:bCs w:val="0"/>
          <w:spacing w:val="-6"/>
          <w:sz w:val="20"/>
          <w:szCs w:val="20"/>
        </w:rPr>
        <w:t xml:space="preserve"> </w:t>
      </w:r>
      <w:r>
        <w:rPr>
          <w:b w:val="0"/>
          <w:bCs w:val="0"/>
          <w:sz w:val="20"/>
          <w:szCs w:val="20"/>
        </w:rPr>
        <w:t>VS CODE INSTALLATION</w:t>
      </w:r>
    </w:p>
    <w:p w14:paraId="72BF1851">
      <w:pPr>
        <w:pStyle w:val="3"/>
        <w:spacing w:before="88"/>
        <w:ind w:left="2197" w:right="2215"/>
        <w:jc w:val="center"/>
      </w:pPr>
    </w:p>
    <w:p w14:paraId="738865C3">
      <w:pPr>
        <w:pStyle w:val="7"/>
        <w:spacing w:before="3"/>
        <w:ind w:left="0"/>
        <w:jc w:val="both"/>
        <w:rPr>
          <w:spacing w:val="-2"/>
        </w:rPr>
      </w:pPr>
      <w:bookmarkStart w:id="39" w:name="6.4.1_CONVOLUTIONAL_NEURAL_NETWORKS"/>
      <w:bookmarkEnd w:id="39"/>
      <w:r>
        <w:t xml:space="preserve">                            </w:t>
      </w:r>
      <w:bookmarkStart w:id="40" w:name="6.5_KERAS_INTRODUCTION"/>
      <w:bookmarkEnd w:id="40"/>
      <w:bookmarkStart w:id="41" w:name="_bookmark19"/>
      <w:bookmarkEnd w:id="41"/>
    </w:p>
    <w:p w14:paraId="52B4CCD2">
      <w:pPr>
        <w:pStyle w:val="3"/>
        <w:tabs>
          <w:tab w:val="left" w:pos="721"/>
        </w:tabs>
        <w:ind w:left="0"/>
        <w:jc w:val="both"/>
        <w:rPr>
          <w:sz w:val="28"/>
          <w:szCs w:val="28"/>
        </w:rPr>
      </w:pPr>
      <w:r>
        <w:rPr>
          <w:spacing w:val="-2"/>
          <w:sz w:val="28"/>
          <w:szCs w:val="28"/>
        </w:rPr>
        <w:t xml:space="preserve"> 6.5 VS CODE EXTENSIONS</w:t>
      </w:r>
    </w:p>
    <w:p w14:paraId="7D226C2D">
      <w:pPr>
        <w:pStyle w:val="7"/>
        <w:ind w:left="0"/>
        <w:jc w:val="both"/>
        <w:rPr>
          <w:b/>
          <w:sz w:val="28"/>
          <w:szCs w:val="28"/>
        </w:rPr>
      </w:pPr>
    </w:p>
    <w:p w14:paraId="2C9CFD06">
      <w:pPr>
        <w:spacing w:line="360" w:lineRule="auto"/>
        <w:ind w:firstLine="480" w:firstLineChars="200"/>
        <w:jc w:val="both"/>
        <w:rPr>
          <w:sz w:val="24"/>
          <w:szCs w:val="24"/>
        </w:rPr>
      </w:pPr>
      <w:r>
        <w:rPr>
          <w:sz w:val="24"/>
          <w:szCs w:val="24"/>
        </w:rPr>
        <w:t>Visual Studio Code (VS Code) is a versatile and lightweight code editor that supports extensions to enhance productivity and streamline the development process. Here are some key extensions useful for building a puzzle gaming application using HTML, CSS, and JavaScript:</w:t>
      </w:r>
    </w:p>
    <w:p w14:paraId="1DA3A0A1">
      <w:pPr>
        <w:spacing w:line="276" w:lineRule="auto"/>
        <w:jc w:val="both"/>
        <w:rPr>
          <w:sz w:val="24"/>
          <w:szCs w:val="24"/>
        </w:rPr>
      </w:pPr>
    </w:p>
    <w:p w14:paraId="64099F0B">
      <w:pPr>
        <w:spacing w:after="0" w:afterLines="50" w:afterAutospacing="0" w:line="276" w:lineRule="auto"/>
        <w:ind w:left="363" w:leftChars="165" w:firstLine="0" w:firstLineChars="0"/>
        <w:jc w:val="both"/>
        <w:rPr>
          <w:sz w:val="24"/>
          <w:szCs w:val="24"/>
        </w:rPr>
      </w:pPr>
      <w:r>
        <w:rPr>
          <w:sz w:val="24"/>
          <w:szCs w:val="24"/>
        </w:rPr>
        <w:t>HTML</w:t>
      </w:r>
    </w:p>
    <w:p w14:paraId="602759FC">
      <w:pPr>
        <w:pStyle w:val="31"/>
        <w:numPr>
          <w:ilvl w:val="0"/>
          <w:numId w:val="9"/>
        </w:numPr>
        <w:spacing w:beforeAutospacing="0" w:line="360" w:lineRule="auto"/>
        <w:jc w:val="both"/>
        <w:rPr>
          <w:sz w:val="24"/>
          <w:szCs w:val="24"/>
        </w:rPr>
      </w:pPr>
      <w:r>
        <w:rPr>
          <w:sz w:val="24"/>
          <w:szCs w:val="24"/>
        </w:rPr>
        <w:t>HTML Snippets :</w:t>
      </w:r>
    </w:p>
    <w:p w14:paraId="60B41573">
      <w:pPr>
        <w:pStyle w:val="31"/>
        <w:spacing w:line="360" w:lineRule="auto"/>
        <w:ind w:left="720" w:firstLine="0"/>
        <w:jc w:val="both"/>
        <w:rPr>
          <w:sz w:val="24"/>
          <w:szCs w:val="24"/>
        </w:rPr>
      </w:pPr>
      <w:r>
        <w:rPr>
          <w:sz w:val="24"/>
          <w:szCs w:val="24"/>
        </w:rPr>
        <w:t xml:space="preserve"> Speeds up coding by providing commonly used HTML snippets.</w:t>
      </w:r>
    </w:p>
    <w:p w14:paraId="77A7D51C">
      <w:pPr>
        <w:pStyle w:val="31"/>
        <w:numPr>
          <w:ilvl w:val="0"/>
          <w:numId w:val="9"/>
        </w:numPr>
        <w:spacing w:line="360" w:lineRule="auto"/>
        <w:jc w:val="both"/>
        <w:rPr>
          <w:sz w:val="24"/>
          <w:szCs w:val="24"/>
        </w:rPr>
      </w:pPr>
      <w:r>
        <w:rPr>
          <w:sz w:val="24"/>
          <w:szCs w:val="24"/>
        </w:rPr>
        <w:t>Auto Close Tag:</w:t>
      </w:r>
    </w:p>
    <w:p w14:paraId="7CA7886E">
      <w:pPr>
        <w:pStyle w:val="31"/>
        <w:spacing w:line="360" w:lineRule="auto"/>
        <w:ind w:left="720" w:firstLine="0"/>
        <w:jc w:val="both"/>
        <w:rPr>
          <w:sz w:val="24"/>
          <w:szCs w:val="24"/>
        </w:rPr>
      </w:pPr>
      <w:r>
        <w:rPr>
          <w:sz w:val="24"/>
          <w:szCs w:val="24"/>
        </w:rPr>
        <w:t>Automatically inserts closing tags for HTML elements as you type.</w:t>
      </w:r>
    </w:p>
    <w:p w14:paraId="4229EE81">
      <w:pPr>
        <w:pStyle w:val="31"/>
        <w:numPr>
          <w:ilvl w:val="0"/>
          <w:numId w:val="9"/>
        </w:numPr>
        <w:spacing w:line="360" w:lineRule="auto"/>
        <w:jc w:val="both"/>
        <w:rPr>
          <w:sz w:val="24"/>
          <w:szCs w:val="24"/>
        </w:rPr>
      </w:pPr>
      <w:r>
        <w:rPr>
          <w:sz w:val="24"/>
          <w:szCs w:val="24"/>
        </w:rPr>
        <w:t>Auto Rename Tag:</w:t>
      </w:r>
    </w:p>
    <w:p w14:paraId="5DAF9F28">
      <w:pPr>
        <w:pStyle w:val="31"/>
        <w:spacing w:line="360" w:lineRule="auto"/>
        <w:ind w:left="720" w:firstLine="0"/>
        <w:jc w:val="both"/>
        <w:rPr>
          <w:sz w:val="24"/>
          <w:szCs w:val="24"/>
        </w:rPr>
      </w:pPr>
      <w:r>
        <w:rPr>
          <w:sz w:val="24"/>
          <w:szCs w:val="24"/>
        </w:rPr>
        <w:t>Automatically renames paired tags during editing.</w:t>
      </w:r>
    </w:p>
    <w:p w14:paraId="3579A8A2">
      <w:pPr>
        <w:pStyle w:val="31"/>
        <w:numPr>
          <w:ilvl w:val="0"/>
          <w:numId w:val="9"/>
        </w:numPr>
        <w:spacing w:line="360" w:lineRule="auto"/>
        <w:jc w:val="both"/>
        <w:rPr>
          <w:sz w:val="24"/>
          <w:szCs w:val="24"/>
        </w:rPr>
      </w:pPr>
      <w:r>
        <w:rPr>
          <w:sz w:val="24"/>
          <w:szCs w:val="24"/>
        </w:rPr>
        <w:t>HTML CSS Support</w:t>
      </w:r>
    </w:p>
    <w:p w14:paraId="1747264C">
      <w:pPr>
        <w:pStyle w:val="31"/>
        <w:spacing w:line="360" w:lineRule="auto"/>
        <w:ind w:left="720" w:firstLine="0"/>
        <w:jc w:val="both"/>
        <w:rPr>
          <w:sz w:val="24"/>
          <w:szCs w:val="24"/>
        </w:rPr>
      </w:pPr>
      <w:r>
        <w:rPr>
          <w:sz w:val="24"/>
          <w:szCs w:val="24"/>
        </w:rPr>
        <w:t>Adds CSS IntelliSense for HTML documents.</w:t>
      </w:r>
    </w:p>
    <w:p w14:paraId="1F94E41D">
      <w:pPr>
        <w:pStyle w:val="31"/>
        <w:numPr>
          <w:ilvl w:val="0"/>
          <w:numId w:val="9"/>
        </w:numPr>
        <w:spacing w:line="360" w:lineRule="auto"/>
        <w:jc w:val="both"/>
        <w:rPr>
          <w:sz w:val="24"/>
          <w:szCs w:val="24"/>
        </w:rPr>
      </w:pPr>
      <w:r>
        <w:rPr>
          <w:sz w:val="24"/>
          <w:szCs w:val="24"/>
        </w:rPr>
        <w:t>Prettier - Code Formatter</w:t>
      </w:r>
    </w:p>
    <w:p w14:paraId="2DFFF059">
      <w:pPr>
        <w:pStyle w:val="31"/>
        <w:spacing w:line="360" w:lineRule="auto"/>
        <w:ind w:left="720" w:firstLine="0"/>
        <w:jc w:val="both"/>
        <w:rPr>
          <w:sz w:val="24"/>
          <w:szCs w:val="24"/>
        </w:rPr>
      </w:pPr>
      <w:r>
        <w:rPr>
          <w:sz w:val="24"/>
          <w:szCs w:val="24"/>
        </w:rPr>
        <w:t>Formats HTML, CSS, and JavaScript code for consistency.</w:t>
      </w:r>
    </w:p>
    <w:p w14:paraId="4EB44891">
      <w:pPr>
        <w:spacing w:line="360" w:lineRule="auto"/>
        <w:ind w:hanging="300"/>
        <w:jc w:val="both"/>
        <w:rPr>
          <w:sz w:val="24"/>
          <w:szCs w:val="24"/>
        </w:rPr>
      </w:pPr>
    </w:p>
    <w:p w14:paraId="7550D264">
      <w:pPr>
        <w:spacing w:line="360" w:lineRule="auto"/>
        <w:ind w:hanging="300"/>
        <w:jc w:val="both"/>
        <w:rPr>
          <w:sz w:val="24"/>
          <w:szCs w:val="24"/>
        </w:rPr>
      </w:pPr>
    </w:p>
    <w:p w14:paraId="1032CCBE">
      <w:pPr>
        <w:spacing w:after="0" w:afterLines="50" w:afterAutospacing="0" w:line="360" w:lineRule="auto"/>
        <w:ind w:left="300" w:leftChars="0" w:hanging="300" w:firstLineChars="0"/>
        <w:jc w:val="both"/>
        <w:rPr>
          <w:sz w:val="24"/>
          <w:szCs w:val="24"/>
          <w:lang w:val="en-IN"/>
        </w:rPr>
      </w:pPr>
      <w:r>
        <w:rPr>
          <w:b/>
          <w:bCs/>
          <w:sz w:val="28"/>
          <w:szCs w:val="28"/>
          <w:lang w:val="en-IN"/>
        </w:rPr>
        <w:t xml:space="preserve">     CSS</w:t>
      </w:r>
    </w:p>
    <w:p w14:paraId="07E54522">
      <w:pPr>
        <w:numPr>
          <w:ilvl w:val="0"/>
          <w:numId w:val="10"/>
        </w:numPr>
        <w:spacing w:beforeAutospacing="0" w:line="360" w:lineRule="auto"/>
        <w:rPr>
          <w:sz w:val="24"/>
          <w:szCs w:val="24"/>
          <w:lang w:val="en-IN"/>
        </w:rPr>
      </w:pPr>
      <w:r>
        <w:rPr>
          <w:sz w:val="24"/>
          <w:szCs w:val="24"/>
          <w:lang w:val="en-IN"/>
        </w:rPr>
        <w:t>CSS Peek:</w:t>
      </w:r>
      <w:r>
        <w:rPr>
          <w:sz w:val="24"/>
          <w:szCs w:val="24"/>
          <w:lang w:val="en-IN"/>
        </w:rPr>
        <w:br w:type="textWrapping"/>
      </w:r>
      <w:r>
        <w:rPr>
          <w:sz w:val="24"/>
          <w:szCs w:val="24"/>
          <w:lang w:val="en-IN"/>
        </w:rPr>
        <w:t>Allows you to peek and jump to CSS rules directly from your HTML.</w:t>
      </w:r>
    </w:p>
    <w:p w14:paraId="0199CDFF">
      <w:pPr>
        <w:numPr>
          <w:ilvl w:val="0"/>
          <w:numId w:val="10"/>
        </w:numPr>
        <w:spacing w:line="360" w:lineRule="auto"/>
        <w:rPr>
          <w:sz w:val="24"/>
          <w:szCs w:val="24"/>
          <w:lang w:val="en-IN"/>
        </w:rPr>
      </w:pPr>
      <w:r>
        <w:rPr>
          <w:sz w:val="24"/>
          <w:szCs w:val="24"/>
          <w:lang w:val="en-IN"/>
        </w:rPr>
        <w:t>Live Sass Compiler:</w:t>
      </w:r>
      <w:r>
        <w:rPr>
          <w:sz w:val="24"/>
          <w:szCs w:val="24"/>
          <w:lang w:val="en-IN"/>
        </w:rPr>
        <w:br w:type="textWrapping"/>
      </w:r>
      <w:r>
        <w:rPr>
          <w:sz w:val="24"/>
          <w:szCs w:val="24"/>
          <w:lang w:val="en-IN"/>
        </w:rPr>
        <w:t>Compiles Sass/SCSS files into CSS in real-time.</w:t>
      </w:r>
    </w:p>
    <w:p w14:paraId="04805C4C">
      <w:pPr>
        <w:numPr>
          <w:ilvl w:val="0"/>
          <w:numId w:val="10"/>
        </w:numPr>
        <w:spacing w:line="360" w:lineRule="auto"/>
        <w:rPr>
          <w:sz w:val="24"/>
          <w:szCs w:val="24"/>
          <w:lang w:val="en-IN"/>
        </w:rPr>
      </w:pPr>
      <w:r>
        <w:rPr>
          <w:sz w:val="24"/>
          <w:szCs w:val="24"/>
          <w:lang w:val="en-IN"/>
        </w:rPr>
        <w:t>Color Highlight:</w:t>
      </w:r>
      <w:r>
        <w:rPr>
          <w:sz w:val="24"/>
          <w:szCs w:val="24"/>
          <w:lang w:val="en-IN"/>
        </w:rPr>
        <w:br w:type="textWrapping"/>
      </w:r>
      <w:r>
        <w:rPr>
          <w:sz w:val="24"/>
          <w:szCs w:val="24"/>
          <w:lang w:val="en-IN"/>
        </w:rPr>
        <w:t>Highlights color codes in your CSS and shows their visual representation.</w:t>
      </w:r>
    </w:p>
    <w:p w14:paraId="4B618CFA">
      <w:pPr>
        <w:numPr>
          <w:ilvl w:val="0"/>
          <w:numId w:val="10"/>
        </w:numPr>
        <w:spacing w:line="360" w:lineRule="auto"/>
        <w:rPr>
          <w:sz w:val="24"/>
          <w:szCs w:val="24"/>
          <w:lang w:val="en-IN"/>
        </w:rPr>
      </w:pPr>
      <w:r>
        <w:rPr>
          <w:sz w:val="24"/>
          <w:szCs w:val="24"/>
          <w:lang w:val="en-IN"/>
        </w:rPr>
        <w:t>CSS Modules:</w:t>
      </w:r>
      <w:r>
        <w:rPr>
          <w:sz w:val="24"/>
          <w:szCs w:val="24"/>
          <w:lang w:val="en-IN"/>
        </w:rPr>
        <w:br w:type="textWrapping"/>
      </w:r>
      <w:r>
        <w:rPr>
          <w:sz w:val="24"/>
          <w:szCs w:val="24"/>
          <w:lang w:val="en-IN"/>
        </w:rPr>
        <w:t>Provides IntelliSense and autocompletion for CSS modules.</w:t>
      </w:r>
    </w:p>
    <w:p w14:paraId="786A2F16">
      <w:pPr>
        <w:numPr>
          <w:ilvl w:val="0"/>
          <w:numId w:val="10"/>
        </w:numPr>
        <w:spacing w:line="360" w:lineRule="auto"/>
        <w:rPr>
          <w:sz w:val="24"/>
          <w:szCs w:val="24"/>
          <w:lang w:val="en-IN"/>
        </w:rPr>
      </w:pPr>
      <w:r>
        <w:rPr>
          <w:sz w:val="24"/>
          <w:szCs w:val="24"/>
          <w:lang w:val="en-IN"/>
        </w:rPr>
        <w:t>Stylelint:</w:t>
      </w:r>
      <w:r>
        <w:rPr>
          <w:sz w:val="24"/>
          <w:szCs w:val="24"/>
          <w:lang w:val="en-IN"/>
        </w:rPr>
        <w:br w:type="textWrapping"/>
      </w:r>
      <w:r>
        <w:rPr>
          <w:sz w:val="24"/>
          <w:szCs w:val="24"/>
          <w:lang w:val="en-IN"/>
        </w:rPr>
        <w:t>Helps enforce consistent styling by detecting and fixing CSS errors.</w:t>
      </w:r>
    </w:p>
    <w:p w14:paraId="1C9D5EE6">
      <w:pPr>
        <w:pStyle w:val="31"/>
        <w:rPr>
          <w:sz w:val="24"/>
          <w:szCs w:val="24"/>
          <w:lang w:val="en-IN"/>
        </w:rPr>
      </w:pPr>
    </w:p>
    <w:p w14:paraId="5C4E536D">
      <w:pPr>
        <w:spacing w:line="276" w:lineRule="auto"/>
        <w:ind w:left="720"/>
        <w:rPr>
          <w:sz w:val="24"/>
          <w:szCs w:val="24"/>
          <w:lang w:val="en-IN"/>
        </w:rPr>
      </w:pPr>
    </w:p>
    <w:p w14:paraId="43E36D71">
      <w:pPr>
        <w:spacing w:line="276" w:lineRule="auto"/>
        <w:ind w:left="740" w:leftChars="0" w:hanging="300" w:firstLineChars="0"/>
        <w:jc w:val="both"/>
        <w:rPr>
          <w:sz w:val="28"/>
          <w:szCs w:val="28"/>
          <w:lang w:val="en-IN"/>
        </w:rPr>
      </w:pPr>
      <w:r>
        <w:rPr>
          <w:b/>
          <w:bCs/>
          <w:sz w:val="28"/>
          <w:szCs w:val="28"/>
          <w:lang w:val="en-IN"/>
        </w:rPr>
        <w:t>JavaScript</w:t>
      </w:r>
    </w:p>
    <w:p w14:paraId="06EA50A9">
      <w:pPr>
        <w:spacing w:line="276" w:lineRule="auto"/>
        <w:ind w:hanging="300"/>
        <w:jc w:val="both"/>
        <w:rPr>
          <w:sz w:val="24"/>
          <w:szCs w:val="24"/>
        </w:rPr>
      </w:pPr>
    </w:p>
    <w:p w14:paraId="6625173E">
      <w:pPr>
        <w:spacing w:line="360" w:lineRule="auto"/>
        <w:ind w:left="719" w:leftChars="327" w:firstLine="0" w:firstLineChars="0"/>
        <w:jc w:val="both"/>
        <w:rPr>
          <w:sz w:val="24"/>
          <w:szCs w:val="24"/>
        </w:rPr>
      </w:pPr>
      <w:r>
        <w:rPr>
          <w:sz w:val="24"/>
          <w:szCs w:val="24"/>
        </w:rPr>
        <w:t>Offers advanced PHP language features, including IntelliSense, code navigation, and more.</w:t>
      </w:r>
    </w:p>
    <w:p w14:paraId="7D97366A">
      <w:pPr>
        <w:numPr>
          <w:ilvl w:val="0"/>
          <w:numId w:val="11"/>
        </w:numPr>
        <w:spacing w:line="360" w:lineRule="auto"/>
        <w:rPr>
          <w:sz w:val="24"/>
          <w:szCs w:val="24"/>
          <w:lang w:val="en-IN"/>
        </w:rPr>
      </w:pPr>
      <w:r>
        <w:rPr>
          <w:sz w:val="24"/>
          <w:szCs w:val="24"/>
          <w:lang w:val="en-IN"/>
        </w:rPr>
        <w:t>Live Server:</w:t>
      </w:r>
      <w:r>
        <w:rPr>
          <w:sz w:val="24"/>
          <w:szCs w:val="24"/>
          <w:lang w:val="en-IN"/>
        </w:rPr>
        <w:br w:type="textWrapping"/>
      </w:r>
      <w:r>
        <w:rPr>
          <w:sz w:val="24"/>
          <w:szCs w:val="24"/>
          <w:lang w:val="en-IN"/>
        </w:rPr>
        <w:t>Launches a local development server with live reload.</w:t>
      </w:r>
    </w:p>
    <w:p w14:paraId="2D0F76F9">
      <w:pPr>
        <w:numPr>
          <w:ilvl w:val="0"/>
          <w:numId w:val="11"/>
        </w:numPr>
        <w:spacing w:line="360" w:lineRule="auto"/>
        <w:rPr>
          <w:sz w:val="24"/>
          <w:szCs w:val="24"/>
          <w:lang w:val="en-IN"/>
        </w:rPr>
      </w:pPr>
      <w:r>
        <w:rPr>
          <w:sz w:val="24"/>
          <w:szCs w:val="24"/>
          <w:lang w:val="en-IN"/>
        </w:rPr>
        <w:t>JavaScript (ES6) Code Snippets:</w:t>
      </w:r>
      <w:r>
        <w:rPr>
          <w:sz w:val="24"/>
          <w:szCs w:val="24"/>
          <w:lang w:val="en-IN"/>
        </w:rPr>
        <w:br w:type="textWrapping"/>
      </w:r>
      <w:r>
        <w:rPr>
          <w:sz w:val="24"/>
          <w:szCs w:val="24"/>
          <w:lang w:val="en-IN"/>
        </w:rPr>
        <w:t>Provides useful snippets for modern JavaScript development.</w:t>
      </w:r>
    </w:p>
    <w:p w14:paraId="4553E8AD">
      <w:pPr>
        <w:numPr>
          <w:ilvl w:val="0"/>
          <w:numId w:val="11"/>
        </w:numPr>
        <w:spacing w:line="360" w:lineRule="auto"/>
        <w:rPr>
          <w:sz w:val="24"/>
          <w:szCs w:val="24"/>
          <w:lang w:val="en-IN"/>
        </w:rPr>
      </w:pPr>
      <w:r>
        <w:rPr>
          <w:sz w:val="24"/>
          <w:szCs w:val="24"/>
          <w:lang w:val="en-IN"/>
        </w:rPr>
        <w:t>Debugger for Chrome:</w:t>
      </w:r>
      <w:r>
        <w:rPr>
          <w:sz w:val="24"/>
          <w:szCs w:val="24"/>
          <w:lang w:val="en-IN"/>
        </w:rPr>
        <w:br w:type="textWrapping"/>
      </w:r>
      <w:r>
        <w:rPr>
          <w:sz w:val="24"/>
          <w:szCs w:val="24"/>
          <w:lang w:val="en-IN"/>
        </w:rPr>
        <w:t>Debugs JavaScript code directly in Google Chrome.</w:t>
      </w:r>
    </w:p>
    <w:p w14:paraId="3F1213DB">
      <w:pPr>
        <w:numPr>
          <w:ilvl w:val="0"/>
          <w:numId w:val="11"/>
        </w:numPr>
        <w:spacing w:line="360" w:lineRule="auto"/>
        <w:rPr>
          <w:sz w:val="24"/>
          <w:szCs w:val="24"/>
          <w:lang w:val="en-IN"/>
        </w:rPr>
      </w:pPr>
      <w:r>
        <w:rPr>
          <w:sz w:val="24"/>
          <w:szCs w:val="24"/>
          <w:lang w:val="en-IN"/>
        </w:rPr>
        <w:t>Path IntelliSense:</w:t>
      </w:r>
      <w:r>
        <w:rPr>
          <w:sz w:val="24"/>
          <w:szCs w:val="24"/>
          <w:lang w:val="en-IN"/>
        </w:rPr>
        <w:br w:type="textWrapping"/>
      </w:r>
      <w:r>
        <w:rPr>
          <w:sz w:val="24"/>
          <w:szCs w:val="24"/>
          <w:lang w:val="en-IN"/>
        </w:rPr>
        <w:t>Autocompletes file paths in your code.</w:t>
      </w:r>
    </w:p>
    <w:p w14:paraId="33909EB0">
      <w:pPr>
        <w:spacing w:line="360" w:lineRule="auto"/>
        <w:jc w:val="both"/>
        <w:rPr>
          <w:sz w:val="28"/>
          <w:szCs w:val="28"/>
        </w:rPr>
      </w:pPr>
    </w:p>
    <w:p w14:paraId="4E248F84">
      <w:pPr>
        <w:pStyle w:val="31"/>
        <w:spacing w:line="360" w:lineRule="auto"/>
        <w:ind w:left="720" w:firstLine="0"/>
        <w:jc w:val="both"/>
        <w:rPr>
          <w:sz w:val="28"/>
          <w:szCs w:val="28"/>
        </w:rPr>
      </w:pPr>
    </w:p>
    <w:p w14:paraId="595528D8">
      <w:pPr>
        <w:pStyle w:val="3"/>
        <w:tabs>
          <w:tab w:val="left" w:pos="931"/>
        </w:tabs>
        <w:spacing w:before="1"/>
        <w:ind w:left="220" w:leftChars="100" w:right="786" w:firstLine="0" w:firstLineChars="0"/>
        <w:jc w:val="both"/>
        <w:rPr>
          <w:spacing w:val="-1"/>
        </w:rPr>
      </w:pPr>
      <w:r>
        <w:rPr>
          <w:spacing w:val="-1"/>
        </w:rPr>
        <w:t>6.5.1 HTML CODE DESCRIPTION</w:t>
      </w:r>
    </w:p>
    <w:p w14:paraId="330CD67D">
      <w:pPr>
        <w:pStyle w:val="3"/>
        <w:tabs>
          <w:tab w:val="left" w:pos="931"/>
        </w:tabs>
        <w:spacing w:before="1"/>
        <w:ind w:left="0"/>
        <w:jc w:val="both"/>
        <w:rPr>
          <w:bCs w:val="0"/>
          <w:spacing w:val="-1"/>
        </w:rPr>
      </w:pPr>
    </w:p>
    <w:p w14:paraId="5C2D4D89">
      <w:pPr>
        <w:pStyle w:val="7"/>
        <w:spacing w:line="360" w:lineRule="auto"/>
        <w:jc w:val="both"/>
        <w:rPr>
          <w:bCs/>
        </w:rPr>
      </w:pPr>
      <w:r>
        <w:rPr>
          <w:b/>
        </w:rPr>
        <w:t>6.5.1.1. HTML Structure:</w:t>
      </w:r>
    </w:p>
    <w:p w14:paraId="51047129">
      <w:pPr>
        <w:pStyle w:val="7"/>
        <w:spacing w:line="360" w:lineRule="auto"/>
        <w:rPr>
          <w:bCs/>
          <w:sz w:val="24"/>
          <w:szCs w:val="24"/>
          <w:lang w:val="en-IN"/>
        </w:rPr>
      </w:pPr>
      <w:r>
        <w:rPr>
          <w:bCs/>
          <w:sz w:val="24"/>
          <w:szCs w:val="24"/>
          <w:lang w:val="en-IN"/>
        </w:rPr>
        <w:t>The HTML code defines the framework of the puzzle gaming application. Key components include:</w:t>
      </w:r>
    </w:p>
    <w:p w14:paraId="32761D6B">
      <w:pPr>
        <w:pStyle w:val="7"/>
        <w:numPr>
          <w:ilvl w:val="0"/>
          <w:numId w:val="12"/>
        </w:numPr>
        <w:spacing w:line="360" w:lineRule="auto"/>
        <w:rPr>
          <w:bCs/>
          <w:sz w:val="24"/>
          <w:szCs w:val="24"/>
          <w:lang w:val="en-IN"/>
        </w:rPr>
      </w:pPr>
      <w:r>
        <w:rPr>
          <w:bCs/>
          <w:sz w:val="24"/>
          <w:szCs w:val="24"/>
          <w:lang w:val="en-IN"/>
        </w:rPr>
        <w:t>Document Type Declaration:</w:t>
      </w:r>
      <w:r>
        <w:rPr>
          <w:bCs/>
          <w:sz w:val="24"/>
          <w:szCs w:val="24"/>
          <w:lang w:val="en-IN"/>
        </w:rPr>
        <w:br w:type="textWrapping"/>
      </w:r>
      <w:r>
        <w:rPr>
          <w:bCs/>
          <w:sz w:val="24"/>
          <w:szCs w:val="24"/>
          <w:lang w:val="en-IN"/>
        </w:rPr>
        <w:t>Declares the version of HTML (e.g., &lt;!DOCTYPE html&gt;).</w:t>
      </w:r>
    </w:p>
    <w:p w14:paraId="315B2DAE">
      <w:pPr>
        <w:pStyle w:val="7"/>
        <w:numPr>
          <w:ilvl w:val="0"/>
          <w:numId w:val="12"/>
        </w:numPr>
        <w:spacing w:line="360" w:lineRule="auto"/>
        <w:rPr>
          <w:bCs/>
          <w:sz w:val="24"/>
          <w:szCs w:val="24"/>
          <w:lang w:val="en-IN"/>
        </w:rPr>
      </w:pPr>
      <w:r>
        <w:rPr>
          <w:bCs/>
          <w:sz w:val="24"/>
          <w:szCs w:val="24"/>
          <w:lang w:val="en-IN"/>
        </w:rPr>
        <w:t>HTML Tag:</w:t>
      </w:r>
      <w:r>
        <w:rPr>
          <w:bCs/>
          <w:sz w:val="24"/>
          <w:szCs w:val="24"/>
          <w:lang w:val="en-IN"/>
        </w:rPr>
        <w:br w:type="textWrapping"/>
      </w:r>
      <w:r>
        <w:rPr>
          <w:bCs/>
          <w:sz w:val="24"/>
          <w:szCs w:val="24"/>
          <w:lang w:val="en-IN"/>
        </w:rPr>
        <w:t>Serves as the root of the HTML document.</w:t>
      </w:r>
    </w:p>
    <w:p w14:paraId="11F44634">
      <w:pPr>
        <w:pStyle w:val="7"/>
        <w:spacing w:line="360" w:lineRule="auto"/>
        <w:ind w:left="361" w:leftChars="164" w:firstLine="0" w:firstLineChars="0"/>
        <w:rPr>
          <w:bCs/>
          <w:sz w:val="24"/>
          <w:szCs w:val="24"/>
          <w:lang w:val="en-IN"/>
        </w:rPr>
      </w:pPr>
      <w:r>
        <w:rPr>
          <w:bCs/>
          <w:sz w:val="24"/>
          <w:szCs w:val="24"/>
          <w:lang w:val="en-IN"/>
        </w:rPr>
        <w:t>Head Section:</w:t>
      </w:r>
      <w:r>
        <w:rPr>
          <w:bCs/>
          <w:sz w:val="24"/>
          <w:szCs w:val="24"/>
          <w:lang w:val="en-IN"/>
        </w:rPr>
        <w:br w:type="textWrapping"/>
      </w:r>
      <w:r>
        <w:rPr>
          <w:bCs/>
          <w:sz w:val="24"/>
          <w:szCs w:val="24"/>
          <w:lang w:val="en-IN"/>
        </w:rPr>
        <w:t>Includes metadata, external CSS, and JavaScript files.</w:t>
      </w:r>
    </w:p>
    <w:p w14:paraId="6335F222">
      <w:pPr>
        <w:pStyle w:val="7"/>
        <w:numPr>
          <w:ilvl w:val="0"/>
          <w:numId w:val="12"/>
        </w:numPr>
        <w:spacing w:line="360" w:lineRule="auto"/>
        <w:rPr>
          <w:bCs/>
          <w:sz w:val="24"/>
          <w:szCs w:val="24"/>
          <w:lang w:val="en-IN"/>
        </w:rPr>
      </w:pPr>
      <w:r>
        <w:rPr>
          <w:bCs/>
          <w:sz w:val="24"/>
          <w:szCs w:val="24"/>
          <w:lang w:val="en-IN"/>
        </w:rPr>
        <w:t>Body Section:</w:t>
      </w:r>
      <w:r>
        <w:rPr>
          <w:bCs/>
          <w:sz w:val="24"/>
          <w:szCs w:val="24"/>
          <w:lang w:val="en-IN"/>
        </w:rPr>
        <w:br w:type="textWrapping"/>
      </w:r>
      <w:r>
        <w:rPr>
          <w:bCs/>
          <w:sz w:val="24"/>
          <w:szCs w:val="24"/>
          <w:lang w:val="en-IN"/>
        </w:rPr>
        <w:t>Contains the visual elements such as the game grid, progress bar, timer, and buttons like "Shuffle," "Reveal Solution," and "Submit Answer."</w:t>
      </w:r>
    </w:p>
    <w:p w14:paraId="2796F9DD">
      <w:pPr>
        <w:pStyle w:val="7"/>
        <w:spacing w:line="276" w:lineRule="auto"/>
        <w:ind w:left="0"/>
        <w:rPr>
          <w:bCs/>
          <w:lang w:val="en-IN"/>
        </w:rPr>
      </w:pPr>
    </w:p>
    <w:p w14:paraId="65FC6242">
      <w:pPr>
        <w:pStyle w:val="7"/>
        <w:spacing w:line="276" w:lineRule="auto"/>
        <w:ind w:left="360"/>
        <w:rPr>
          <w:bCs/>
          <w:lang w:val="en-IN"/>
        </w:rPr>
      </w:pPr>
    </w:p>
    <w:p w14:paraId="1E52690D">
      <w:pPr>
        <w:pStyle w:val="7"/>
        <w:jc w:val="both"/>
        <w:rPr>
          <w:b/>
        </w:rPr>
      </w:pPr>
      <w:r>
        <w:rPr>
          <w:b/>
        </w:rPr>
        <w:t>6.5.1.2. CSS Styling:</w:t>
      </w:r>
    </w:p>
    <w:p w14:paraId="5A94E0DA">
      <w:pPr>
        <w:pStyle w:val="7"/>
        <w:spacing w:line="360" w:lineRule="auto"/>
        <w:jc w:val="both"/>
        <w:rPr>
          <w:b/>
          <w:sz w:val="24"/>
          <w:szCs w:val="24"/>
        </w:rPr>
      </w:pPr>
    </w:p>
    <w:p w14:paraId="1C82EFD4">
      <w:pPr>
        <w:pStyle w:val="7"/>
        <w:spacing w:line="360" w:lineRule="auto"/>
        <w:ind w:right="-65"/>
        <w:rPr>
          <w:bCs/>
          <w:sz w:val="24"/>
          <w:szCs w:val="24"/>
          <w:lang w:val="en-IN"/>
        </w:rPr>
      </w:pPr>
      <w:r>
        <w:rPr>
          <w:bCs/>
          <w:sz w:val="24"/>
          <w:szCs w:val="24"/>
          <w:lang w:val="en-IN"/>
        </w:rPr>
        <w:t>The CSS code defines the visual presentation of the puzzle game. Key features include:</w:t>
      </w:r>
    </w:p>
    <w:p w14:paraId="66374951">
      <w:pPr>
        <w:pStyle w:val="7"/>
        <w:numPr>
          <w:ilvl w:val="0"/>
          <w:numId w:val="13"/>
        </w:numPr>
        <w:spacing w:line="360" w:lineRule="auto"/>
        <w:ind w:right="-65"/>
        <w:rPr>
          <w:bCs/>
          <w:sz w:val="24"/>
          <w:szCs w:val="24"/>
          <w:lang w:val="en-IN"/>
        </w:rPr>
      </w:pPr>
      <w:r>
        <w:rPr>
          <w:bCs/>
          <w:sz w:val="24"/>
          <w:szCs w:val="24"/>
          <w:lang w:val="en-IN"/>
        </w:rPr>
        <w:t>Game Board Styling:</w:t>
      </w:r>
      <w:r>
        <w:rPr>
          <w:bCs/>
          <w:sz w:val="24"/>
          <w:szCs w:val="24"/>
          <w:lang w:val="en-IN"/>
        </w:rPr>
        <w:br w:type="textWrapping"/>
      </w:r>
      <w:r>
        <w:rPr>
          <w:bCs/>
          <w:sz w:val="24"/>
          <w:szCs w:val="24"/>
          <w:lang w:val="en-IN"/>
        </w:rPr>
        <w:t>Sets the grid layout for arranging puzzle pieces.</w:t>
      </w:r>
    </w:p>
    <w:p w14:paraId="72049631">
      <w:pPr>
        <w:pStyle w:val="7"/>
        <w:numPr>
          <w:ilvl w:val="0"/>
          <w:numId w:val="13"/>
        </w:numPr>
        <w:spacing w:line="360" w:lineRule="auto"/>
        <w:ind w:right="-65"/>
        <w:rPr>
          <w:bCs/>
          <w:sz w:val="24"/>
          <w:szCs w:val="24"/>
          <w:lang w:val="en-IN"/>
        </w:rPr>
      </w:pPr>
      <w:r>
        <w:rPr>
          <w:bCs/>
          <w:sz w:val="24"/>
          <w:szCs w:val="24"/>
          <w:lang w:val="en-IN"/>
        </w:rPr>
        <w:t>Progress Bar:</w:t>
      </w:r>
      <w:r>
        <w:rPr>
          <w:bCs/>
          <w:sz w:val="24"/>
          <w:szCs w:val="24"/>
          <w:lang w:val="en-IN"/>
        </w:rPr>
        <w:br w:type="textWrapping"/>
      </w:r>
      <w:r>
        <w:rPr>
          <w:bCs/>
          <w:sz w:val="24"/>
          <w:szCs w:val="24"/>
          <w:lang w:val="en-IN"/>
        </w:rPr>
        <w:t>Styles the bar that fills as the player completes the puzzle.</w:t>
      </w:r>
    </w:p>
    <w:p w14:paraId="3502D9FA">
      <w:pPr>
        <w:pStyle w:val="7"/>
        <w:numPr>
          <w:ilvl w:val="0"/>
          <w:numId w:val="13"/>
        </w:numPr>
        <w:spacing w:line="360" w:lineRule="auto"/>
        <w:ind w:right="-65"/>
        <w:rPr>
          <w:bCs/>
          <w:sz w:val="24"/>
          <w:szCs w:val="24"/>
          <w:lang w:val="en-IN"/>
        </w:rPr>
      </w:pPr>
      <w:r>
        <w:rPr>
          <w:bCs/>
          <w:sz w:val="24"/>
          <w:szCs w:val="24"/>
          <w:lang w:val="en-IN"/>
        </w:rPr>
        <w:t>Timer Display:</w:t>
      </w:r>
      <w:r>
        <w:rPr>
          <w:bCs/>
          <w:sz w:val="24"/>
          <w:szCs w:val="24"/>
          <w:lang w:val="en-IN"/>
        </w:rPr>
        <w:br w:type="textWrapping"/>
      </w:r>
      <w:r>
        <w:rPr>
          <w:bCs/>
          <w:sz w:val="24"/>
          <w:szCs w:val="24"/>
          <w:lang w:val="en-IN"/>
        </w:rPr>
        <w:t>Customizes the appearance of the countdown timer.</w:t>
      </w:r>
    </w:p>
    <w:p w14:paraId="49710F2E">
      <w:pPr>
        <w:pStyle w:val="7"/>
        <w:numPr>
          <w:ilvl w:val="0"/>
          <w:numId w:val="13"/>
        </w:numPr>
        <w:spacing w:line="360" w:lineRule="auto"/>
        <w:ind w:right="-65"/>
        <w:rPr>
          <w:bCs/>
          <w:sz w:val="24"/>
          <w:szCs w:val="24"/>
          <w:lang w:val="en-IN"/>
        </w:rPr>
      </w:pPr>
      <w:r>
        <w:rPr>
          <w:bCs/>
          <w:sz w:val="24"/>
          <w:szCs w:val="24"/>
          <w:lang w:val="en-IN"/>
        </w:rPr>
        <w:t>Buttons and Forms:</w:t>
      </w:r>
      <w:r>
        <w:rPr>
          <w:bCs/>
          <w:sz w:val="24"/>
          <w:szCs w:val="24"/>
          <w:lang w:val="en-IN"/>
        </w:rPr>
        <w:br w:type="textWrapping"/>
      </w:r>
      <w:r>
        <w:rPr>
          <w:bCs/>
          <w:sz w:val="24"/>
          <w:szCs w:val="24"/>
          <w:lang w:val="en-IN"/>
        </w:rPr>
        <w:t>Enhances the design and interactivity of controls like shuffle and solution buttons.</w:t>
      </w:r>
    </w:p>
    <w:p w14:paraId="11603CDE">
      <w:pPr>
        <w:pStyle w:val="7"/>
        <w:numPr>
          <w:ilvl w:val="0"/>
          <w:numId w:val="13"/>
        </w:numPr>
        <w:spacing w:line="360" w:lineRule="auto"/>
        <w:ind w:right="-65"/>
        <w:rPr>
          <w:bCs/>
          <w:sz w:val="24"/>
          <w:szCs w:val="24"/>
        </w:rPr>
      </w:pPr>
      <w:r>
        <w:rPr>
          <w:bCs/>
          <w:sz w:val="24"/>
          <w:szCs w:val="24"/>
          <w:lang w:val="en-IN"/>
        </w:rPr>
        <w:t>Animations:</w:t>
      </w:r>
      <w:r>
        <w:rPr>
          <w:bCs/>
          <w:sz w:val="24"/>
          <w:szCs w:val="24"/>
          <w:lang w:val="en-IN"/>
        </w:rPr>
        <w:br w:type="textWrapping"/>
      </w:r>
      <w:r>
        <w:rPr>
          <w:bCs/>
          <w:sz w:val="24"/>
          <w:szCs w:val="24"/>
          <w:lang w:val="en-IN"/>
        </w:rPr>
        <w:t>Provides smooth transitions and hover effects for interactive elements.</w:t>
      </w:r>
    </w:p>
    <w:p w14:paraId="4962EAE0">
      <w:pPr>
        <w:pStyle w:val="7"/>
        <w:spacing w:line="360" w:lineRule="auto"/>
        <w:ind w:left="0" w:leftChars="0" w:right="-65" w:firstLine="0" w:firstLineChars="0"/>
        <w:rPr>
          <w:bCs/>
          <w:sz w:val="24"/>
          <w:szCs w:val="24"/>
        </w:rPr>
      </w:pPr>
    </w:p>
    <w:p w14:paraId="38FEA9F9">
      <w:pPr>
        <w:pStyle w:val="7"/>
        <w:spacing w:line="360" w:lineRule="auto"/>
        <w:jc w:val="both"/>
        <w:rPr>
          <w:b/>
        </w:rPr>
      </w:pPr>
      <w:r>
        <w:rPr>
          <w:b/>
        </w:rPr>
        <w:t>6.5.1.3. JavaScript Functionality:</w:t>
      </w:r>
    </w:p>
    <w:p w14:paraId="1CCB8688">
      <w:pPr>
        <w:pStyle w:val="7"/>
        <w:spacing w:line="360" w:lineRule="auto"/>
        <w:rPr>
          <w:bCs/>
          <w:sz w:val="24"/>
          <w:szCs w:val="24"/>
          <w:lang w:val="en-IN"/>
        </w:rPr>
      </w:pPr>
      <w:r>
        <w:rPr>
          <w:bCs/>
          <w:sz w:val="24"/>
          <w:szCs w:val="24"/>
          <w:lang w:val="en-IN"/>
        </w:rPr>
        <w:t>The JavaScript code drives the interactivity and logic of the puzzle game. Key functionalities include:</w:t>
      </w:r>
    </w:p>
    <w:p w14:paraId="46F4D76A">
      <w:pPr>
        <w:pStyle w:val="7"/>
        <w:spacing w:line="360" w:lineRule="auto"/>
        <w:ind w:left="0"/>
        <w:rPr>
          <w:bCs/>
          <w:sz w:val="24"/>
          <w:szCs w:val="24"/>
          <w:lang w:val="en-IN"/>
        </w:rPr>
      </w:pPr>
    </w:p>
    <w:p w14:paraId="39F8C657">
      <w:pPr>
        <w:pStyle w:val="7"/>
        <w:numPr>
          <w:ilvl w:val="0"/>
          <w:numId w:val="14"/>
        </w:numPr>
        <w:spacing w:line="360" w:lineRule="auto"/>
        <w:rPr>
          <w:bCs/>
          <w:sz w:val="24"/>
          <w:szCs w:val="24"/>
          <w:lang w:val="en-IN"/>
        </w:rPr>
      </w:pPr>
      <w:r>
        <w:rPr>
          <w:b/>
          <w:bCs/>
          <w:sz w:val="24"/>
          <w:szCs w:val="24"/>
          <w:lang w:val="en-IN"/>
        </w:rPr>
        <w:t>Game Initialization</w:t>
      </w:r>
      <w:r>
        <w:rPr>
          <w:bCs/>
          <w:sz w:val="24"/>
          <w:szCs w:val="24"/>
          <w:lang w:val="en-IN"/>
        </w:rPr>
        <w:t>:</w:t>
      </w:r>
      <w:r>
        <w:rPr>
          <w:bCs/>
          <w:sz w:val="24"/>
          <w:szCs w:val="24"/>
          <w:lang w:val="en-IN"/>
        </w:rPr>
        <w:br w:type="textWrapping"/>
      </w:r>
      <w:r>
        <w:rPr>
          <w:bCs/>
          <w:sz w:val="24"/>
          <w:szCs w:val="24"/>
          <w:lang w:val="en-IN"/>
        </w:rPr>
        <w:t>Randomly shuffles the puzzle pieces at the start of the game.</w:t>
      </w:r>
    </w:p>
    <w:p w14:paraId="31297193">
      <w:pPr>
        <w:pStyle w:val="7"/>
        <w:numPr>
          <w:ilvl w:val="0"/>
          <w:numId w:val="14"/>
        </w:numPr>
        <w:spacing w:line="360" w:lineRule="auto"/>
        <w:rPr>
          <w:bCs/>
          <w:sz w:val="24"/>
          <w:szCs w:val="24"/>
          <w:lang w:val="en-IN"/>
        </w:rPr>
      </w:pPr>
      <w:r>
        <w:rPr>
          <w:b/>
          <w:bCs/>
          <w:sz w:val="24"/>
          <w:szCs w:val="24"/>
          <w:lang w:val="en-IN"/>
        </w:rPr>
        <w:t>Timer Functionality</w:t>
      </w:r>
      <w:r>
        <w:rPr>
          <w:bCs/>
          <w:sz w:val="24"/>
          <w:szCs w:val="24"/>
          <w:lang w:val="en-IN"/>
        </w:rPr>
        <w:t>:</w:t>
      </w:r>
      <w:r>
        <w:rPr>
          <w:bCs/>
          <w:sz w:val="24"/>
          <w:szCs w:val="24"/>
          <w:lang w:val="en-IN"/>
        </w:rPr>
        <w:br w:type="textWrapping"/>
      </w:r>
      <w:r>
        <w:rPr>
          <w:bCs/>
          <w:sz w:val="24"/>
          <w:szCs w:val="24"/>
          <w:lang w:val="en-IN"/>
        </w:rPr>
        <w:t>Implements the 5-minute countdown timer.</w:t>
      </w:r>
    </w:p>
    <w:p w14:paraId="1DF6DA50">
      <w:pPr>
        <w:pStyle w:val="7"/>
        <w:numPr>
          <w:ilvl w:val="0"/>
          <w:numId w:val="14"/>
        </w:numPr>
        <w:spacing w:line="360" w:lineRule="auto"/>
        <w:rPr>
          <w:bCs/>
          <w:sz w:val="24"/>
          <w:szCs w:val="24"/>
          <w:lang w:val="en-IN"/>
        </w:rPr>
      </w:pPr>
      <w:r>
        <w:rPr>
          <w:b/>
          <w:bCs/>
          <w:sz w:val="24"/>
          <w:szCs w:val="24"/>
          <w:lang w:val="en-IN"/>
        </w:rPr>
        <w:t>Progress Tracking</w:t>
      </w:r>
      <w:r>
        <w:rPr>
          <w:bCs/>
          <w:sz w:val="24"/>
          <w:szCs w:val="24"/>
          <w:lang w:val="en-IN"/>
        </w:rPr>
        <w:t>:</w:t>
      </w:r>
      <w:r>
        <w:rPr>
          <w:bCs/>
          <w:sz w:val="24"/>
          <w:szCs w:val="24"/>
          <w:lang w:val="en-IN"/>
        </w:rPr>
        <w:br w:type="textWrapping"/>
      </w:r>
      <w:r>
        <w:rPr>
          <w:bCs/>
          <w:sz w:val="24"/>
          <w:szCs w:val="24"/>
          <w:lang w:val="en-IN"/>
        </w:rPr>
        <w:t>Updates the progress bar as pieces are correctly positioned.</w:t>
      </w:r>
    </w:p>
    <w:p w14:paraId="2221F499">
      <w:pPr>
        <w:pStyle w:val="7"/>
        <w:numPr>
          <w:ilvl w:val="0"/>
          <w:numId w:val="14"/>
        </w:numPr>
        <w:spacing w:line="360" w:lineRule="auto"/>
        <w:rPr>
          <w:b/>
          <w:bCs/>
          <w:sz w:val="24"/>
          <w:szCs w:val="24"/>
          <w:lang w:val="en-IN" w:eastAsia="en-IN"/>
        </w:rPr>
      </w:pPr>
      <w:r>
        <w:rPr>
          <w:b/>
          <w:bCs/>
          <w:sz w:val="24"/>
          <w:szCs w:val="24"/>
          <w:lang w:val="en-IN"/>
        </w:rPr>
        <w:t>Reveal Solution</w:t>
      </w:r>
      <w:r>
        <w:rPr>
          <w:bCs/>
          <w:sz w:val="24"/>
          <w:szCs w:val="24"/>
          <w:lang w:val="en-IN"/>
        </w:rPr>
        <w:t>:</w:t>
      </w:r>
      <w:r>
        <w:rPr>
          <w:bCs/>
          <w:sz w:val="24"/>
          <w:szCs w:val="24"/>
          <w:lang w:val="en-IN"/>
        </w:rPr>
        <w:br w:type="textWrapping"/>
      </w:r>
      <w:r>
        <w:rPr>
          <w:bCs/>
          <w:sz w:val="24"/>
          <w:szCs w:val="24"/>
          <w:lang w:val="en-IN"/>
        </w:rPr>
        <w:t>Displays the complete, solved image upon clicking the "Solution" button.</w:t>
      </w:r>
    </w:p>
    <w:p w14:paraId="0BB15AA4">
      <w:pPr>
        <w:pStyle w:val="7"/>
        <w:numPr>
          <w:ilvl w:val="0"/>
          <w:numId w:val="14"/>
        </w:numPr>
        <w:spacing w:line="360" w:lineRule="auto"/>
        <w:rPr>
          <w:sz w:val="24"/>
          <w:szCs w:val="24"/>
          <w:lang w:val="en-IN" w:eastAsia="en-IN"/>
        </w:rPr>
      </w:pPr>
      <w:r>
        <w:rPr>
          <w:b/>
          <w:bCs/>
          <w:sz w:val="24"/>
          <w:szCs w:val="24"/>
          <w:lang w:val="en-IN" w:eastAsia="en-IN"/>
        </w:rPr>
        <w:t>Quiz Prompt</w:t>
      </w:r>
      <w:r>
        <w:rPr>
          <w:sz w:val="24"/>
          <w:szCs w:val="24"/>
          <w:lang w:val="en-IN" w:eastAsia="en-IN"/>
        </w:rPr>
        <w:t>:</w:t>
      </w:r>
      <w:r>
        <w:rPr>
          <w:sz w:val="24"/>
          <w:szCs w:val="24"/>
          <w:lang w:val="en-IN" w:eastAsia="en-IN"/>
        </w:rPr>
        <w:br w:type="textWrapping"/>
      </w:r>
      <w:r>
        <w:rPr>
          <w:sz w:val="24"/>
          <w:szCs w:val="24"/>
          <w:lang w:val="en-IN" w:eastAsia="en-IN"/>
        </w:rPr>
        <w:t>Triggers a quiz question for users who solve the puzzle within 3 minutes.</w:t>
      </w:r>
    </w:p>
    <w:p w14:paraId="7B2D4E44">
      <w:pPr>
        <w:pStyle w:val="7"/>
        <w:spacing w:line="360" w:lineRule="auto"/>
        <w:ind w:left="0" w:leftChars="0" w:firstLine="0" w:firstLineChars="0"/>
        <w:jc w:val="both"/>
        <w:rPr>
          <w:b/>
        </w:rPr>
      </w:pPr>
    </w:p>
    <w:p w14:paraId="15D8FDEC">
      <w:pPr>
        <w:pStyle w:val="7"/>
        <w:spacing w:afterAutospacing="0" w:line="360" w:lineRule="auto"/>
        <w:jc w:val="both"/>
        <w:rPr>
          <w:bCs/>
          <w:lang w:val="en-IN"/>
        </w:rPr>
      </w:pPr>
      <w:r>
        <w:rPr>
          <w:b/>
        </w:rPr>
        <w:t>6.5.1.4 External Dependencies:</w:t>
      </w:r>
    </w:p>
    <w:p w14:paraId="4091FCC2">
      <w:pPr>
        <w:pStyle w:val="7"/>
        <w:spacing w:before="0" w:beforeLines="50" w:beforeAutospacing="0" w:line="360" w:lineRule="auto"/>
        <w:rPr>
          <w:bCs/>
          <w:sz w:val="24"/>
          <w:szCs w:val="24"/>
          <w:lang w:val="en-IN"/>
        </w:rPr>
      </w:pPr>
      <w:r>
        <w:rPr>
          <w:bCs/>
          <w:sz w:val="24"/>
          <w:szCs w:val="24"/>
          <w:lang w:val="en-IN"/>
        </w:rPr>
        <w:t>The puzzle game leverages the following external resources:</w:t>
      </w:r>
    </w:p>
    <w:p w14:paraId="3B9A76E4">
      <w:pPr>
        <w:pStyle w:val="7"/>
        <w:numPr>
          <w:ilvl w:val="0"/>
          <w:numId w:val="15"/>
        </w:numPr>
        <w:spacing w:line="360" w:lineRule="auto"/>
        <w:rPr>
          <w:bCs/>
          <w:sz w:val="24"/>
          <w:szCs w:val="24"/>
          <w:lang w:val="en-IN"/>
        </w:rPr>
      </w:pPr>
      <w:r>
        <w:rPr>
          <w:bCs/>
          <w:sz w:val="24"/>
          <w:szCs w:val="24"/>
          <w:lang w:val="en-IN"/>
        </w:rPr>
        <w:t>jQuery Library:</w:t>
      </w:r>
      <w:r>
        <w:rPr>
          <w:bCs/>
          <w:sz w:val="24"/>
          <w:szCs w:val="24"/>
          <w:lang w:val="en-IN"/>
        </w:rPr>
        <w:br w:type="textWrapping"/>
      </w:r>
      <w:r>
        <w:rPr>
          <w:bCs/>
          <w:sz w:val="24"/>
          <w:szCs w:val="24"/>
          <w:lang w:val="en-IN"/>
        </w:rPr>
        <w:t>Simplifies DOM manipulation and event handling.</w:t>
      </w:r>
    </w:p>
    <w:p w14:paraId="2FCFEF8E">
      <w:pPr>
        <w:pStyle w:val="7"/>
        <w:numPr>
          <w:ilvl w:val="0"/>
          <w:numId w:val="15"/>
        </w:numPr>
        <w:spacing w:line="360" w:lineRule="auto"/>
        <w:rPr>
          <w:bCs/>
          <w:sz w:val="24"/>
          <w:szCs w:val="24"/>
          <w:lang w:val="en-IN"/>
        </w:rPr>
      </w:pPr>
      <w:r>
        <w:rPr>
          <w:bCs/>
          <w:sz w:val="24"/>
          <w:szCs w:val="24"/>
          <w:lang w:val="en-IN"/>
        </w:rPr>
        <w:t>Bootstrap Framework:</w:t>
      </w:r>
      <w:r>
        <w:rPr>
          <w:bCs/>
          <w:sz w:val="24"/>
          <w:szCs w:val="24"/>
          <w:lang w:val="en-IN"/>
        </w:rPr>
        <w:br w:type="textWrapping"/>
      </w:r>
      <w:r>
        <w:rPr>
          <w:bCs/>
          <w:sz w:val="24"/>
          <w:szCs w:val="24"/>
          <w:lang w:val="en-IN"/>
        </w:rPr>
        <w:t>Ensures responsive design for various screen sizes.</w:t>
      </w:r>
    </w:p>
    <w:p w14:paraId="5725F58C">
      <w:pPr>
        <w:pStyle w:val="7"/>
        <w:numPr>
          <w:ilvl w:val="0"/>
          <w:numId w:val="15"/>
        </w:numPr>
        <w:spacing w:line="360" w:lineRule="auto"/>
        <w:rPr>
          <w:bCs/>
          <w:sz w:val="24"/>
          <w:szCs w:val="24"/>
          <w:lang w:val="en-IN"/>
        </w:rPr>
      </w:pPr>
      <w:r>
        <w:rPr>
          <w:bCs/>
          <w:sz w:val="24"/>
          <w:szCs w:val="24"/>
          <w:lang w:val="en-IN"/>
        </w:rPr>
        <w:t>Font Awesome Icons:</w:t>
      </w:r>
      <w:r>
        <w:rPr>
          <w:bCs/>
          <w:sz w:val="24"/>
          <w:szCs w:val="24"/>
          <w:lang w:val="en-IN"/>
        </w:rPr>
        <w:br w:type="textWrapping"/>
      </w:r>
      <w:r>
        <w:rPr>
          <w:bCs/>
          <w:sz w:val="24"/>
          <w:szCs w:val="24"/>
          <w:lang w:val="en-IN"/>
        </w:rPr>
        <w:t>Provides icons for buttons and visual elements.</w:t>
      </w:r>
    </w:p>
    <w:p w14:paraId="6649E954">
      <w:pPr>
        <w:pStyle w:val="7"/>
        <w:numPr>
          <w:ilvl w:val="0"/>
          <w:numId w:val="15"/>
        </w:numPr>
        <w:spacing w:line="360" w:lineRule="auto"/>
        <w:rPr>
          <w:bCs/>
          <w:sz w:val="24"/>
          <w:szCs w:val="24"/>
          <w:lang w:val="en-IN"/>
        </w:rPr>
      </w:pPr>
      <w:r>
        <w:rPr>
          <w:bCs/>
          <w:sz w:val="24"/>
          <w:szCs w:val="24"/>
          <w:lang w:val="en-IN"/>
        </w:rPr>
        <w:t>Animate.css:</w:t>
      </w:r>
      <w:r>
        <w:rPr>
          <w:bCs/>
          <w:sz w:val="24"/>
          <w:szCs w:val="24"/>
          <w:lang w:val="en-IN"/>
        </w:rPr>
        <w:br w:type="textWrapping"/>
      </w:r>
      <w:r>
        <w:rPr>
          <w:bCs/>
          <w:sz w:val="24"/>
          <w:szCs w:val="24"/>
          <w:lang w:val="en-IN"/>
        </w:rPr>
        <w:t>Adds animation effects to the game interface.</w:t>
      </w:r>
    </w:p>
    <w:p w14:paraId="33E64CB3">
      <w:pPr>
        <w:pStyle w:val="7"/>
        <w:numPr>
          <w:ilvl w:val="0"/>
          <w:numId w:val="15"/>
        </w:numPr>
        <w:spacing w:line="360" w:lineRule="auto"/>
        <w:rPr>
          <w:sz w:val="28"/>
          <w:szCs w:val="28"/>
        </w:rPr>
      </w:pPr>
      <w:r>
        <w:rPr>
          <w:bCs/>
          <w:sz w:val="24"/>
          <w:szCs w:val="24"/>
          <w:lang w:val="en-IN"/>
        </w:rPr>
        <w:t>Local Storage API:</w:t>
      </w:r>
      <w:r>
        <w:rPr>
          <w:bCs/>
          <w:sz w:val="24"/>
          <w:szCs w:val="24"/>
          <w:lang w:val="en-IN"/>
        </w:rPr>
        <w:br w:type="textWrapping"/>
      </w:r>
      <w:r>
        <w:rPr>
          <w:bCs/>
          <w:sz w:val="24"/>
          <w:szCs w:val="24"/>
          <w:lang w:val="en-IN"/>
        </w:rPr>
        <w:t>Saves user progress and profile data in the browser for future refere</w:t>
      </w:r>
      <w:bookmarkStart w:id="42" w:name="6.5.2_CONVOLUTIONAL_NEURAL_NETWORK_(CNN)"/>
      <w:bookmarkEnd w:id="42"/>
      <w:r>
        <w:rPr>
          <w:bCs/>
          <w:sz w:val="24"/>
          <w:szCs w:val="24"/>
          <w:lang w:val="en-IN"/>
        </w:rPr>
        <w:t>nce.</w:t>
      </w:r>
    </w:p>
    <w:p w14:paraId="5AC2EF36">
      <w:pPr>
        <w:pStyle w:val="2"/>
        <w:ind w:left="0" w:right="220" w:rightChars="100"/>
        <w:rPr>
          <w:sz w:val="28"/>
          <w:szCs w:val="28"/>
        </w:rPr>
      </w:pPr>
      <w:r>
        <w:rPr>
          <w:sz w:val="28"/>
          <w:szCs w:val="28"/>
        </w:rPr>
        <w:t>CHAPTER</w:t>
      </w:r>
      <w:r>
        <w:rPr>
          <w:spacing w:val="-2"/>
          <w:sz w:val="28"/>
          <w:szCs w:val="28"/>
        </w:rPr>
        <w:t xml:space="preserve"> </w:t>
      </w:r>
      <w:r>
        <w:rPr>
          <w:sz w:val="28"/>
          <w:szCs w:val="28"/>
        </w:rPr>
        <w:t>7</w:t>
      </w:r>
    </w:p>
    <w:p w14:paraId="035FC177">
      <w:pPr>
        <w:pStyle w:val="7"/>
        <w:spacing w:before="2"/>
        <w:ind w:left="0"/>
        <w:rPr>
          <w:b/>
        </w:rPr>
      </w:pPr>
    </w:p>
    <w:p w14:paraId="0B8D935A">
      <w:pPr>
        <w:pStyle w:val="3"/>
        <w:ind w:left="59" w:leftChars="27" w:right="118"/>
        <w:jc w:val="center"/>
      </w:pPr>
      <w:bookmarkStart w:id="43" w:name="SYSTEM_TESTING"/>
      <w:bookmarkEnd w:id="43"/>
      <w:r>
        <w:t>SYSTEM</w:t>
      </w:r>
      <w:r>
        <w:rPr>
          <w:spacing w:val="-18"/>
        </w:rPr>
        <w:t xml:space="preserve"> </w:t>
      </w:r>
      <w:r>
        <w:t>TESTING</w:t>
      </w:r>
    </w:p>
    <w:p w14:paraId="515AA21C">
      <w:pPr>
        <w:pStyle w:val="3"/>
        <w:ind w:left="2182" w:right="2222"/>
        <w:jc w:val="center"/>
      </w:pPr>
    </w:p>
    <w:p w14:paraId="1D09F1C7">
      <w:pPr>
        <w:pStyle w:val="7"/>
        <w:spacing w:before="163" w:line="360" w:lineRule="auto"/>
        <w:ind w:left="0" w:right="319" w:firstLine="480" w:firstLineChars="200"/>
        <w:jc w:val="both"/>
        <w:rPr>
          <w:sz w:val="24"/>
          <w:szCs w:val="24"/>
        </w:rPr>
      </w:pPr>
      <w:r>
        <w:rPr>
          <w:sz w:val="24"/>
          <w:szCs w:val="24"/>
        </w:rPr>
        <w:t>The purpose of testing is to discover errors. Testing is the process of trying to</w:t>
      </w:r>
      <w:r>
        <w:rPr>
          <w:spacing w:val="1"/>
          <w:sz w:val="24"/>
          <w:szCs w:val="24"/>
        </w:rPr>
        <w:t xml:space="preserve"> </w:t>
      </w:r>
      <w:r>
        <w:rPr>
          <w:sz w:val="24"/>
          <w:szCs w:val="24"/>
        </w:rPr>
        <w:t>discover every conceivable fault or weakness in a work product. It provides a way</w:t>
      </w:r>
      <w:r>
        <w:rPr>
          <w:spacing w:val="1"/>
          <w:sz w:val="24"/>
          <w:szCs w:val="24"/>
        </w:rPr>
        <w:t xml:space="preserve"> </w:t>
      </w:r>
      <w:r>
        <w:rPr>
          <w:sz w:val="24"/>
          <w:szCs w:val="24"/>
        </w:rPr>
        <w:t>to check the functionality of components, Sub-assemblies, assemblies and\or a</w:t>
      </w:r>
      <w:r>
        <w:rPr>
          <w:spacing w:val="1"/>
          <w:sz w:val="24"/>
          <w:szCs w:val="24"/>
        </w:rPr>
        <w:t xml:space="preserve"> </w:t>
      </w:r>
      <w:r>
        <w:rPr>
          <w:sz w:val="24"/>
          <w:szCs w:val="24"/>
        </w:rPr>
        <w:t>finished product It is the process of exercising software with the intent of ensuring</w:t>
      </w:r>
      <w:r>
        <w:rPr>
          <w:spacing w:val="1"/>
          <w:sz w:val="24"/>
          <w:szCs w:val="24"/>
        </w:rPr>
        <w:t xml:space="preserve"> </w:t>
      </w:r>
      <w:r>
        <w:rPr>
          <w:sz w:val="24"/>
          <w:szCs w:val="24"/>
        </w:rPr>
        <w:t>that the Software system meets its requirements and user expectations and does not</w:t>
      </w:r>
      <w:r>
        <w:rPr>
          <w:spacing w:val="-67"/>
          <w:sz w:val="24"/>
          <w:szCs w:val="24"/>
        </w:rPr>
        <w:t xml:space="preserve"> </w:t>
      </w:r>
      <w:r>
        <w:rPr>
          <w:sz w:val="24"/>
          <w:szCs w:val="24"/>
        </w:rPr>
        <w:t>fail in an unacceptable manner. There are various types of test type addresses a</w:t>
      </w:r>
      <w:r>
        <w:rPr>
          <w:spacing w:val="1"/>
          <w:sz w:val="24"/>
          <w:szCs w:val="24"/>
        </w:rPr>
        <w:t xml:space="preserve"> </w:t>
      </w:r>
      <w:r>
        <w:rPr>
          <w:sz w:val="24"/>
          <w:szCs w:val="24"/>
        </w:rPr>
        <w:t>specific</w:t>
      </w:r>
      <w:r>
        <w:rPr>
          <w:spacing w:val="-1"/>
          <w:sz w:val="24"/>
          <w:szCs w:val="24"/>
        </w:rPr>
        <w:t xml:space="preserve"> </w:t>
      </w:r>
      <w:r>
        <w:rPr>
          <w:sz w:val="24"/>
          <w:szCs w:val="24"/>
        </w:rPr>
        <w:t>testing requirement.</w:t>
      </w:r>
    </w:p>
    <w:p w14:paraId="218D1E76">
      <w:pPr>
        <w:pStyle w:val="7"/>
        <w:spacing w:before="163" w:line="360" w:lineRule="auto"/>
        <w:ind w:left="0" w:right="319"/>
        <w:jc w:val="both"/>
        <w:rPr>
          <w:sz w:val="24"/>
          <w:szCs w:val="24"/>
        </w:rPr>
      </w:pPr>
    </w:p>
    <w:p w14:paraId="3DD64D10">
      <w:pPr>
        <w:pStyle w:val="3"/>
        <w:numPr>
          <w:ilvl w:val="1"/>
          <w:numId w:val="16"/>
        </w:numPr>
        <w:tabs>
          <w:tab w:val="left" w:pos="721"/>
        </w:tabs>
        <w:spacing w:before="246" w:line="360" w:lineRule="auto"/>
        <w:jc w:val="both"/>
      </w:pPr>
      <w:bookmarkStart w:id="44" w:name="7.1_TESTING_STEPS"/>
      <w:bookmarkEnd w:id="44"/>
      <w:bookmarkStart w:id="45" w:name="_bookmark29"/>
      <w:bookmarkEnd w:id="45"/>
      <w:r>
        <w:rPr>
          <w:spacing w:val="-2"/>
        </w:rPr>
        <w:t>TESTING</w:t>
      </w:r>
      <w:r>
        <w:rPr>
          <w:spacing w:val="-16"/>
        </w:rPr>
        <w:t xml:space="preserve"> </w:t>
      </w:r>
      <w:r>
        <w:rPr>
          <w:spacing w:val="-1"/>
        </w:rPr>
        <w:t>STEPS</w:t>
      </w:r>
    </w:p>
    <w:p w14:paraId="6157417E">
      <w:pPr>
        <w:pStyle w:val="31"/>
        <w:numPr>
          <w:ilvl w:val="2"/>
          <w:numId w:val="16"/>
        </w:numPr>
        <w:tabs>
          <w:tab w:val="left" w:pos="1020"/>
          <w:tab w:val="left" w:pos="1021"/>
        </w:tabs>
        <w:spacing w:before="158" w:line="360" w:lineRule="auto"/>
        <w:jc w:val="both"/>
        <w:rPr>
          <w:sz w:val="24"/>
          <w:szCs w:val="24"/>
        </w:rPr>
      </w:pPr>
      <w:r>
        <w:rPr>
          <w:sz w:val="24"/>
          <w:szCs w:val="24"/>
        </w:rPr>
        <w:t>Unit</w:t>
      </w:r>
      <w:r>
        <w:rPr>
          <w:spacing w:val="-5"/>
          <w:sz w:val="24"/>
          <w:szCs w:val="24"/>
        </w:rPr>
        <w:t xml:space="preserve"> </w:t>
      </w:r>
      <w:r>
        <w:rPr>
          <w:sz w:val="24"/>
          <w:szCs w:val="24"/>
        </w:rPr>
        <w:t>Testing</w:t>
      </w:r>
    </w:p>
    <w:p w14:paraId="6B786114">
      <w:pPr>
        <w:pStyle w:val="31"/>
        <w:numPr>
          <w:ilvl w:val="2"/>
          <w:numId w:val="16"/>
        </w:numPr>
        <w:tabs>
          <w:tab w:val="left" w:pos="1020"/>
          <w:tab w:val="left" w:pos="1021"/>
        </w:tabs>
        <w:spacing w:before="157" w:line="360" w:lineRule="auto"/>
        <w:jc w:val="both"/>
        <w:rPr>
          <w:sz w:val="24"/>
          <w:szCs w:val="24"/>
        </w:rPr>
      </w:pPr>
      <w:r>
        <w:rPr>
          <w:sz w:val="24"/>
          <w:szCs w:val="24"/>
        </w:rPr>
        <w:t>Integration</w:t>
      </w:r>
      <w:r>
        <w:rPr>
          <w:spacing w:val="-6"/>
          <w:sz w:val="24"/>
          <w:szCs w:val="24"/>
        </w:rPr>
        <w:t xml:space="preserve"> </w:t>
      </w:r>
      <w:r>
        <w:rPr>
          <w:sz w:val="24"/>
          <w:szCs w:val="24"/>
        </w:rPr>
        <w:t>Testing</w:t>
      </w:r>
    </w:p>
    <w:p w14:paraId="04312219">
      <w:pPr>
        <w:pStyle w:val="31"/>
        <w:numPr>
          <w:ilvl w:val="2"/>
          <w:numId w:val="16"/>
        </w:numPr>
        <w:tabs>
          <w:tab w:val="left" w:pos="1020"/>
          <w:tab w:val="left" w:pos="1021"/>
        </w:tabs>
        <w:spacing w:before="162" w:line="360" w:lineRule="auto"/>
        <w:jc w:val="both"/>
        <w:rPr>
          <w:sz w:val="24"/>
          <w:szCs w:val="24"/>
        </w:rPr>
      </w:pPr>
      <w:r>
        <w:rPr>
          <w:sz w:val="24"/>
          <w:szCs w:val="24"/>
        </w:rPr>
        <w:t>Functional</w:t>
      </w:r>
      <w:r>
        <w:rPr>
          <w:spacing w:val="69"/>
          <w:sz w:val="24"/>
          <w:szCs w:val="24"/>
        </w:rPr>
        <w:t xml:space="preserve"> </w:t>
      </w:r>
      <w:r>
        <w:rPr>
          <w:sz w:val="24"/>
          <w:szCs w:val="24"/>
        </w:rPr>
        <w:t>Testing</w:t>
      </w:r>
    </w:p>
    <w:p w14:paraId="6BF5C6DC">
      <w:pPr>
        <w:pStyle w:val="31"/>
        <w:numPr>
          <w:ilvl w:val="2"/>
          <w:numId w:val="16"/>
        </w:numPr>
        <w:tabs>
          <w:tab w:val="left" w:pos="1020"/>
          <w:tab w:val="left" w:pos="1021"/>
        </w:tabs>
        <w:spacing w:before="157" w:line="360" w:lineRule="auto"/>
        <w:jc w:val="both"/>
        <w:rPr>
          <w:sz w:val="24"/>
          <w:szCs w:val="24"/>
        </w:rPr>
      </w:pPr>
      <w:r>
        <w:rPr>
          <w:sz w:val="24"/>
          <w:szCs w:val="24"/>
        </w:rPr>
        <w:t>System</w:t>
      </w:r>
      <w:r>
        <w:rPr>
          <w:spacing w:val="-2"/>
          <w:sz w:val="24"/>
          <w:szCs w:val="24"/>
        </w:rPr>
        <w:t xml:space="preserve"> </w:t>
      </w:r>
      <w:r>
        <w:rPr>
          <w:sz w:val="24"/>
          <w:szCs w:val="24"/>
        </w:rPr>
        <w:t>Testing</w:t>
      </w:r>
    </w:p>
    <w:p w14:paraId="4EDAE573">
      <w:pPr>
        <w:pStyle w:val="31"/>
        <w:numPr>
          <w:ilvl w:val="2"/>
          <w:numId w:val="16"/>
        </w:numPr>
        <w:tabs>
          <w:tab w:val="left" w:pos="1020"/>
          <w:tab w:val="left" w:pos="1021"/>
        </w:tabs>
        <w:spacing w:before="163" w:line="360" w:lineRule="auto"/>
        <w:jc w:val="both"/>
        <w:rPr>
          <w:sz w:val="24"/>
          <w:szCs w:val="24"/>
        </w:rPr>
      </w:pPr>
      <w:r>
        <w:rPr>
          <w:sz w:val="24"/>
          <w:szCs w:val="24"/>
        </w:rPr>
        <w:t>White</w:t>
      </w:r>
      <w:r>
        <w:rPr>
          <w:spacing w:val="-6"/>
          <w:sz w:val="24"/>
          <w:szCs w:val="24"/>
        </w:rPr>
        <w:t xml:space="preserve"> </w:t>
      </w:r>
      <w:r>
        <w:rPr>
          <w:sz w:val="24"/>
          <w:szCs w:val="24"/>
        </w:rPr>
        <w:t>Box</w:t>
      </w:r>
      <w:r>
        <w:rPr>
          <w:spacing w:val="-6"/>
          <w:sz w:val="24"/>
          <w:szCs w:val="24"/>
        </w:rPr>
        <w:t xml:space="preserve"> </w:t>
      </w:r>
      <w:r>
        <w:rPr>
          <w:sz w:val="24"/>
          <w:szCs w:val="24"/>
        </w:rPr>
        <w:t>Testing</w:t>
      </w:r>
    </w:p>
    <w:p w14:paraId="3EA14C9C">
      <w:pPr>
        <w:pStyle w:val="31"/>
        <w:numPr>
          <w:ilvl w:val="2"/>
          <w:numId w:val="16"/>
        </w:numPr>
        <w:tabs>
          <w:tab w:val="left" w:pos="1020"/>
          <w:tab w:val="left" w:pos="1021"/>
        </w:tabs>
        <w:spacing w:before="156" w:line="360" w:lineRule="auto"/>
        <w:jc w:val="both"/>
        <w:rPr>
          <w:sz w:val="24"/>
          <w:szCs w:val="24"/>
        </w:rPr>
      </w:pPr>
      <w:r>
        <w:rPr>
          <w:sz w:val="24"/>
          <w:szCs w:val="24"/>
        </w:rPr>
        <w:t>Black</w:t>
      </w:r>
      <w:r>
        <w:rPr>
          <w:spacing w:val="-8"/>
          <w:sz w:val="24"/>
          <w:szCs w:val="24"/>
        </w:rPr>
        <w:t xml:space="preserve"> </w:t>
      </w:r>
      <w:r>
        <w:rPr>
          <w:sz w:val="24"/>
          <w:szCs w:val="24"/>
        </w:rPr>
        <w:t>Box</w:t>
      </w:r>
      <w:r>
        <w:rPr>
          <w:spacing w:val="-8"/>
          <w:sz w:val="24"/>
          <w:szCs w:val="24"/>
        </w:rPr>
        <w:t xml:space="preserve"> </w:t>
      </w:r>
      <w:r>
        <w:rPr>
          <w:sz w:val="24"/>
          <w:szCs w:val="24"/>
        </w:rPr>
        <w:t>Testing</w:t>
      </w:r>
    </w:p>
    <w:p w14:paraId="4D04E2B9">
      <w:pPr>
        <w:pStyle w:val="31"/>
        <w:numPr>
          <w:ilvl w:val="2"/>
          <w:numId w:val="16"/>
        </w:numPr>
        <w:tabs>
          <w:tab w:val="left" w:pos="1020"/>
          <w:tab w:val="left" w:pos="1021"/>
        </w:tabs>
        <w:spacing w:before="157" w:line="360" w:lineRule="auto"/>
        <w:jc w:val="both"/>
        <w:rPr>
          <w:sz w:val="24"/>
          <w:szCs w:val="24"/>
        </w:rPr>
      </w:pPr>
      <w:r>
        <w:rPr>
          <w:sz w:val="24"/>
          <w:szCs w:val="24"/>
        </w:rPr>
        <w:t>Output</w:t>
      </w:r>
      <w:r>
        <w:rPr>
          <w:spacing w:val="-4"/>
          <w:sz w:val="24"/>
          <w:szCs w:val="24"/>
        </w:rPr>
        <w:t xml:space="preserve"> </w:t>
      </w:r>
      <w:r>
        <w:rPr>
          <w:sz w:val="24"/>
          <w:szCs w:val="24"/>
        </w:rPr>
        <w:t>Testing</w:t>
      </w:r>
    </w:p>
    <w:p w14:paraId="4F7ABC2E">
      <w:pPr>
        <w:pStyle w:val="31"/>
        <w:numPr>
          <w:ilvl w:val="2"/>
          <w:numId w:val="16"/>
        </w:numPr>
        <w:tabs>
          <w:tab w:val="left" w:pos="1020"/>
          <w:tab w:val="left" w:pos="1021"/>
        </w:tabs>
        <w:spacing w:before="163" w:line="360" w:lineRule="auto"/>
        <w:jc w:val="both"/>
        <w:rPr>
          <w:sz w:val="28"/>
        </w:rPr>
      </w:pPr>
      <w:r>
        <w:rPr>
          <w:sz w:val="24"/>
          <w:szCs w:val="24"/>
        </w:rPr>
        <w:t>User</w:t>
      </w:r>
      <w:r>
        <w:rPr>
          <w:spacing w:val="-4"/>
          <w:sz w:val="24"/>
          <w:szCs w:val="24"/>
        </w:rPr>
        <w:t xml:space="preserve"> </w:t>
      </w:r>
      <w:r>
        <w:rPr>
          <w:sz w:val="24"/>
          <w:szCs w:val="24"/>
        </w:rPr>
        <w:t>Acceptance</w:t>
      </w:r>
      <w:r>
        <w:rPr>
          <w:spacing w:val="-4"/>
          <w:sz w:val="24"/>
          <w:szCs w:val="24"/>
        </w:rPr>
        <w:t xml:space="preserve"> </w:t>
      </w:r>
      <w:r>
        <w:rPr>
          <w:sz w:val="24"/>
          <w:szCs w:val="24"/>
        </w:rPr>
        <w:t>Testing</w:t>
      </w:r>
    </w:p>
    <w:p w14:paraId="32921CE9">
      <w:pPr>
        <w:pStyle w:val="31"/>
        <w:tabs>
          <w:tab w:val="left" w:pos="1020"/>
          <w:tab w:val="left" w:pos="1021"/>
        </w:tabs>
        <w:spacing w:before="163" w:line="276" w:lineRule="auto"/>
        <w:ind w:left="1021" w:firstLine="0"/>
        <w:jc w:val="both"/>
        <w:rPr>
          <w:sz w:val="28"/>
        </w:rPr>
      </w:pPr>
    </w:p>
    <w:p w14:paraId="2A6BD536">
      <w:pPr>
        <w:pStyle w:val="3"/>
        <w:numPr>
          <w:ilvl w:val="2"/>
          <w:numId w:val="17"/>
        </w:numPr>
        <w:tabs>
          <w:tab w:val="left" w:pos="931"/>
        </w:tabs>
        <w:spacing w:before="157" w:line="276" w:lineRule="auto"/>
        <w:jc w:val="both"/>
      </w:pPr>
      <w:bookmarkStart w:id="46" w:name="_bookmark30"/>
      <w:bookmarkEnd w:id="46"/>
      <w:bookmarkStart w:id="47" w:name="7.1.1_TYPES_OF_TESTS"/>
      <w:bookmarkEnd w:id="47"/>
      <w:r>
        <w:rPr>
          <w:spacing w:val="-1"/>
        </w:rPr>
        <w:t xml:space="preserve"> TYPES</w:t>
      </w:r>
      <w:r>
        <w:rPr>
          <w:spacing w:val="-16"/>
        </w:rPr>
        <w:t xml:space="preserve"> </w:t>
      </w:r>
      <w:r>
        <w:t>OF</w:t>
      </w:r>
      <w:r>
        <w:rPr>
          <w:spacing w:val="-12"/>
        </w:rPr>
        <w:t xml:space="preserve"> </w:t>
      </w:r>
      <w:r>
        <w:t>TESTS</w:t>
      </w:r>
      <w:bookmarkStart w:id="48" w:name="_bookmark31"/>
      <w:bookmarkEnd w:id="48"/>
      <w:bookmarkStart w:id="49" w:name="7.1.1.1_UNIT_TESTING"/>
      <w:bookmarkEnd w:id="49"/>
    </w:p>
    <w:p w14:paraId="05DF45CC">
      <w:pPr>
        <w:pStyle w:val="3"/>
        <w:tabs>
          <w:tab w:val="left" w:pos="931"/>
        </w:tabs>
        <w:spacing w:before="157" w:line="276" w:lineRule="auto"/>
        <w:ind w:left="300"/>
        <w:jc w:val="both"/>
      </w:pPr>
      <w:r>
        <w:rPr>
          <w:lang w:val="en-IN"/>
        </w:rPr>
        <w:t xml:space="preserve">7.1.1.1 </w:t>
      </w:r>
      <w:r>
        <w:rPr>
          <w:spacing w:val="-1"/>
        </w:rPr>
        <w:t>UNIT</w:t>
      </w:r>
      <w:r>
        <w:rPr>
          <w:spacing w:val="-17"/>
        </w:rPr>
        <w:t xml:space="preserve"> </w:t>
      </w:r>
      <w:r>
        <w:rPr>
          <w:spacing w:val="-1"/>
        </w:rPr>
        <w:t>TESTING</w:t>
      </w:r>
    </w:p>
    <w:p w14:paraId="61855A08">
      <w:pPr>
        <w:pStyle w:val="7"/>
        <w:spacing w:before="159" w:line="360" w:lineRule="auto"/>
        <w:ind w:right="329" w:firstLine="480" w:firstLineChars="200"/>
        <w:jc w:val="both"/>
        <w:rPr>
          <w:sz w:val="24"/>
          <w:szCs w:val="24"/>
        </w:rPr>
      </w:pPr>
      <w:r>
        <w:rPr>
          <w:sz w:val="24"/>
          <w:szCs w:val="24"/>
        </w:rPr>
        <w:t>Unit testing involves the design of test cases that validate that the internal</w:t>
      </w:r>
      <w:r>
        <w:rPr>
          <w:spacing w:val="1"/>
          <w:sz w:val="24"/>
          <w:szCs w:val="24"/>
        </w:rPr>
        <w:t xml:space="preserve"> </w:t>
      </w:r>
      <w:r>
        <w:rPr>
          <w:sz w:val="24"/>
          <w:szCs w:val="24"/>
        </w:rPr>
        <w:t>program</w:t>
      </w:r>
      <w:r>
        <w:rPr>
          <w:spacing w:val="1"/>
          <w:sz w:val="24"/>
          <w:szCs w:val="24"/>
        </w:rPr>
        <w:t xml:space="preserve"> </w:t>
      </w:r>
      <w:r>
        <w:rPr>
          <w:sz w:val="24"/>
          <w:szCs w:val="24"/>
        </w:rPr>
        <w:t>logic</w:t>
      </w:r>
      <w:r>
        <w:rPr>
          <w:spacing w:val="1"/>
          <w:sz w:val="24"/>
          <w:szCs w:val="24"/>
        </w:rPr>
        <w:t xml:space="preserve"> </w:t>
      </w:r>
      <w:r>
        <w:rPr>
          <w:sz w:val="24"/>
          <w:szCs w:val="24"/>
        </w:rPr>
        <w:t>is</w:t>
      </w:r>
      <w:r>
        <w:rPr>
          <w:spacing w:val="1"/>
          <w:sz w:val="24"/>
          <w:szCs w:val="24"/>
        </w:rPr>
        <w:t xml:space="preserve"> </w:t>
      </w:r>
      <w:r>
        <w:rPr>
          <w:sz w:val="24"/>
          <w:szCs w:val="24"/>
        </w:rPr>
        <w:t>functioning</w:t>
      </w:r>
      <w:r>
        <w:rPr>
          <w:spacing w:val="1"/>
          <w:sz w:val="24"/>
          <w:szCs w:val="24"/>
        </w:rPr>
        <w:t xml:space="preserve"> </w:t>
      </w:r>
      <w:r>
        <w:rPr>
          <w:sz w:val="24"/>
          <w:szCs w:val="24"/>
        </w:rPr>
        <w:t>properly,</w:t>
      </w:r>
      <w:r>
        <w:rPr>
          <w:spacing w:val="1"/>
          <w:sz w:val="24"/>
          <w:szCs w:val="24"/>
        </w:rPr>
        <w:t xml:space="preserve"> </w:t>
      </w:r>
      <w:r>
        <w:rPr>
          <w:sz w:val="24"/>
          <w:szCs w:val="24"/>
        </w:rPr>
        <w:t>and</w:t>
      </w:r>
      <w:r>
        <w:rPr>
          <w:spacing w:val="1"/>
          <w:sz w:val="24"/>
          <w:szCs w:val="24"/>
        </w:rPr>
        <w:t xml:space="preserve"> </w:t>
      </w:r>
      <w:r>
        <w:rPr>
          <w:sz w:val="24"/>
          <w:szCs w:val="24"/>
        </w:rPr>
        <w:t>that</w:t>
      </w:r>
      <w:r>
        <w:rPr>
          <w:spacing w:val="1"/>
          <w:sz w:val="24"/>
          <w:szCs w:val="24"/>
        </w:rPr>
        <w:t xml:space="preserve"> </w:t>
      </w:r>
      <w:r>
        <w:rPr>
          <w:sz w:val="24"/>
          <w:szCs w:val="24"/>
        </w:rPr>
        <w:t>program</w:t>
      </w:r>
      <w:r>
        <w:rPr>
          <w:spacing w:val="1"/>
          <w:sz w:val="24"/>
          <w:szCs w:val="24"/>
        </w:rPr>
        <w:t xml:space="preserve"> </w:t>
      </w:r>
      <w:r>
        <w:rPr>
          <w:sz w:val="24"/>
          <w:szCs w:val="24"/>
        </w:rPr>
        <w:t>inputs</w:t>
      </w:r>
      <w:r>
        <w:rPr>
          <w:spacing w:val="1"/>
          <w:sz w:val="24"/>
          <w:szCs w:val="24"/>
        </w:rPr>
        <w:t xml:space="preserve"> </w:t>
      </w:r>
      <w:r>
        <w:rPr>
          <w:sz w:val="24"/>
          <w:szCs w:val="24"/>
        </w:rPr>
        <w:t>produce</w:t>
      </w:r>
      <w:r>
        <w:rPr>
          <w:spacing w:val="1"/>
          <w:sz w:val="24"/>
          <w:szCs w:val="24"/>
        </w:rPr>
        <w:t xml:space="preserve"> </w:t>
      </w:r>
      <w:r>
        <w:rPr>
          <w:sz w:val="24"/>
          <w:szCs w:val="24"/>
        </w:rPr>
        <w:t>valid</w:t>
      </w:r>
      <w:r>
        <w:rPr>
          <w:spacing w:val="-67"/>
          <w:sz w:val="24"/>
          <w:szCs w:val="24"/>
        </w:rPr>
        <w:t xml:space="preserve"> </w:t>
      </w:r>
      <w:r>
        <w:rPr>
          <w:sz w:val="24"/>
          <w:szCs w:val="24"/>
        </w:rPr>
        <w:t>outputs. All decision branches and internal code flow should be validated. It is the</w:t>
      </w:r>
      <w:r>
        <w:rPr>
          <w:spacing w:val="1"/>
          <w:sz w:val="24"/>
          <w:szCs w:val="24"/>
        </w:rPr>
        <w:t xml:space="preserve"> </w:t>
      </w:r>
      <w:r>
        <w:rPr>
          <w:sz w:val="24"/>
          <w:szCs w:val="24"/>
        </w:rPr>
        <w:t>testing</w:t>
      </w:r>
      <w:r>
        <w:rPr>
          <w:spacing w:val="-7"/>
          <w:sz w:val="24"/>
          <w:szCs w:val="24"/>
        </w:rPr>
        <w:t xml:space="preserve"> </w:t>
      </w:r>
      <w:r>
        <w:rPr>
          <w:sz w:val="24"/>
          <w:szCs w:val="24"/>
        </w:rPr>
        <w:t>of</w:t>
      </w:r>
      <w:r>
        <w:rPr>
          <w:spacing w:val="-7"/>
          <w:sz w:val="24"/>
          <w:szCs w:val="24"/>
        </w:rPr>
        <w:t xml:space="preserve"> </w:t>
      </w:r>
      <w:r>
        <w:rPr>
          <w:sz w:val="24"/>
          <w:szCs w:val="24"/>
        </w:rPr>
        <w:t>individual</w:t>
      </w:r>
      <w:r>
        <w:rPr>
          <w:spacing w:val="-5"/>
          <w:sz w:val="24"/>
          <w:szCs w:val="24"/>
        </w:rPr>
        <w:t xml:space="preserve"> </w:t>
      </w:r>
      <w:r>
        <w:rPr>
          <w:sz w:val="24"/>
          <w:szCs w:val="24"/>
        </w:rPr>
        <w:t>software</w:t>
      </w:r>
      <w:r>
        <w:rPr>
          <w:spacing w:val="-7"/>
          <w:sz w:val="24"/>
          <w:szCs w:val="24"/>
        </w:rPr>
        <w:t xml:space="preserve"> </w:t>
      </w:r>
      <w:r>
        <w:rPr>
          <w:sz w:val="24"/>
          <w:szCs w:val="24"/>
        </w:rPr>
        <w:t>units</w:t>
      </w:r>
      <w:r>
        <w:rPr>
          <w:spacing w:val="-7"/>
          <w:sz w:val="24"/>
          <w:szCs w:val="24"/>
        </w:rPr>
        <w:t xml:space="preserve"> </w:t>
      </w:r>
      <w:r>
        <w:rPr>
          <w:sz w:val="24"/>
          <w:szCs w:val="24"/>
        </w:rPr>
        <w:t>of</w:t>
      </w:r>
      <w:r>
        <w:rPr>
          <w:spacing w:val="-7"/>
          <w:sz w:val="24"/>
          <w:szCs w:val="24"/>
        </w:rPr>
        <w:t xml:space="preserve"> </w:t>
      </w:r>
      <w:r>
        <w:rPr>
          <w:sz w:val="24"/>
          <w:szCs w:val="24"/>
        </w:rPr>
        <w:t>the</w:t>
      </w:r>
      <w:r>
        <w:rPr>
          <w:spacing w:val="-8"/>
          <w:sz w:val="24"/>
          <w:szCs w:val="24"/>
        </w:rPr>
        <w:t xml:space="preserve"> </w:t>
      </w:r>
      <w:r>
        <w:rPr>
          <w:sz w:val="24"/>
          <w:szCs w:val="24"/>
        </w:rPr>
        <w:t>application</w:t>
      </w:r>
      <w:r>
        <w:rPr>
          <w:spacing w:val="-7"/>
          <w:sz w:val="24"/>
          <w:szCs w:val="24"/>
        </w:rPr>
        <w:t xml:space="preserve"> </w:t>
      </w:r>
      <w:r>
        <w:rPr>
          <w:sz w:val="24"/>
          <w:szCs w:val="24"/>
        </w:rPr>
        <w:t>.it</w:t>
      </w:r>
      <w:r>
        <w:rPr>
          <w:spacing w:val="-6"/>
          <w:sz w:val="24"/>
          <w:szCs w:val="24"/>
        </w:rPr>
        <w:t xml:space="preserve"> </w:t>
      </w:r>
      <w:r>
        <w:rPr>
          <w:sz w:val="24"/>
          <w:szCs w:val="24"/>
        </w:rPr>
        <w:t>is</w:t>
      </w:r>
      <w:r>
        <w:rPr>
          <w:spacing w:val="-6"/>
          <w:sz w:val="24"/>
          <w:szCs w:val="24"/>
        </w:rPr>
        <w:t xml:space="preserve"> </w:t>
      </w:r>
      <w:r>
        <w:rPr>
          <w:sz w:val="24"/>
          <w:szCs w:val="24"/>
        </w:rPr>
        <w:t>done</w:t>
      </w:r>
      <w:r>
        <w:rPr>
          <w:spacing w:val="-8"/>
          <w:sz w:val="24"/>
          <w:szCs w:val="24"/>
        </w:rPr>
        <w:t xml:space="preserve"> </w:t>
      </w:r>
      <w:r>
        <w:rPr>
          <w:sz w:val="24"/>
          <w:szCs w:val="24"/>
        </w:rPr>
        <w:t>after</w:t>
      </w:r>
      <w:r>
        <w:rPr>
          <w:spacing w:val="-10"/>
          <w:sz w:val="24"/>
          <w:szCs w:val="24"/>
        </w:rPr>
        <w:t xml:space="preserve"> </w:t>
      </w:r>
      <w:r>
        <w:rPr>
          <w:sz w:val="24"/>
          <w:szCs w:val="24"/>
        </w:rPr>
        <w:t>the</w:t>
      </w:r>
      <w:r>
        <w:rPr>
          <w:spacing w:val="-8"/>
          <w:sz w:val="24"/>
          <w:szCs w:val="24"/>
        </w:rPr>
        <w:t xml:space="preserve"> </w:t>
      </w:r>
      <w:r>
        <w:rPr>
          <w:sz w:val="24"/>
          <w:szCs w:val="24"/>
        </w:rPr>
        <w:t>completion</w:t>
      </w:r>
      <w:r>
        <w:rPr>
          <w:spacing w:val="-68"/>
          <w:sz w:val="24"/>
          <w:szCs w:val="24"/>
        </w:rPr>
        <w:t xml:space="preserve">    </w:t>
      </w:r>
      <w:r>
        <w:rPr>
          <w:sz w:val="24"/>
          <w:szCs w:val="24"/>
        </w:rPr>
        <w:t>of an individual unit before integration. This is a structural testing, that relies on</w:t>
      </w:r>
      <w:r>
        <w:rPr>
          <w:spacing w:val="1"/>
          <w:sz w:val="24"/>
          <w:szCs w:val="24"/>
        </w:rPr>
        <w:t xml:space="preserve"> </w:t>
      </w:r>
      <w:r>
        <w:rPr>
          <w:sz w:val="24"/>
          <w:szCs w:val="24"/>
        </w:rPr>
        <w:t>knowledge of</w:t>
      </w:r>
      <w:r>
        <w:rPr>
          <w:spacing w:val="1"/>
          <w:sz w:val="24"/>
          <w:szCs w:val="24"/>
        </w:rPr>
        <w:t xml:space="preserve"> </w:t>
      </w:r>
      <w:r>
        <w:rPr>
          <w:sz w:val="24"/>
          <w:szCs w:val="24"/>
        </w:rPr>
        <w:t>its construction</w:t>
      </w:r>
      <w:r>
        <w:rPr>
          <w:spacing w:val="-1"/>
          <w:sz w:val="24"/>
          <w:szCs w:val="24"/>
        </w:rPr>
        <w:t xml:space="preserve"> </w:t>
      </w:r>
      <w:r>
        <w:rPr>
          <w:sz w:val="24"/>
          <w:szCs w:val="24"/>
        </w:rPr>
        <w:t>and is invasive.</w:t>
      </w:r>
    </w:p>
    <w:p w14:paraId="53DBC437">
      <w:pPr>
        <w:pStyle w:val="7"/>
        <w:spacing w:before="1" w:line="360" w:lineRule="auto"/>
        <w:ind w:left="0"/>
      </w:pPr>
    </w:p>
    <w:p w14:paraId="31034D9E">
      <w:pPr>
        <w:pStyle w:val="3"/>
        <w:tabs>
          <w:tab w:val="left" w:pos="1141"/>
        </w:tabs>
        <w:spacing w:before="88" w:line="360" w:lineRule="auto"/>
        <w:ind w:left="300"/>
      </w:pPr>
      <w:r>
        <w:rPr>
          <w:lang w:val="en-IN"/>
        </w:rPr>
        <w:t xml:space="preserve">7.1.1.2  </w:t>
      </w:r>
      <w:r>
        <w:t>SYSTEM</w:t>
      </w:r>
      <w:r>
        <w:rPr>
          <w:spacing w:val="-18"/>
        </w:rPr>
        <w:t xml:space="preserve"> </w:t>
      </w:r>
      <w:r>
        <w:t>TESTING</w:t>
      </w:r>
    </w:p>
    <w:p w14:paraId="66C585DB">
      <w:pPr>
        <w:pStyle w:val="7"/>
        <w:spacing w:before="163" w:line="360" w:lineRule="auto"/>
        <w:ind w:right="320" w:firstLine="480" w:firstLineChars="200"/>
        <w:jc w:val="both"/>
        <w:rPr>
          <w:rFonts w:hint="default"/>
          <w:sz w:val="24"/>
          <w:szCs w:val="24"/>
          <w:vertAlign w:val="superscript"/>
          <w:lang w:val="en-IN"/>
        </w:rPr>
      </w:pPr>
      <w:r>
        <w:rPr>
          <w:sz w:val="24"/>
          <w:szCs w:val="24"/>
        </w:rPr>
        <w:t>System</w:t>
      </w:r>
      <w:r>
        <w:rPr>
          <w:spacing w:val="1"/>
          <w:sz w:val="24"/>
          <w:szCs w:val="24"/>
        </w:rPr>
        <w:t xml:space="preserve"> </w:t>
      </w:r>
      <w:r>
        <w:rPr>
          <w:sz w:val="24"/>
          <w:szCs w:val="24"/>
        </w:rPr>
        <w:t>testing</w:t>
      </w:r>
      <w:r>
        <w:rPr>
          <w:spacing w:val="1"/>
          <w:sz w:val="24"/>
          <w:szCs w:val="24"/>
        </w:rPr>
        <w:t xml:space="preserve"> </w:t>
      </w:r>
      <w:r>
        <w:rPr>
          <w:sz w:val="24"/>
          <w:szCs w:val="24"/>
        </w:rPr>
        <w:t>ensures</w:t>
      </w:r>
      <w:r>
        <w:rPr>
          <w:spacing w:val="1"/>
          <w:sz w:val="24"/>
          <w:szCs w:val="24"/>
        </w:rPr>
        <w:t xml:space="preserve"> </w:t>
      </w:r>
      <w:r>
        <w:rPr>
          <w:sz w:val="24"/>
          <w:szCs w:val="24"/>
        </w:rPr>
        <w:t>that</w:t>
      </w:r>
      <w:r>
        <w:rPr>
          <w:spacing w:val="1"/>
          <w:sz w:val="24"/>
          <w:szCs w:val="24"/>
        </w:rPr>
        <w:t xml:space="preserve"> </w:t>
      </w:r>
      <w:r>
        <w:rPr>
          <w:sz w:val="24"/>
          <w:szCs w:val="24"/>
        </w:rPr>
        <w:t>the</w:t>
      </w:r>
      <w:r>
        <w:rPr>
          <w:spacing w:val="1"/>
          <w:sz w:val="24"/>
          <w:szCs w:val="24"/>
        </w:rPr>
        <w:t xml:space="preserve"> </w:t>
      </w:r>
      <w:r>
        <w:rPr>
          <w:sz w:val="24"/>
          <w:szCs w:val="24"/>
        </w:rPr>
        <w:t>entire</w:t>
      </w:r>
      <w:r>
        <w:rPr>
          <w:spacing w:val="1"/>
          <w:sz w:val="24"/>
          <w:szCs w:val="24"/>
        </w:rPr>
        <w:t xml:space="preserve"> </w:t>
      </w:r>
      <w:r>
        <w:rPr>
          <w:sz w:val="24"/>
          <w:szCs w:val="24"/>
        </w:rPr>
        <w:t>integrated</w:t>
      </w:r>
      <w:r>
        <w:rPr>
          <w:spacing w:val="1"/>
          <w:sz w:val="24"/>
          <w:szCs w:val="24"/>
        </w:rPr>
        <w:t xml:space="preserve"> </w:t>
      </w:r>
      <w:r>
        <w:rPr>
          <w:sz w:val="24"/>
          <w:szCs w:val="24"/>
        </w:rPr>
        <w:t>software</w:t>
      </w:r>
      <w:r>
        <w:rPr>
          <w:spacing w:val="1"/>
          <w:sz w:val="24"/>
          <w:szCs w:val="24"/>
        </w:rPr>
        <w:t xml:space="preserve"> </w:t>
      </w:r>
      <w:r>
        <w:rPr>
          <w:sz w:val="24"/>
          <w:szCs w:val="24"/>
        </w:rPr>
        <w:t>system</w:t>
      </w:r>
      <w:r>
        <w:rPr>
          <w:spacing w:val="1"/>
          <w:sz w:val="24"/>
          <w:szCs w:val="24"/>
        </w:rPr>
        <w:t xml:space="preserve"> </w:t>
      </w:r>
      <w:r>
        <w:rPr>
          <w:sz w:val="24"/>
          <w:szCs w:val="24"/>
        </w:rPr>
        <w:t>meets</w:t>
      </w:r>
      <w:r>
        <w:rPr>
          <w:spacing w:val="1"/>
          <w:sz w:val="24"/>
          <w:szCs w:val="24"/>
        </w:rPr>
        <w:t xml:space="preserve"> </w:t>
      </w:r>
      <w:r>
        <w:rPr>
          <w:sz w:val="24"/>
          <w:szCs w:val="24"/>
        </w:rPr>
        <w:t>requirements. It tests a configuration to ensure known and predictable results. An</w:t>
      </w:r>
      <w:r>
        <w:rPr>
          <w:spacing w:val="1"/>
          <w:sz w:val="24"/>
          <w:szCs w:val="24"/>
        </w:rPr>
        <w:t xml:space="preserve"> </w:t>
      </w:r>
      <w:r>
        <w:rPr>
          <w:sz w:val="24"/>
          <w:szCs w:val="24"/>
        </w:rPr>
        <w:t>example of system testing is the configuration oriented system integration test.</w:t>
      </w:r>
      <w:r>
        <w:rPr>
          <w:spacing w:val="1"/>
          <w:sz w:val="24"/>
          <w:szCs w:val="24"/>
        </w:rPr>
        <w:t xml:space="preserve"> </w:t>
      </w:r>
      <w:r>
        <w:rPr>
          <w:sz w:val="24"/>
          <w:szCs w:val="24"/>
        </w:rPr>
        <w:t>System testing is based on process descriptions and flows, emphasizing pre-driven</w:t>
      </w:r>
      <w:r>
        <w:rPr>
          <w:spacing w:val="1"/>
          <w:sz w:val="24"/>
          <w:szCs w:val="24"/>
        </w:rPr>
        <w:t xml:space="preserve"> </w:t>
      </w:r>
      <w:r>
        <w:rPr>
          <w:sz w:val="24"/>
          <w:szCs w:val="24"/>
        </w:rPr>
        <w:t>process</w:t>
      </w:r>
      <w:r>
        <w:rPr>
          <w:spacing w:val="-1"/>
          <w:sz w:val="24"/>
          <w:szCs w:val="24"/>
        </w:rPr>
        <w:t xml:space="preserve"> </w:t>
      </w:r>
      <w:r>
        <w:rPr>
          <w:sz w:val="24"/>
          <w:szCs w:val="24"/>
        </w:rPr>
        <w:t>links and</w:t>
      </w:r>
      <w:r>
        <w:rPr>
          <w:spacing w:val="-5"/>
          <w:sz w:val="24"/>
          <w:szCs w:val="24"/>
        </w:rPr>
        <w:t xml:space="preserve"> </w:t>
      </w:r>
      <w:r>
        <w:rPr>
          <w:sz w:val="24"/>
          <w:szCs w:val="24"/>
        </w:rPr>
        <w:t>integration points.</w:t>
      </w:r>
      <w:r>
        <w:rPr>
          <w:rFonts w:hint="default"/>
          <w:sz w:val="24"/>
          <w:szCs w:val="24"/>
          <w:vertAlign w:val="superscript"/>
          <w:lang w:val="en-IN"/>
        </w:rPr>
        <w:t>[10]</w:t>
      </w:r>
    </w:p>
    <w:p w14:paraId="42AD0C22">
      <w:pPr>
        <w:pStyle w:val="7"/>
        <w:spacing w:before="163" w:line="360" w:lineRule="auto"/>
        <w:ind w:right="320"/>
        <w:jc w:val="both"/>
      </w:pPr>
    </w:p>
    <w:p w14:paraId="03B74B92">
      <w:pPr>
        <w:pStyle w:val="3"/>
        <w:tabs>
          <w:tab w:val="left" w:pos="1141"/>
        </w:tabs>
        <w:spacing w:before="1" w:line="360" w:lineRule="auto"/>
        <w:ind w:left="300"/>
      </w:pPr>
      <w:r>
        <w:rPr>
          <w:lang w:val="en-IN"/>
        </w:rPr>
        <w:t xml:space="preserve">7.1.1.3 </w:t>
      </w:r>
      <w:r>
        <w:t>WHITE</w:t>
      </w:r>
      <w:r>
        <w:rPr>
          <w:spacing w:val="-15"/>
        </w:rPr>
        <w:t xml:space="preserve"> </w:t>
      </w:r>
      <w:r>
        <w:t>BOX</w:t>
      </w:r>
      <w:r>
        <w:rPr>
          <w:spacing w:val="-7"/>
        </w:rPr>
        <w:t xml:space="preserve"> </w:t>
      </w:r>
      <w:r>
        <w:t>TESTING</w:t>
      </w:r>
    </w:p>
    <w:p w14:paraId="29DAE400">
      <w:pPr>
        <w:pStyle w:val="7"/>
        <w:spacing w:before="159" w:line="360" w:lineRule="auto"/>
        <w:ind w:right="329" w:firstLine="480" w:firstLineChars="200"/>
        <w:jc w:val="both"/>
        <w:rPr>
          <w:sz w:val="24"/>
          <w:szCs w:val="24"/>
        </w:rPr>
      </w:pPr>
      <w:r>
        <w:rPr>
          <w:sz w:val="24"/>
          <w:szCs w:val="24"/>
        </w:rPr>
        <w:t>White Box Testing is a testing in which in which the software tester has</w:t>
      </w:r>
      <w:r>
        <w:rPr>
          <w:spacing w:val="1"/>
          <w:sz w:val="24"/>
          <w:szCs w:val="24"/>
        </w:rPr>
        <w:t xml:space="preserve"> </w:t>
      </w:r>
      <w:r>
        <w:rPr>
          <w:sz w:val="24"/>
          <w:szCs w:val="24"/>
        </w:rPr>
        <w:t>knowledge of the inner workings, structure and language of the software, or at least</w:t>
      </w:r>
      <w:r>
        <w:rPr>
          <w:spacing w:val="-67"/>
          <w:sz w:val="24"/>
          <w:szCs w:val="24"/>
        </w:rPr>
        <w:t xml:space="preserve"> </w:t>
      </w:r>
      <w:r>
        <w:rPr>
          <w:sz w:val="24"/>
          <w:szCs w:val="24"/>
        </w:rPr>
        <w:t>its purpose. It is purpose. It is used to test areas that cannot be reached from a black</w:t>
      </w:r>
      <w:r>
        <w:rPr>
          <w:spacing w:val="-67"/>
          <w:sz w:val="24"/>
          <w:szCs w:val="24"/>
        </w:rPr>
        <w:t xml:space="preserve"> </w:t>
      </w:r>
      <w:r>
        <w:rPr>
          <w:sz w:val="24"/>
          <w:szCs w:val="24"/>
        </w:rPr>
        <w:t>box level.</w:t>
      </w:r>
    </w:p>
    <w:p w14:paraId="4D69A42C">
      <w:pPr>
        <w:pStyle w:val="7"/>
        <w:spacing w:before="159" w:line="360" w:lineRule="auto"/>
        <w:ind w:right="329"/>
        <w:jc w:val="both"/>
      </w:pPr>
    </w:p>
    <w:p w14:paraId="68CC1375">
      <w:pPr>
        <w:pStyle w:val="3"/>
        <w:tabs>
          <w:tab w:val="left" w:pos="1211"/>
        </w:tabs>
        <w:spacing w:line="360" w:lineRule="auto"/>
        <w:ind w:left="370"/>
      </w:pPr>
      <w:r>
        <w:rPr>
          <w:lang w:val="en-IN"/>
        </w:rPr>
        <w:t xml:space="preserve">7.1.1.4 </w:t>
      </w:r>
      <w:r>
        <w:t>BLACK</w:t>
      </w:r>
      <w:r>
        <w:rPr>
          <w:spacing w:val="-11"/>
        </w:rPr>
        <w:t xml:space="preserve"> </w:t>
      </w:r>
      <w:r>
        <w:t>BOX</w:t>
      </w:r>
      <w:r>
        <w:rPr>
          <w:spacing w:val="-11"/>
        </w:rPr>
        <w:t xml:space="preserve"> </w:t>
      </w:r>
      <w:r>
        <w:t>TESTING</w:t>
      </w:r>
    </w:p>
    <w:p w14:paraId="781369C9">
      <w:pPr>
        <w:pStyle w:val="7"/>
        <w:spacing w:before="158" w:line="360" w:lineRule="auto"/>
        <w:ind w:right="331" w:firstLine="480" w:firstLineChars="200"/>
        <w:jc w:val="both"/>
        <w:rPr>
          <w:sz w:val="24"/>
          <w:szCs w:val="24"/>
        </w:rPr>
      </w:pPr>
      <w:r>
        <w:rPr>
          <w:sz w:val="24"/>
          <w:szCs w:val="24"/>
        </w:rPr>
        <w:t>Black Box Testing is testing the software without any knowledge of the inner</w:t>
      </w:r>
      <w:r>
        <w:rPr>
          <w:spacing w:val="1"/>
          <w:sz w:val="24"/>
          <w:szCs w:val="24"/>
        </w:rPr>
        <w:t xml:space="preserve"> </w:t>
      </w:r>
      <w:r>
        <w:rPr>
          <w:sz w:val="24"/>
          <w:szCs w:val="24"/>
        </w:rPr>
        <w:t>workings,</w:t>
      </w:r>
      <w:r>
        <w:rPr>
          <w:spacing w:val="-6"/>
          <w:sz w:val="24"/>
          <w:szCs w:val="24"/>
        </w:rPr>
        <w:t xml:space="preserve"> </w:t>
      </w:r>
      <w:r>
        <w:rPr>
          <w:sz w:val="24"/>
          <w:szCs w:val="24"/>
        </w:rPr>
        <w:t>structure</w:t>
      </w:r>
      <w:r>
        <w:rPr>
          <w:spacing w:val="1"/>
          <w:sz w:val="24"/>
          <w:szCs w:val="24"/>
        </w:rPr>
        <w:t xml:space="preserve"> </w:t>
      </w:r>
      <w:r>
        <w:rPr>
          <w:sz w:val="24"/>
          <w:szCs w:val="24"/>
        </w:rPr>
        <w:t>or</w:t>
      </w:r>
      <w:r>
        <w:rPr>
          <w:spacing w:val="-5"/>
          <w:sz w:val="24"/>
          <w:szCs w:val="24"/>
        </w:rPr>
        <w:t xml:space="preserve"> </w:t>
      </w:r>
      <w:r>
        <w:rPr>
          <w:sz w:val="24"/>
          <w:szCs w:val="24"/>
        </w:rPr>
        <w:t>language</w:t>
      </w:r>
      <w:r>
        <w:rPr>
          <w:spacing w:val="-6"/>
          <w:sz w:val="24"/>
          <w:szCs w:val="24"/>
        </w:rPr>
        <w:t xml:space="preserve"> </w:t>
      </w:r>
      <w:r>
        <w:rPr>
          <w:sz w:val="24"/>
          <w:szCs w:val="24"/>
        </w:rPr>
        <w:t>of</w:t>
      </w:r>
      <w:r>
        <w:rPr>
          <w:spacing w:val="-10"/>
          <w:sz w:val="24"/>
          <w:szCs w:val="24"/>
        </w:rPr>
        <w:t xml:space="preserve"> </w:t>
      </w:r>
      <w:r>
        <w:rPr>
          <w:sz w:val="24"/>
          <w:szCs w:val="24"/>
        </w:rPr>
        <w:t>the</w:t>
      </w:r>
      <w:r>
        <w:rPr>
          <w:spacing w:val="-10"/>
          <w:sz w:val="24"/>
          <w:szCs w:val="24"/>
        </w:rPr>
        <w:t xml:space="preserve"> </w:t>
      </w:r>
      <w:r>
        <w:rPr>
          <w:sz w:val="24"/>
          <w:szCs w:val="24"/>
        </w:rPr>
        <w:t>module being</w:t>
      </w:r>
      <w:r>
        <w:rPr>
          <w:spacing w:val="-11"/>
          <w:sz w:val="24"/>
          <w:szCs w:val="24"/>
        </w:rPr>
        <w:t xml:space="preserve"> </w:t>
      </w:r>
      <w:r>
        <w:rPr>
          <w:sz w:val="24"/>
          <w:szCs w:val="24"/>
        </w:rPr>
        <w:t>tested.</w:t>
      </w:r>
      <w:r>
        <w:rPr>
          <w:spacing w:val="-6"/>
          <w:sz w:val="24"/>
          <w:szCs w:val="24"/>
        </w:rPr>
        <w:t xml:space="preserve"> </w:t>
      </w:r>
      <w:r>
        <w:rPr>
          <w:sz w:val="24"/>
          <w:szCs w:val="24"/>
        </w:rPr>
        <w:t>Black</w:t>
      </w:r>
      <w:r>
        <w:rPr>
          <w:spacing w:val="-6"/>
          <w:sz w:val="24"/>
          <w:szCs w:val="24"/>
        </w:rPr>
        <w:t xml:space="preserve"> </w:t>
      </w:r>
      <w:r>
        <w:rPr>
          <w:sz w:val="24"/>
          <w:szCs w:val="24"/>
        </w:rPr>
        <w:t>box</w:t>
      </w:r>
      <w:r>
        <w:rPr>
          <w:spacing w:val="-11"/>
          <w:sz w:val="24"/>
          <w:szCs w:val="24"/>
        </w:rPr>
        <w:t xml:space="preserve"> </w:t>
      </w:r>
      <w:r>
        <w:rPr>
          <w:sz w:val="24"/>
          <w:szCs w:val="24"/>
        </w:rPr>
        <w:t>tests,</w:t>
      </w:r>
      <w:r>
        <w:rPr>
          <w:spacing w:val="-6"/>
          <w:sz w:val="24"/>
          <w:szCs w:val="24"/>
        </w:rPr>
        <w:t xml:space="preserve"> </w:t>
      </w:r>
      <w:r>
        <w:rPr>
          <w:sz w:val="24"/>
          <w:szCs w:val="24"/>
        </w:rPr>
        <w:t>as</w:t>
      </w:r>
      <w:r>
        <w:rPr>
          <w:spacing w:val="-10"/>
          <w:sz w:val="24"/>
          <w:szCs w:val="24"/>
        </w:rPr>
        <w:t xml:space="preserve"> </w:t>
      </w:r>
      <w:r>
        <w:rPr>
          <w:sz w:val="24"/>
          <w:szCs w:val="24"/>
        </w:rPr>
        <w:t>most</w:t>
      </w:r>
      <w:r>
        <w:rPr>
          <w:spacing w:val="-68"/>
          <w:sz w:val="24"/>
          <w:szCs w:val="24"/>
        </w:rPr>
        <w:t xml:space="preserve"> </w:t>
      </w:r>
      <w:r>
        <w:rPr>
          <w:sz w:val="24"/>
          <w:szCs w:val="24"/>
        </w:rPr>
        <w:t>other kinds of tests, must be written from a definitive source document, such as</w:t>
      </w:r>
      <w:r>
        <w:rPr>
          <w:spacing w:val="1"/>
          <w:sz w:val="24"/>
          <w:szCs w:val="24"/>
        </w:rPr>
        <w:t xml:space="preserve"> </w:t>
      </w:r>
      <w:r>
        <w:rPr>
          <w:sz w:val="24"/>
          <w:szCs w:val="24"/>
        </w:rPr>
        <w:t>specification</w:t>
      </w:r>
      <w:r>
        <w:rPr>
          <w:spacing w:val="1"/>
          <w:sz w:val="24"/>
          <w:szCs w:val="24"/>
        </w:rPr>
        <w:t xml:space="preserve"> </w:t>
      </w:r>
      <w:r>
        <w:rPr>
          <w:sz w:val="24"/>
          <w:szCs w:val="24"/>
        </w:rPr>
        <w:t>or</w:t>
      </w:r>
      <w:r>
        <w:rPr>
          <w:spacing w:val="1"/>
          <w:sz w:val="24"/>
          <w:szCs w:val="24"/>
        </w:rPr>
        <w:t xml:space="preserve"> </w:t>
      </w:r>
      <w:r>
        <w:rPr>
          <w:sz w:val="24"/>
          <w:szCs w:val="24"/>
        </w:rPr>
        <w:t>requirements</w:t>
      </w:r>
      <w:r>
        <w:rPr>
          <w:spacing w:val="1"/>
          <w:sz w:val="24"/>
          <w:szCs w:val="24"/>
        </w:rPr>
        <w:t xml:space="preserve"> </w:t>
      </w:r>
      <w:r>
        <w:rPr>
          <w:sz w:val="24"/>
          <w:szCs w:val="24"/>
        </w:rPr>
        <w:t>document,</w:t>
      </w:r>
      <w:r>
        <w:rPr>
          <w:spacing w:val="1"/>
          <w:sz w:val="24"/>
          <w:szCs w:val="24"/>
        </w:rPr>
        <w:t xml:space="preserve"> </w:t>
      </w:r>
      <w:r>
        <w:rPr>
          <w:sz w:val="24"/>
          <w:szCs w:val="24"/>
        </w:rPr>
        <w:t>such</w:t>
      </w:r>
      <w:r>
        <w:rPr>
          <w:spacing w:val="1"/>
          <w:sz w:val="24"/>
          <w:szCs w:val="24"/>
        </w:rPr>
        <w:t xml:space="preserve"> </w:t>
      </w:r>
      <w:r>
        <w:rPr>
          <w:sz w:val="24"/>
          <w:szCs w:val="24"/>
        </w:rPr>
        <w:t>as</w:t>
      </w:r>
      <w:r>
        <w:rPr>
          <w:spacing w:val="1"/>
          <w:sz w:val="24"/>
          <w:szCs w:val="24"/>
        </w:rPr>
        <w:t xml:space="preserve"> </w:t>
      </w:r>
      <w:r>
        <w:rPr>
          <w:sz w:val="24"/>
          <w:szCs w:val="24"/>
        </w:rPr>
        <w:t>specification</w:t>
      </w:r>
      <w:r>
        <w:rPr>
          <w:spacing w:val="1"/>
          <w:sz w:val="24"/>
          <w:szCs w:val="24"/>
        </w:rPr>
        <w:t xml:space="preserve"> </w:t>
      </w:r>
      <w:r>
        <w:rPr>
          <w:sz w:val="24"/>
          <w:szCs w:val="24"/>
        </w:rPr>
        <w:t>or</w:t>
      </w:r>
      <w:r>
        <w:rPr>
          <w:spacing w:val="1"/>
          <w:sz w:val="24"/>
          <w:szCs w:val="24"/>
        </w:rPr>
        <w:t xml:space="preserve"> </w:t>
      </w:r>
      <w:r>
        <w:rPr>
          <w:sz w:val="24"/>
          <w:szCs w:val="24"/>
        </w:rPr>
        <w:t>requirements</w:t>
      </w:r>
      <w:r>
        <w:rPr>
          <w:spacing w:val="1"/>
          <w:sz w:val="24"/>
          <w:szCs w:val="24"/>
        </w:rPr>
        <w:t xml:space="preserve"> </w:t>
      </w:r>
      <w:r>
        <w:rPr>
          <w:sz w:val="24"/>
          <w:szCs w:val="24"/>
        </w:rPr>
        <w:t>document.</w:t>
      </w:r>
      <w:r>
        <w:rPr>
          <w:spacing w:val="4"/>
          <w:sz w:val="24"/>
          <w:szCs w:val="24"/>
        </w:rPr>
        <w:t xml:space="preserve"> </w:t>
      </w:r>
      <w:r>
        <w:rPr>
          <w:sz w:val="24"/>
          <w:szCs w:val="24"/>
        </w:rPr>
        <w:t>It</w:t>
      </w:r>
      <w:r>
        <w:rPr>
          <w:spacing w:val="10"/>
          <w:sz w:val="24"/>
          <w:szCs w:val="24"/>
        </w:rPr>
        <w:t xml:space="preserve"> </w:t>
      </w:r>
      <w:r>
        <w:rPr>
          <w:sz w:val="24"/>
          <w:szCs w:val="24"/>
        </w:rPr>
        <w:t>is</w:t>
      </w:r>
      <w:r>
        <w:rPr>
          <w:spacing w:val="15"/>
          <w:sz w:val="24"/>
          <w:szCs w:val="24"/>
        </w:rPr>
        <w:t xml:space="preserve"> </w:t>
      </w:r>
      <w:r>
        <w:rPr>
          <w:sz w:val="24"/>
          <w:szCs w:val="24"/>
        </w:rPr>
        <w:t>a</w:t>
      </w:r>
      <w:r>
        <w:rPr>
          <w:spacing w:val="8"/>
          <w:sz w:val="24"/>
          <w:szCs w:val="24"/>
        </w:rPr>
        <w:t xml:space="preserve"> </w:t>
      </w:r>
      <w:r>
        <w:rPr>
          <w:sz w:val="24"/>
          <w:szCs w:val="24"/>
        </w:rPr>
        <w:t>testing</w:t>
      </w:r>
      <w:r>
        <w:rPr>
          <w:spacing w:val="8"/>
          <w:sz w:val="24"/>
          <w:szCs w:val="24"/>
        </w:rPr>
        <w:t xml:space="preserve"> </w:t>
      </w:r>
      <w:r>
        <w:rPr>
          <w:sz w:val="24"/>
          <w:szCs w:val="24"/>
        </w:rPr>
        <w:t>in</w:t>
      </w:r>
      <w:r>
        <w:rPr>
          <w:spacing w:val="4"/>
          <w:sz w:val="24"/>
          <w:szCs w:val="24"/>
        </w:rPr>
        <w:t xml:space="preserve"> </w:t>
      </w:r>
      <w:r>
        <w:rPr>
          <w:sz w:val="24"/>
          <w:szCs w:val="24"/>
        </w:rPr>
        <w:t>which</w:t>
      </w:r>
      <w:r>
        <w:rPr>
          <w:spacing w:val="9"/>
          <w:sz w:val="24"/>
          <w:szCs w:val="24"/>
        </w:rPr>
        <w:t xml:space="preserve"> </w:t>
      </w:r>
      <w:r>
        <w:rPr>
          <w:sz w:val="24"/>
          <w:szCs w:val="24"/>
        </w:rPr>
        <w:t>the</w:t>
      </w:r>
      <w:r>
        <w:rPr>
          <w:spacing w:val="10"/>
          <w:sz w:val="24"/>
          <w:szCs w:val="24"/>
        </w:rPr>
        <w:t xml:space="preserve"> </w:t>
      </w:r>
      <w:r>
        <w:rPr>
          <w:sz w:val="24"/>
          <w:szCs w:val="24"/>
        </w:rPr>
        <w:t>software</w:t>
      </w:r>
      <w:r>
        <w:rPr>
          <w:spacing w:val="14"/>
          <w:sz w:val="24"/>
          <w:szCs w:val="24"/>
        </w:rPr>
        <w:t xml:space="preserve"> </w:t>
      </w:r>
      <w:r>
        <w:rPr>
          <w:sz w:val="24"/>
          <w:szCs w:val="24"/>
        </w:rPr>
        <w:t>under</w:t>
      </w:r>
      <w:r>
        <w:rPr>
          <w:spacing w:val="10"/>
          <w:sz w:val="24"/>
          <w:szCs w:val="24"/>
        </w:rPr>
        <w:t xml:space="preserve"> </w:t>
      </w:r>
      <w:r>
        <w:rPr>
          <w:sz w:val="24"/>
          <w:szCs w:val="24"/>
        </w:rPr>
        <w:t>test</w:t>
      </w:r>
      <w:r>
        <w:rPr>
          <w:spacing w:val="11"/>
          <w:sz w:val="24"/>
          <w:szCs w:val="24"/>
        </w:rPr>
        <w:t xml:space="preserve"> </w:t>
      </w:r>
      <w:r>
        <w:rPr>
          <w:sz w:val="24"/>
          <w:szCs w:val="24"/>
        </w:rPr>
        <w:t>is</w:t>
      </w:r>
      <w:r>
        <w:rPr>
          <w:spacing w:val="4"/>
          <w:sz w:val="24"/>
          <w:szCs w:val="24"/>
        </w:rPr>
        <w:t xml:space="preserve"> </w:t>
      </w:r>
      <w:r>
        <w:rPr>
          <w:sz w:val="24"/>
          <w:szCs w:val="24"/>
        </w:rPr>
        <w:t>treated,</w:t>
      </w:r>
      <w:r>
        <w:rPr>
          <w:spacing w:val="15"/>
          <w:sz w:val="24"/>
          <w:szCs w:val="24"/>
        </w:rPr>
        <w:t xml:space="preserve"> </w:t>
      </w:r>
      <w:r>
        <w:rPr>
          <w:sz w:val="24"/>
          <w:szCs w:val="24"/>
        </w:rPr>
        <w:t>as</w:t>
      </w:r>
      <w:r>
        <w:rPr>
          <w:spacing w:val="5"/>
          <w:sz w:val="24"/>
          <w:szCs w:val="24"/>
        </w:rPr>
        <w:t xml:space="preserve"> </w:t>
      </w:r>
      <w:r>
        <w:rPr>
          <w:sz w:val="24"/>
          <w:szCs w:val="24"/>
        </w:rPr>
        <w:t>a</w:t>
      </w:r>
      <w:r>
        <w:rPr>
          <w:spacing w:val="8"/>
          <w:sz w:val="24"/>
          <w:szCs w:val="24"/>
        </w:rPr>
        <w:t xml:space="preserve"> </w:t>
      </w:r>
      <w:r>
        <w:rPr>
          <w:sz w:val="24"/>
          <w:szCs w:val="24"/>
        </w:rPr>
        <w:t>black</w:t>
      </w:r>
      <w:r>
        <w:rPr>
          <w:spacing w:val="4"/>
          <w:sz w:val="24"/>
          <w:szCs w:val="24"/>
        </w:rPr>
        <w:t xml:space="preserve"> </w:t>
      </w:r>
      <w:r>
        <w:rPr>
          <w:sz w:val="24"/>
          <w:szCs w:val="24"/>
        </w:rPr>
        <w:t>box</w:t>
      </w:r>
    </w:p>
    <w:p w14:paraId="1BCE2EA5">
      <w:pPr>
        <w:pStyle w:val="7"/>
        <w:spacing w:line="360" w:lineRule="auto"/>
        <w:ind w:right="347"/>
        <w:jc w:val="both"/>
        <w:rPr>
          <w:sz w:val="24"/>
          <w:szCs w:val="24"/>
        </w:rPr>
      </w:pPr>
      <w:r>
        <w:rPr>
          <w:sz w:val="24"/>
          <w:szCs w:val="24"/>
        </w:rPr>
        <w:t>. cannot “see” into it. The test provides inputs and responds to outputs without</w:t>
      </w:r>
      <w:r>
        <w:rPr>
          <w:spacing w:val="1"/>
          <w:sz w:val="24"/>
          <w:szCs w:val="24"/>
        </w:rPr>
        <w:t xml:space="preserve"> </w:t>
      </w:r>
      <w:r>
        <w:rPr>
          <w:sz w:val="24"/>
          <w:szCs w:val="24"/>
        </w:rPr>
        <w:t>considering</w:t>
      </w:r>
      <w:r>
        <w:rPr>
          <w:spacing w:val="-1"/>
          <w:sz w:val="24"/>
          <w:szCs w:val="24"/>
        </w:rPr>
        <w:t xml:space="preserve"> </w:t>
      </w:r>
      <w:r>
        <w:rPr>
          <w:sz w:val="24"/>
          <w:szCs w:val="24"/>
        </w:rPr>
        <w:t>how</w:t>
      </w:r>
      <w:r>
        <w:rPr>
          <w:spacing w:val="-3"/>
          <w:sz w:val="24"/>
          <w:szCs w:val="24"/>
        </w:rPr>
        <w:t xml:space="preserve"> </w:t>
      </w:r>
      <w:r>
        <w:rPr>
          <w:sz w:val="24"/>
          <w:szCs w:val="24"/>
        </w:rPr>
        <w:t>the software work</w:t>
      </w:r>
      <w:bookmarkStart w:id="50" w:name="_bookmark32"/>
      <w:bookmarkEnd w:id="50"/>
      <w:bookmarkStart w:id="51" w:name="7.1.1.2_SYSTEM_TESTING"/>
      <w:bookmarkEnd w:id="51"/>
      <w:r>
        <w:rPr>
          <w:sz w:val="24"/>
          <w:szCs w:val="24"/>
        </w:rPr>
        <w:t>work</w:t>
      </w:r>
    </w:p>
    <w:p w14:paraId="4FE035B3">
      <w:pPr>
        <w:pStyle w:val="7"/>
        <w:spacing w:line="360" w:lineRule="auto"/>
        <w:ind w:left="0" w:right="347"/>
        <w:jc w:val="both"/>
        <w:rPr>
          <w:sz w:val="20"/>
        </w:rPr>
      </w:pPr>
    </w:p>
    <w:p w14:paraId="6778F1FC">
      <w:pPr>
        <w:pStyle w:val="2"/>
        <w:spacing w:before="227"/>
        <w:ind w:left="1524"/>
      </w:pPr>
      <w:bookmarkStart w:id="52" w:name="CHAPTER_8"/>
      <w:bookmarkEnd w:id="52"/>
    </w:p>
    <w:p w14:paraId="25E84836">
      <w:pPr>
        <w:pStyle w:val="2"/>
        <w:spacing w:before="227"/>
        <w:ind w:left="1524"/>
      </w:pPr>
    </w:p>
    <w:p w14:paraId="5B26F62A">
      <w:pPr>
        <w:pStyle w:val="2"/>
        <w:spacing w:before="227"/>
        <w:ind w:left="0"/>
        <w:jc w:val="left"/>
      </w:pPr>
    </w:p>
    <w:p w14:paraId="00BE8C18">
      <w:pPr>
        <w:pStyle w:val="2"/>
        <w:spacing w:before="227" w:line="360" w:lineRule="auto"/>
        <w:ind w:left="0" w:right="220" w:rightChars="100"/>
      </w:pPr>
      <w:r>
        <w:t>CHAPTER</w:t>
      </w:r>
      <w:r>
        <w:rPr>
          <w:spacing w:val="-2"/>
        </w:rPr>
        <w:t xml:space="preserve"> </w:t>
      </w:r>
      <w:r>
        <w:t>8</w:t>
      </w:r>
    </w:p>
    <w:p w14:paraId="2911183D">
      <w:pPr>
        <w:pStyle w:val="3"/>
        <w:spacing w:before="184" w:line="360" w:lineRule="auto"/>
        <w:ind w:left="57" w:leftChars="26" w:right="135"/>
        <w:jc w:val="center"/>
      </w:pPr>
      <w:bookmarkStart w:id="53" w:name="CONCLUSION_AND_FUTURE_WORK"/>
      <w:bookmarkEnd w:id="53"/>
      <w:r>
        <w:t>CONCLUSION</w:t>
      </w:r>
      <w:r>
        <w:rPr>
          <w:spacing w:val="-14"/>
        </w:rPr>
        <w:t xml:space="preserve"> </w:t>
      </w:r>
      <w:r>
        <w:t>AND</w:t>
      </w:r>
      <w:r>
        <w:rPr>
          <w:spacing w:val="-15"/>
        </w:rPr>
        <w:t xml:space="preserve"> </w:t>
      </w:r>
      <w:r>
        <w:t>FUTURE</w:t>
      </w:r>
      <w:r>
        <w:rPr>
          <w:spacing w:val="-14"/>
        </w:rPr>
        <w:t xml:space="preserve"> </w:t>
      </w:r>
      <w:r>
        <w:t>WORK</w:t>
      </w:r>
    </w:p>
    <w:p w14:paraId="0FDB9363">
      <w:pPr>
        <w:pStyle w:val="7"/>
        <w:spacing w:line="360" w:lineRule="auto"/>
        <w:ind w:left="0" w:right="318"/>
        <w:jc w:val="both"/>
        <w:rPr>
          <w:sz w:val="24"/>
          <w:szCs w:val="24"/>
        </w:rPr>
      </w:pPr>
    </w:p>
    <w:p w14:paraId="75B1F6EB">
      <w:pPr>
        <w:pStyle w:val="7"/>
        <w:spacing w:line="360" w:lineRule="auto"/>
        <w:ind w:right="318" w:firstLine="480" w:firstLineChars="200"/>
        <w:jc w:val="both"/>
        <w:rPr>
          <w:sz w:val="24"/>
          <w:szCs w:val="24"/>
        </w:rPr>
      </w:pPr>
      <w:r>
        <w:rPr>
          <w:sz w:val="24"/>
          <w:szCs w:val="24"/>
        </w:rPr>
        <w:t xml:space="preserve">The Image Sliding Puzzle game has been developed to provide an engaging and interactive experience for users while improving cognitive skills such as problem-solving and visual perception. The system is built using HTML, CSS, and JavaScript, making it accessible across different platforms without the need for additional software installations. This web-based solution allows users to play the puzzle game with different images, with features such as a progress bar, timer, and solution option to enhance user engagement. </w:t>
      </w:r>
    </w:p>
    <w:p w14:paraId="475A9589">
      <w:pPr>
        <w:pStyle w:val="7"/>
        <w:spacing w:line="360" w:lineRule="auto"/>
        <w:ind w:right="318"/>
        <w:jc w:val="both"/>
        <w:rPr>
          <w:sz w:val="24"/>
          <w:szCs w:val="24"/>
        </w:rPr>
      </w:pPr>
    </w:p>
    <w:p w14:paraId="79278A40">
      <w:pPr>
        <w:pStyle w:val="7"/>
        <w:spacing w:line="360" w:lineRule="auto"/>
        <w:ind w:right="318" w:firstLine="480" w:firstLineChars="200"/>
        <w:jc w:val="both"/>
        <w:rPr>
          <w:sz w:val="24"/>
          <w:szCs w:val="24"/>
        </w:rPr>
      </w:pPr>
      <w:r>
        <w:rPr>
          <w:sz w:val="24"/>
          <w:szCs w:val="24"/>
        </w:rPr>
        <w:t>In the current version of the game, features such as random puzzle shuffling, a timer countdown, and a solution button provide an engaging challenge for players. However, the system could be further improved by adding additional levels of difficulty, enabling player accounts for tracking high scores, and incorporating multiplayer options for competitive play. Future enhancements may also include the integration of AI to generate puzzles with more complex designs, as well as adding rewards for players who complete puzzles under certain time constraints.</w:t>
      </w:r>
    </w:p>
    <w:p w14:paraId="7CEF9F26">
      <w:pPr>
        <w:pStyle w:val="7"/>
        <w:spacing w:line="360" w:lineRule="auto"/>
        <w:ind w:right="318"/>
        <w:jc w:val="both"/>
        <w:rPr>
          <w:sz w:val="24"/>
          <w:szCs w:val="24"/>
        </w:rPr>
      </w:pPr>
    </w:p>
    <w:p w14:paraId="0F2319FD">
      <w:pPr>
        <w:pStyle w:val="7"/>
        <w:spacing w:line="360" w:lineRule="auto"/>
        <w:ind w:right="318" w:firstLine="480" w:firstLineChars="200"/>
        <w:jc w:val="both"/>
        <w:rPr>
          <w:rFonts w:hint="default"/>
          <w:sz w:val="24"/>
          <w:szCs w:val="24"/>
          <w:vertAlign w:val="superscript"/>
          <w:lang w:val="en-IN"/>
        </w:rPr>
        <w:sectPr>
          <w:pgSz w:w="12240" w:h="15840"/>
          <w:pgMar w:top="1500" w:right="1100" w:bottom="1240" w:left="1140" w:header="0" w:footer="1049" w:gutter="0"/>
          <w:cols w:space="720" w:num="1"/>
        </w:sectPr>
      </w:pPr>
      <w:r>
        <w:rPr>
          <w:sz w:val="24"/>
          <w:szCs w:val="24"/>
        </w:rPr>
        <w:t>Future work also involves the development of a mobile app version of the game for enhanced accessibility, as well as implementing features like leaderboards, achievements, and user-generated puzzles to keep the game fresh and exciting. Further improvements in performance optimization and ensuring cross-platform compatibility will be key to delivering a seamless gaming experience for all us</w:t>
      </w:r>
      <w:r>
        <w:rPr>
          <w:rFonts w:hint="default"/>
          <w:sz w:val="24"/>
          <w:szCs w:val="24"/>
          <w:lang w:val="en-IN"/>
        </w:rPr>
        <w:t>.</w:t>
      </w:r>
      <w:r>
        <w:rPr>
          <w:rFonts w:hint="default"/>
          <w:sz w:val="24"/>
          <w:szCs w:val="24"/>
          <w:vertAlign w:val="superscript"/>
          <w:lang w:val="en-IN"/>
        </w:rPr>
        <w:t>[5]</w:t>
      </w:r>
    </w:p>
    <w:p w14:paraId="33E781C6">
      <w:pPr>
        <w:pStyle w:val="2"/>
        <w:spacing w:before="87"/>
        <w:ind w:left="0" w:leftChars="0" w:right="130" w:rightChars="0" w:firstLine="0" w:firstLineChars="0"/>
        <w:jc w:val="center"/>
        <w:rPr>
          <w:sz w:val="28"/>
          <w:szCs w:val="28"/>
        </w:rPr>
      </w:pPr>
      <w:bookmarkStart w:id="54" w:name="APPENDIX"/>
      <w:bookmarkEnd w:id="54"/>
      <w:bookmarkStart w:id="55" w:name="_bookmark35"/>
      <w:bookmarkEnd w:id="55"/>
      <w:r>
        <w:rPr>
          <w:sz w:val="28"/>
          <w:szCs w:val="28"/>
        </w:rPr>
        <w:t>APPENDIX  A</w:t>
      </w:r>
    </w:p>
    <w:p w14:paraId="536A6970">
      <w:pPr>
        <w:pStyle w:val="3"/>
        <w:spacing w:before="189" w:afterAutospacing="0"/>
        <w:ind w:left="0" w:leftChars="0" w:right="3132" w:firstLine="130" w:firstLineChars="50"/>
        <w:jc w:val="both"/>
      </w:pPr>
      <w:r>
        <w:rPr>
          <w:spacing w:val="-10"/>
          <w:lang w:val="en-IN"/>
        </w:rPr>
        <w:t>VSCODE</w:t>
      </w:r>
      <w:r>
        <w:rPr>
          <w:spacing w:val="-10"/>
        </w:rPr>
        <w:t xml:space="preserve"> </w:t>
      </w:r>
      <w:r>
        <w:t>OPE</w:t>
      </w:r>
      <w:r>
        <w:rPr>
          <w:lang w:val="en-IN"/>
        </w:rPr>
        <w:t>N</w:t>
      </w:r>
      <w:r>
        <w:rPr>
          <w:spacing w:val="-11"/>
        </w:rPr>
        <w:t xml:space="preserve"> </w:t>
      </w:r>
      <w:r>
        <w:t>WINDOW</w:t>
      </w:r>
    </w:p>
    <w:p w14:paraId="345BC5BB">
      <w:pPr>
        <w:pStyle w:val="7"/>
        <w:spacing w:beforeAutospacing="0"/>
        <w:ind w:left="0"/>
        <w:jc w:val="center"/>
        <w:rPr>
          <w:b/>
        </w:rPr>
      </w:pPr>
    </w:p>
    <w:p w14:paraId="3FBD5AD2">
      <w:pPr>
        <w:pStyle w:val="7"/>
        <w:ind w:left="0"/>
        <w:jc w:val="center"/>
        <w:rPr>
          <w:b/>
        </w:rPr>
      </w:pPr>
    </w:p>
    <w:p w14:paraId="5E51F37E">
      <w:pPr>
        <w:pStyle w:val="7"/>
        <w:spacing w:before="2"/>
        <w:ind w:left="0" w:leftChars="0" w:right="440" w:rightChars="200" w:firstLine="112" w:firstLineChars="40"/>
        <w:jc w:val="center"/>
        <w:rPr>
          <w:b/>
          <w:lang w:val="en-IN"/>
        </w:rPr>
      </w:pPr>
      <w:r>
        <w:rPr>
          <w:b/>
          <w:lang w:val="en-IN"/>
        </w:rPr>
        <w:drawing>
          <wp:inline distT="0" distB="0" distL="0" distR="0">
            <wp:extent cx="6216015" cy="5714365"/>
            <wp:effectExtent l="0" t="0" r="1905" b="635"/>
            <wp:docPr id="1048" name="Picture 2" descr="Screenshot 2024-11-17 184432"/>
            <wp:cNvGraphicFramePr/>
            <a:graphic xmlns:a="http://schemas.openxmlformats.org/drawingml/2006/main">
              <a:graphicData uri="http://schemas.openxmlformats.org/drawingml/2006/picture">
                <pic:pic xmlns:pic="http://schemas.openxmlformats.org/drawingml/2006/picture">
                  <pic:nvPicPr>
                    <pic:cNvPr id="1048" name="Picture 2" descr="Screenshot 2024-11-17 184432"/>
                    <pic:cNvPicPr/>
                  </pic:nvPicPr>
                  <pic:blipFill>
                    <a:blip r:embed="rId24" cstate="print"/>
                    <a:srcRect/>
                    <a:stretch>
                      <a:fillRect/>
                    </a:stretch>
                  </pic:blipFill>
                  <pic:spPr>
                    <a:xfrm>
                      <a:off x="0" y="0"/>
                      <a:ext cx="6216015" cy="5714365"/>
                    </a:xfrm>
                    <a:prstGeom prst="rect">
                      <a:avLst/>
                    </a:prstGeom>
                  </pic:spPr>
                </pic:pic>
              </a:graphicData>
            </a:graphic>
          </wp:inline>
        </w:drawing>
      </w:r>
    </w:p>
    <w:p w14:paraId="08F71460">
      <w:pPr>
        <w:jc w:val="center"/>
        <w:rPr>
          <w:sz w:val="28"/>
          <w:szCs w:val="28"/>
        </w:rPr>
      </w:pPr>
    </w:p>
    <w:p w14:paraId="09D5540F">
      <w:pPr>
        <w:jc w:val="center"/>
        <w:rPr>
          <w:sz w:val="28"/>
          <w:szCs w:val="28"/>
        </w:rPr>
      </w:pPr>
    </w:p>
    <w:p w14:paraId="58068B3B">
      <w:pPr>
        <w:jc w:val="center"/>
        <w:rPr>
          <w:b/>
          <w:bCs/>
          <w:sz w:val="24"/>
          <w:szCs w:val="24"/>
        </w:rPr>
      </w:pPr>
    </w:p>
    <w:p w14:paraId="4B809991">
      <w:pPr>
        <w:jc w:val="center"/>
        <w:rPr>
          <w:b/>
          <w:bCs/>
          <w:sz w:val="24"/>
          <w:szCs w:val="24"/>
          <w:lang w:val="en-IN"/>
        </w:rPr>
        <w:sectPr>
          <w:pgSz w:w="12240" w:h="15840"/>
          <w:pgMar w:top="1500" w:right="1100" w:bottom="1240" w:left="1140" w:header="0" w:footer="1049" w:gutter="0"/>
          <w:cols w:space="720" w:num="1"/>
        </w:sectPr>
      </w:pPr>
      <w:r>
        <w:rPr>
          <w:b/>
          <w:bCs/>
          <w:sz w:val="24"/>
          <w:szCs w:val="24"/>
          <w:lang w:val="en-IN"/>
        </w:rPr>
        <w:t>Appendix A</w:t>
      </w:r>
      <w:r>
        <w:rPr>
          <w:rFonts w:hint="default"/>
          <w:b/>
          <w:bCs/>
          <w:sz w:val="24"/>
          <w:szCs w:val="24"/>
          <w:lang w:val="en-IN"/>
        </w:rPr>
        <w:t xml:space="preserve"> </w:t>
      </w:r>
      <w:r>
        <w:rPr>
          <w:b/>
          <w:bCs/>
          <w:sz w:val="24"/>
          <w:szCs w:val="24"/>
          <w:lang w:val="en-IN"/>
        </w:rPr>
        <w:t>1.1</w:t>
      </w:r>
    </w:p>
    <w:p w14:paraId="5111FE53">
      <w:pPr>
        <w:pStyle w:val="7"/>
        <w:ind w:left="0" w:firstLine="140" w:firstLineChars="50"/>
        <w:jc w:val="left"/>
        <w:rPr>
          <w:b/>
          <w:lang w:val="en-IN"/>
        </w:rPr>
      </w:pPr>
      <w:r>
        <w:rPr>
          <w:b/>
          <w:lang w:val="en-IN"/>
        </w:rPr>
        <w:t>OPENING PROJECT FOLDER</w:t>
      </w:r>
    </w:p>
    <w:p w14:paraId="3A569D2E">
      <w:pPr>
        <w:pStyle w:val="7"/>
        <w:ind w:left="0"/>
        <w:rPr>
          <w:b/>
          <w:sz w:val="20"/>
        </w:rPr>
      </w:pPr>
    </w:p>
    <w:p w14:paraId="27D8BE30">
      <w:pPr>
        <w:pStyle w:val="7"/>
        <w:spacing w:before="3"/>
        <w:ind w:left="0"/>
        <w:rPr>
          <w:b/>
          <w:sz w:val="25"/>
        </w:rPr>
      </w:pPr>
    </w:p>
    <w:p w14:paraId="4104EE0F">
      <w:pPr>
        <w:ind w:left="132" w:leftChars="60" w:firstLine="0" w:firstLineChars="0"/>
        <w:rPr>
          <w:sz w:val="25"/>
          <w:lang w:val="en-IN"/>
        </w:rPr>
      </w:pPr>
      <w:r>
        <w:rPr>
          <w:sz w:val="25"/>
          <w:lang w:val="en-IN"/>
        </w:rPr>
        <w:drawing>
          <wp:inline distT="0" distB="0" distL="0" distR="0">
            <wp:extent cx="6228080" cy="5293360"/>
            <wp:effectExtent l="0" t="0" r="5080" b="10160"/>
            <wp:docPr id="1049" name="Picture 4" descr="Screenshot 2024-11-17 184508"/>
            <wp:cNvGraphicFramePr/>
            <a:graphic xmlns:a="http://schemas.openxmlformats.org/drawingml/2006/main">
              <a:graphicData uri="http://schemas.openxmlformats.org/drawingml/2006/picture">
                <pic:pic xmlns:pic="http://schemas.openxmlformats.org/drawingml/2006/picture">
                  <pic:nvPicPr>
                    <pic:cNvPr id="1049" name="Picture 4" descr="Screenshot 2024-11-17 184508"/>
                    <pic:cNvPicPr/>
                  </pic:nvPicPr>
                  <pic:blipFill>
                    <a:blip r:embed="rId25" cstate="print"/>
                    <a:srcRect/>
                    <a:stretch>
                      <a:fillRect/>
                    </a:stretch>
                  </pic:blipFill>
                  <pic:spPr>
                    <a:xfrm>
                      <a:off x="0" y="0"/>
                      <a:ext cx="6228080" cy="5293360"/>
                    </a:xfrm>
                    <a:prstGeom prst="rect">
                      <a:avLst/>
                    </a:prstGeom>
                  </pic:spPr>
                </pic:pic>
              </a:graphicData>
            </a:graphic>
          </wp:inline>
        </w:drawing>
      </w:r>
    </w:p>
    <w:p w14:paraId="752D9F3F">
      <w:pPr>
        <w:rPr>
          <w:sz w:val="25"/>
          <w:lang w:val="en-IN"/>
        </w:rPr>
      </w:pPr>
    </w:p>
    <w:p w14:paraId="72432001">
      <w:pPr>
        <w:rPr>
          <w:sz w:val="25"/>
          <w:lang w:val="en-IN"/>
        </w:rPr>
      </w:pPr>
    </w:p>
    <w:p w14:paraId="5AA55C44">
      <w:pPr>
        <w:jc w:val="center"/>
        <w:rPr>
          <w:sz w:val="25"/>
          <w:lang w:val="en-IN"/>
        </w:rPr>
        <w:sectPr>
          <w:pgSz w:w="12240" w:h="15840"/>
          <w:pgMar w:top="1020" w:right="1100" w:bottom="1240" w:left="1140" w:header="0" w:footer="1049" w:gutter="0"/>
          <w:cols w:space="720" w:num="1"/>
        </w:sectPr>
      </w:pPr>
      <w:r>
        <w:rPr>
          <w:b/>
          <w:bCs/>
          <w:sz w:val="24"/>
          <w:szCs w:val="24"/>
          <w:lang w:val="en-IN"/>
        </w:rPr>
        <w:t>Appendix A</w:t>
      </w:r>
      <w:r>
        <w:rPr>
          <w:rFonts w:hint="default"/>
          <w:b/>
          <w:bCs/>
          <w:sz w:val="24"/>
          <w:szCs w:val="24"/>
          <w:lang w:val="en-IN"/>
        </w:rPr>
        <w:t xml:space="preserve"> </w:t>
      </w:r>
      <w:r>
        <w:rPr>
          <w:b/>
          <w:bCs/>
          <w:sz w:val="24"/>
          <w:szCs w:val="24"/>
          <w:lang w:val="en-IN"/>
        </w:rPr>
        <w:t>1.2</w:t>
      </w:r>
    </w:p>
    <w:p w14:paraId="0882732F">
      <w:pPr>
        <w:pStyle w:val="7"/>
        <w:ind w:left="0" w:leftChars="0" w:firstLine="140" w:firstLineChars="50"/>
        <w:jc w:val="left"/>
        <w:rPr>
          <w:b/>
          <w:lang w:val="en-IN"/>
        </w:rPr>
      </w:pPr>
      <w:r>
        <w:rPr>
          <w:b/>
          <w:lang w:val="en-IN"/>
        </w:rPr>
        <w:t>HOME PAGE</w:t>
      </w:r>
    </w:p>
    <w:p w14:paraId="0F898B79">
      <w:pPr>
        <w:pStyle w:val="7"/>
        <w:ind w:left="0"/>
        <w:jc w:val="center"/>
        <w:rPr>
          <w:b/>
          <w:lang w:val="en-IN"/>
        </w:rPr>
      </w:pPr>
    </w:p>
    <w:p w14:paraId="2AB859AE">
      <w:pPr>
        <w:pStyle w:val="7"/>
        <w:ind w:left="0"/>
        <w:jc w:val="center"/>
        <w:rPr>
          <w:b/>
          <w:lang w:val="en-IN"/>
        </w:rPr>
      </w:pPr>
    </w:p>
    <w:p w14:paraId="7D552EF1">
      <w:pPr>
        <w:pStyle w:val="7"/>
        <w:ind w:left="95" w:leftChars="43" w:right="220" w:rightChars="100" w:firstLine="0" w:firstLineChars="0"/>
        <w:jc w:val="both"/>
        <w:rPr>
          <w:b/>
          <w:lang w:val="en-IN"/>
        </w:rPr>
      </w:pPr>
      <w:r>
        <w:rPr>
          <w:b/>
          <w:lang w:val="en-IN"/>
        </w:rPr>
        <w:drawing>
          <wp:inline distT="0" distB="0" distL="0" distR="0">
            <wp:extent cx="6169025" cy="6002655"/>
            <wp:effectExtent l="0" t="0" r="3175" b="1905"/>
            <wp:docPr id="1050" name="Picture 6" descr="Screenshot 2024-11-17 185003"/>
            <wp:cNvGraphicFramePr/>
            <a:graphic xmlns:a="http://schemas.openxmlformats.org/drawingml/2006/main">
              <a:graphicData uri="http://schemas.openxmlformats.org/drawingml/2006/picture">
                <pic:pic xmlns:pic="http://schemas.openxmlformats.org/drawingml/2006/picture">
                  <pic:nvPicPr>
                    <pic:cNvPr id="1050" name="Picture 6" descr="Screenshot 2024-11-17 185003"/>
                    <pic:cNvPicPr/>
                  </pic:nvPicPr>
                  <pic:blipFill>
                    <a:blip r:embed="rId26" cstate="print"/>
                    <a:srcRect/>
                    <a:stretch>
                      <a:fillRect/>
                    </a:stretch>
                  </pic:blipFill>
                  <pic:spPr>
                    <a:xfrm>
                      <a:off x="0" y="0"/>
                      <a:ext cx="6169025" cy="6002655"/>
                    </a:xfrm>
                    <a:prstGeom prst="rect">
                      <a:avLst/>
                    </a:prstGeom>
                  </pic:spPr>
                </pic:pic>
              </a:graphicData>
            </a:graphic>
          </wp:inline>
        </w:drawing>
      </w:r>
    </w:p>
    <w:p w14:paraId="47F6BF5F">
      <w:pPr>
        <w:pStyle w:val="7"/>
        <w:ind w:left="0"/>
        <w:rPr>
          <w:b/>
          <w:sz w:val="20"/>
        </w:rPr>
      </w:pPr>
    </w:p>
    <w:p w14:paraId="60188809">
      <w:pPr>
        <w:pStyle w:val="7"/>
        <w:ind w:left="0"/>
        <w:rPr>
          <w:b/>
          <w:sz w:val="12"/>
        </w:rPr>
      </w:pPr>
    </w:p>
    <w:p w14:paraId="18E56F40">
      <w:pPr>
        <w:rPr>
          <w:sz w:val="12"/>
        </w:rPr>
      </w:pPr>
    </w:p>
    <w:p w14:paraId="7EE344DE">
      <w:pPr>
        <w:jc w:val="center"/>
        <w:rPr>
          <w:sz w:val="12"/>
        </w:rPr>
        <w:sectPr>
          <w:pgSz w:w="12240" w:h="15840"/>
          <w:pgMar w:top="1500" w:right="1100" w:bottom="1240" w:left="1140" w:header="0" w:footer="1049" w:gutter="0"/>
          <w:cols w:space="720" w:num="1"/>
        </w:sectPr>
      </w:pPr>
      <w:r>
        <w:rPr>
          <w:b/>
          <w:bCs/>
          <w:sz w:val="24"/>
          <w:szCs w:val="24"/>
          <w:lang w:val="en-IN"/>
        </w:rPr>
        <w:t>Appendix A</w:t>
      </w:r>
      <w:r>
        <w:rPr>
          <w:rFonts w:hint="default"/>
          <w:b/>
          <w:bCs/>
          <w:sz w:val="24"/>
          <w:szCs w:val="24"/>
          <w:lang w:val="en-IN"/>
        </w:rPr>
        <w:t xml:space="preserve"> </w:t>
      </w:r>
      <w:r>
        <w:rPr>
          <w:b/>
          <w:bCs/>
          <w:sz w:val="24"/>
          <w:szCs w:val="24"/>
          <w:lang w:val="en-IN"/>
        </w:rPr>
        <w:t>1.</w:t>
      </w:r>
      <w:r>
        <w:rPr>
          <w:rFonts w:hint="default"/>
          <w:b/>
          <w:bCs/>
          <w:sz w:val="24"/>
          <w:szCs w:val="24"/>
          <w:lang w:val="en-IN"/>
        </w:rPr>
        <w:t>3</w:t>
      </w:r>
    </w:p>
    <w:p w14:paraId="14B2591C">
      <w:pPr>
        <w:pStyle w:val="7"/>
        <w:ind w:left="0"/>
        <w:jc w:val="both"/>
        <w:rPr>
          <w:b/>
          <w:lang w:val="en-IN"/>
        </w:rPr>
      </w:pPr>
      <w:r>
        <w:rPr>
          <w:b/>
          <w:lang w:val="en-IN"/>
        </w:rPr>
        <w:t>GAME PAGE</w:t>
      </w:r>
    </w:p>
    <w:p w14:paraId="1911521A">
      <w:pPr>
        <w:pStyle w:val="7"/>
        <w:ind w:left="0"/>
        <w:jc w:val="center"/>
        <w:rPr>
          <w:b/>
          <w:lang w:val="en-IN"/>
        </w:rPr>
      </w:pPr>
    </w:p>
    <w:p w14:paraId="48877B7F">
      <w:pPr>
        <w:pStyle w:val="7"/>
        <w:spacing w:before="1"/>
        <w:ind w:left="0"/>
        <w:rPr>
          <w:b/>
          <w:sz w:val="20"/>
        </w:rPr>
      </w:pPr>
    </w:p>
    <w:p w14:paraId="10999EFE">
      <w:pPr>
        <w:pStyle w:val="7"/>
        <w:ind w:left="220" w:leftChars="100" w:right="440" w:rightChars="200"/>
        <w:rPr>
          <w:b/>
          <w:sz w:val="20"/>
          <w:lang w:val="en-IN"/>
        </w:rPr>
      </w:pPr>
      <w:r>
        <w:rPr>
          <w:b/>
          <w:sz w:val="20"/>
          <w:lang w:val="en-IN"/>
        </w:rPr>
        <w:drawing>
          <wp:inline distT="0" distB="0" distL="114300" distR="114300">
            <wp:extent cx="6086475" cy="6054725"/>
            <wp:effectExtent l="0" t="0" r="9525" b="10795"/>
            <wp:docPr id="2" name="Picture 2" descr="Screenshot 2024-12-03 14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12-03 142949"/>
                    <pic:cNvPicPr>
                      <a:picLocks noChangeAspect="1"/>
                    </pic:cNvPicPr>
                  </pic:nvPicPr>
                  <pic:blipFill>
                    <a:blip r:embed="rId27"/>
                    <a:stretch>
                      <a:fillRect/>
                    </a:stretch>
                  </pic:blipFill>
                  <pic:spPr>
                    <a:xfrm>
                      <a:off x="0" y="0"/>
                      <a:ext cx="6086475" cy="6054725"/>
                    </a:xfrm>
                    <a:prstGeom prst="rect">
                      <a:avLst/>
                    </a:prstGeom>
                  </pic:spPr>
                </pic:pic>
              </a:graphicData>
            </a:graphic>
          </wp:inline>
        </w:drawing>
      </w:r>
    </w:p>
    <w:p w14:paraId="7075204E">
      <w:pPr>
        <w:pStyle w:val="7"/>
        <w:ind w:left="0"/>
        <w:rPr>
          <w:b/>
          <w:sz w:val="20"/>
        </w:rPr>
      </w:pPr>
    </w:p>
    <w:p w14:paraId="5AAF6852">
      <w:pPr>
        <w:rPr>
          <w:sz w:val="14"/>
          <w:lang w:val="en-IN"/>
        </w:rPr>
      </w:pPr>
    </w:p>
    <w:p w14:paraId="05AC1275">
      <w:pPr>
        <w:jc w:val="center"/>
        <w:rPr>
          <w:sz w:val="14"/>
          <w:lang w:val="en-IN"/>
        </w:rPr>
        <w:sectPr>
          <w:pgSz w:w="12240" w:h="15840"/>
          <w:pgMar w:top="1500" w:right="1100" w:bottom="1240" w:left="1140" w:header="0" w:footer="1049" w:gutter="0"/>
          <w:cols w:space="720" w:num="1"/>
        </w:sectPr>
      </w:pPr>
      <w:r>
        <w:rPr>
          <w:b/>
          <w:bCs/>
          <w:sz w:val="24"/>
          <w:szCs w:val="24"/>
          <w:lang w:val="en-IN"/>
        </w:rPr>
        <w:t>Appendix A</w:t>
      </w:r>
      <w:r>
        <w:rPr>
          <w:rFonts w:hint="default"/>
          <w:b/>
          <w:bCs/>
          <w:sz w:val="24"/>
          <w:szCs w:val="24"/>
          <w:lang w:val="en-IN"/>
        </w:rPr>
        <w:t xml:space="preserve"> </w:t>
      </w:r>
      <w:r>
        <w:rPr>
          <w:b/>
          <w:bCs/>
          <w:sz w:val="24"/>
          <w:szCs w:val="24"/>
          <w:lang w:val="en-IN"/>
        </w:rPr>
        <w:t>1.</w:t>
      </w:r>
      <w:r>
        <w:rPr>
          <w:rFonts w:hint="default"/>
          <w:b/>
          <w:bCs/>
          <w:sz w:val="24"/>
          <w:szCs w:val="24"/>
          <w:lang w:val="en-IN"/>
        </w:rPr>
        <w:t>4</w:t>
      </w:r>
    </w:p>
    <w:p w14:paraId="413CF667">
      <w:pPr>
        <w:pStyle w:val="7"/>
        <w:ind w:left="0"/>
        <w:jc w:val="both"/>
        <w:rPr>
          <w:b/>
        </w:rPr>
      </w:pPr>
    </w:p>
    <w:p w14:paraId="5AC592CD">
      <w:pPr>
        <w:pStyle w:val="7"/>
        <w:ind w:left="0"/>
        <w:jc w:val="center"/>
        <w:rPr>
          <w:b/>
        </w:rPr>
      </w:pPr>
      <w:r>
        <w:rPr>
          <w:b/>
        </w:rPr>
        <w:t>APPENDIX B</w:t>
      </w:r>
    </w:p>
    <w:p w14:paraId="689DA3F4">
      <w:pPr>
        <w:pStyle w:val="2"/>
        <w:spacing w:before="87" w:line="368" w:lineRule="exact"/>
        <w:ind w:left="0" w:right="0"/>
        <w:jc w:val="left"/>
      </w:pPr>
      <w:bookmarkStart w:id="56" w:name="CODE:"/>
      <w:bookmarkEnd w:id="56"/>
    </w:p>
    <w:p w14:paraId="75B98888">
      <w:pPr>
        <w:pStyle w:val="2"/>
        <w:spacing w:before="87" w:line="368" w:lineRule="exact"/>
        <w:ind w:left="0" w:right="0"/>
        <w:jc w:val="left"/>
      </w:pPr>
      <w:r>
        <w:rPr>
          <w:sz w:val="28"/>
          <w:szCs w:val="28"/>
        </w:rPr>
        <w:t>SOURCE CODE:</w:t>
      </w:r>
    </w:p>
    <w:p w14:paraId="69B7BDD8">
      <w:pPr>
        <w:pStyle w:val="2"/>
        <w:spacing w:before="87" w:after="0" w:afterLines="100" w:afterAutospacing="0" w:line="368" w:lineRule="exact"/>
        <w:ind w:left="0" w:right="0"/>
        <w:jc w:val="left"/>
        <w:rPr>
          <w:sz w:val="28"/>
          <w:szCs w:val="28"/>
          <w:lang w:val="en-IN"/>
        </w:rPr>
      </w:pPr>
      <w:r>
        <w:rPr>
          <w:sz w:val="28"/>
          <w:szCs w:val="28"/>
          <w:lang w:val="en-IN"/>
        </w:rPr>
        <w:t>game.html</w:t>
      </w:r>
      <w:bookmarkStart w:id="57" w:name="_bookmark36"/>
      <w:bookmarkEnd w:id="57"/>
      <w:bookmarkStart w:id="58" w:name="REFERENCE"/>
      <w:bookmarkEnd w:id="58"/>
    </w:p>
    <w:p w14:paraId="48FB02BA">
      <w:pPr>
        <w:widowControl/>
        <w:shd w:val="clear" w:color="auto" w:fill="FFFFFF"/>
        <w:spacing w:beforeAutospacing="0" w:line="360" w:lineRule="auto"/>
        <w:rPr>
          <w:rFonts w:eastAsia="Consolas"/>
          <w:color w:val="3B3B3B"/>
          <w:sz w:val="24"/>
          <w:szCs w:val="24"/>
        </w:rPr>
      </w:pPr>
      <w:r>
        <w:rPr>
          <w:rFonts w:eastAsia="Consolas"/>
          <w:color w:val="800000"/>
          <w:sz w:val="24"/>
          <w:szCs w:val="24"/>
          <w:shd w:val="clear" w:color="auto" w:fill="FFFFFF"/>
          <w:lang w:eastAsia="zh-CN" w:bidi="ar"/>
        </w:rPr>
        <w:t>&lt;!DOCTYPE</w:t>
      </w: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html</w:t>
      </w:r>
      <w:r>
        <w:rPr>
          <w:rFonts w:eastAsia="Consolas"/>
          <w:color w:val="800000"/>
          <w:sz w:val="24"/>
          <w:szCs w:val="24"/>
          <w:shd w:val="clear" w:color="auto" w:fill="FFFFFF"/>
          <w:lang w:eastAsia="zh-CN" w:bidi="ar"/>
        </w:rPr>
        <w:t>&gt;</w:t>
      </w:r>
    </w:p>
    <w:p w14:paraId="60A46BB1">
      <w:pPr>
        <w:widowControl/>
        <w:shd w:val="clear" w:color="auto" w:fill="FFFFFF"/>
        <w:spacing w:line="360" w:lineRule="auto"/>
        <w:rPr>
          <w:rFonts w:eastAsia="Consolas"/>
          <w:color w:val="3B3B3B"/>
          <w:sz w:val="24"/>
          <w:szCs w:val="24"/>
        </w:rPr>
      </w:pPr>
      <w:r>
        <w:rPr>
          <w:rFonts w:eastAsia="Consolas"/>
          <w:color w:val="800000"/>
          <w:sz w:val="24"/>
          <w:szCs w:val="24"/>
          <w:shd w:val="clear" w:color="auto" w:fill="FFFFFF"/>
          <w:lang w:eastAsia="zh-CN" w:bidi="ar"/>
        </w:rPr>
        <w:t>&lt;html</w:t>
      </w: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lang</w:t>
      </w:r>
      <w:r>
        <w:rPr>
          <w:rFonts w:eastAsia="Consolas"/>
          <w:color w:val="3B3B3B"/>
          <w:sz w:val="24"/>
          <w:szCs w:val="24"/>
          <w:shd w:val="clear" w:color="auto" w:fill="FFFFFF"/>
          <w:lang w:eastAsia="zh-CN" w:bidi="ar"/>
        </w:rPr>
        <w:t>=</w:t>
      </w:r>
      <w:r>
        <w:rPr>
          <w:rFonts w:eastAsia="Consolas"/>
          <w:color w:val="0000FF"/>
          <w:sz w:val="24"/>
          <w:szCs w:val="24"/>
          <w:shd w:val="clear" w:color="auto" w:fill="FFFFFF"/>
          <w:lang w:eastAsia="zh-CN" w:bidi="ar"/>
        </w:rPr>
        <w:t>"en"</w:t>
      </w:r>
      <w:r>
        <w:rPr>
          <w:rFonts w:eastAsia="Consolas"/>
          <w:color w:val="800000"/>
          <w:sz w:val="24"/>
          <w:szCs w:val="24"/>
          <w:shd w:val="clear" w:color="auto" w:fill="FFFFFF"/>
          <w:lang w:eastAsia="zh-CN" w:bidi="ar"/>
        </w:rPr>
        <w:t>&gt;</w:t>
      </w:r>
    </w:p>
    <w:p w14:paraId="1EC44224">
      <w:pPr>
        <w:widowControl/>
        <w:shd w:val="clear" w:color="auto" w:fill="FFFFFF"/>
        <w:spacing w:line="360" w:lineRule="auto"/>
        <w:rPr>
          <w:rFonts w:eastAsia="Consolas"/>
          <w:color w:val="3B3B3B"/>
          <w:sz w:val="24"/>
          <w:szCs w:val="24"/>
        </w:rPr>
      </w:pPr>
      <w:r>
        <w:rPr>
          <w:rFonts w:eastAsia="Consolas"/>
          <w:color w:val="800000"/>
          <w:sz w:val="24"/>
          <w:szCs w:val="24"/>
          <w:shd w:val="clear" w:color="auto" w:fill="FFFFFF"/>
          <w:lang w:eastAsia="zh-CN" w:bidi="ar"/>
        </w:rPr>
        <w:t>&lt;head&gt;</w:t>
      </w:r>
    </w:p>
    <w:p w14:paraId="6A2A1493">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800000"/>
          <w:sz w:val="24"/>
          <w:szCs w:val="24"/>
          <w:shd w:val="clear" w:color="auto" w:fill="FFFFFF"/>
          <w:lang w:eastAsia="zh-CN" w:bidi="ar"/>
        </w:rPr>
        <w:t>&lt;meta</w:t>
      </w: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charset</w:t>
      </w:r>
      <w:r>
        <w:rPr>
          <w:rFonts w:eastAsia="Consolas"/>
          <w:color w:val="3B3B3B"/>
          <w:sz w:val="24"/>
          <w:szCs w:val="24"/>
          <w:shd w:val="clear" w:color="auto" w:fill="FFFFFF"/>
          <w:lang w:eastAsia="zh-CN" w:bidi="ar"/>
        </w:rPr>
        <w:t>=</w:t>
      </w:r>
      <w:r>
        <w:rPr>
          <w:rFonts w:eastAsia="Consolas"/>
          <w:color w:val="0000FF"/>
          <w:sz w:val="24"/>
          <w:szCs w:val="24"/>
          <w:shd w:val="clear" w:color="auto" w:fill="FFFFFF"/>
          <w:lang w:eastAsia="zh-CN" w:bidi="ar"/>
        </w:rPr>
        <w:t>"UTF-8"</w:t>
      </w:r>
      <w:r>
        <w:rPr>
          <w:rFonts w:eastAsia="Consolas"/>
          <w:color w:val="800000"/>
          <w:sz w:val="24"/>
          <w:szCs w:val="24"/>
          <w:shd w:val="clear" w:color="auto" w:fill="FFFFFF"/>
          <w:lang w:eastAsia="zh-CN" w:bidi="ar"/>
        </w:rPr>
        <w:t>&gt;</w:t>
      </w:r>
    </w:p>
    <w:p w14:paraId="6B643FC3">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800000"/>
          <w:sz w:val="24"/>
          <w:szCs w:val="24"/>
          <w:shd w:val="clear" w:color="auto" w:fill="FFFFFF"/>
          <w:lang w:eastAsia="zh-CN" w:bidi="ar"/>
        </w:rPr>
        <w:t>&lt;meta</w:t>
      </w: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name</w:t>
      </w:r>
      <w:r>
        <w:rPr>
          <w:rFonts w:eastAsia="Consolas"/>
          <w:color w:val="3B3B3B"/>
          <w:sz w:val="24"/>
          <w:szCs w:val="24"/>
          <w:shd w:val="clear" w:color="auto" w:fill="FFFFFF"/>
          <w:lang w:eastAsia="zh-CN" w:bidi="ar"/>
        </w:rPr>
        <w:t>=</w:t>
      </w:r>
      <w:r>
        <w:rPr>
          <w:rFonts w:eastAsia="Consolas"/>
          <w:color w:val="0000FF"/>
          <w:sz w:val="24"/>
          <w:szCs w:val="24"/>
          <w:shd w:val="clear" w:color="auto" w:fill="FFFFFF"/>
          <w:lang w:eastAsia="zh-CN" w:bidi="ar"/>
        </w:rPr>
        <w:t>"viewport"</w:t>
      </w: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content</w:t>
      </w:r>
      <w:r>
        <w:rPr>
          <w:rFonts w:eastAsia="Consolas"/>
          <w:color w:val="3B3B3B"/>
          <w:sz w:val="24"/>
          <w:szCs w:val="24"/>
          <w:shd w:val="clear" w:color="auto" w:fill="FFFFFF"/>
          <w:lang w:eastAsia="zh-CN" w:bidi="ar"/>
        </w:rPr>
        <w:t>=</w:t>
      </w:r>
      <w:r>
        <w:rPr>
          <w:rFonts w:eastAsia="Consolas"/>
          <w:color w:val="0000FF"/>
          <w:sz w:val="24"/>
          <w:szCs w:val="24"/>
          <w:shd w:val="clear" w:color="auto" w:fill="FFFFFF"/>
          <w:lang w:eastAsia="zh-CN" w:bidi="ar"/>
        </w:rPr>
        <w:t>"width=device-width, initial-scale=1.0"</w:t>
      </w:r>
      <w:r>
        <w:rPr>
          <w:rFonts w:eastAsia="Consolas"/>
          <w:color w:val="800000"/>
          <w:sz w:val="24"/>
          <w:szCs w:val="24"/>
          <w:shd w:val="clear" w:color="auto" w:fill="FFFFFF"/>
          <w:lang w:eastAsia="zh-CN" w:bidi="ar"/>
        </w:rPr>
        <w:t>&gt;</w:t>
      </w:r>
    </w:p>
    <w:p w14:paraId="7FEF1F69">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800000"/>
          <w:sz w:val="24"/>
          <w:szCs w:val="24"/>
          <w:shd w:val="clear" w:color="auto" w:fill="FFFFFF"/>
          <w:lang w:eastAsia="zh-CN" w:bidi="ar"/>
        </w:rPr>
        <w:t>&lt;title&gt;</w:t>
      </w:r>
      <w:r>
        <w:rPr>
          <w:rFonts w:eastAsia="Consolas"/>
          <w:color w:val="3B3B3B"/>
          <w:sz w:val="24"/>
          <w:szCs w:val="24"/>
          <w:shd w:val="clear" w:color="auto" w:fill="FFFFFF"/>
          <w:lang w:eastAsia="zh-CN" w:bidi="ar"/>
        </w:rPr>
        <w:t>Puzzle Game</w:t>
      </w:r>
      <w:r>
        <w:rPr>
          <w:rFonts w:eastAsia="Consolas"/>
          <w:color w:val="800000"/>
          <w:sz w:val="24"/>
          <w:szCs w:val="24"/>
          <w:shd w:val="clear" w:color="auto" w:fill="FFFFFF"/>
          <w:lang w:eastAsia="zh-CN" w:bidi="ar"/>
        </w:rPr>
        <w:t>&lt;/title&gt;</w:t>
      </w:r>
    </w:p>
    <w:p w14:paraId="1394FDDA">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800000"/>
          <w:sz w:val="24"/>
          <w:szCs w:val="24"/>
          <w:shd w:val="clear" w:color="auto" w:fill="FFFFFF"/>
          <w:lang w:eastAsia="zh-CN" w:bidi="ar"/>
        </w:rPr>
        <w:t>&lt;link</w:t>
      </w: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rel</w:t>
      </w:r>
      <w:r>
        <w:rPr>
          <w:rFonts w:eastAsia="Consolas"/>
          <w:color w:val="3B3B3B"/>
          <w:sz w:val="24"/>
          <w:szCs w:val="24"/>
          <w:shd w:val="clear" w:color="auto" w:fill="FFFFFF"/>
          <w:lang w:eastAsia="zh-CN" w:bidi="ar"/>
        </w:rPr>
        <w:t>=</w:t>
      </w:r>
      <w:r>
        <w:rPr>
          <w:rFonts w:eastAsia="Consolas"/>
          <w:color w:val="0000FF"/>
          <w:sz w:val="24"/>
          <w:szCs w:val="24"/>
          <w:shd w:val="clear" w:color="auto" w:fill="FFFFFF"/>
          <w:lang w:eastAsia="zh-CN" w:bidi="ar"/>
        </w:rPr>
        <w:t>"stylesheet"</w:t>
      </w: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href</w:t>
      </w:r>
      <w:r>
        <w:rPr>
          <w:rFonts w:eastAsia="Consolas"/>
          <w:color w:val="3B3B3B"/>
          <w:sz w:val="24"/>
          <w:szCs w:val="24"/>
          <w:shd w:val="clear" w:color="auto" w:fill="FFFFFF"/>
          <w:lang w:eastAsia="zh-CN" w:bidi="ar"/>
        </w:rPr>
        <w:t>=</w:t>
      </w:r>
      <w:r>
        <w:rPr>
          <w:rFonts w:eastAsia="Consolas"/>
          <w:color w:val="0000FF"/>
          <w:sz w:val="24"/>
          <w:szCs w:val="24"/>
          <w:shd w:val="clear" w:color="auto" w:fill="FFFFFF"/>
          <w:lang w:eastAsia="zh-CN" w:bidi="ar"/>
        </w:rPr>
        <w:t>"game.css"</w:t>
      </w:r>
      <w:r>
        <w:rPr>
          <w:rFonts w:eastAsia="Consolas"/>
          <w:color w:val="800000"/>
          <w:sz w:val="24"/>
          <w:szCs w:val="24"/>
          <w:shd w:val="clear" w:color="auto" w:fill="FFFFFF"/>
          <w:lang w:eastAsia="zh-CN" w:bidi="ar"/>
        </w:rPr>
        <w:t>&gt;</w:t>
      </w:r>
    </w:p>
    <w:p w14:paraId="55DB4DAA">
      <w:pPr>
        <w:widowControl/>
        <w:shd w:val="clear" w:color="auto" w:fill="FFFFFF"/>
        <w:spacing w:line="360" w:lineRule="auto"/>
        <w:rPr>
          <w:rFonts w:eastAsia="Consolas"/>
          <w:color w:val="3B3B3B"/>
          <w:sz w:val="24"/>
          <w:szCs w:val="24"/>
        </w:rPr>
      </w:pPr>
      <w:r>
        <w:rPr>
          <w:rFonts w:eastAsia="Consolas"/>
          <w:color w:val="800000"/>
          <w:sz w:val="24"/>
          <w:szCs w:val="24"/>
          <w:shd w:val="clear" w:color="auto" w:fill="FFFFFF"/>
          <w:lang w:eastAsia="zh-CN" w:bidi="ar"/>
        </w:rPr>
        <w:t>&lt;/head&gt;</w:t>
      </w:r>
    </w:p>
    <w:p w14:paraId="593F58CF">
      <w:pPr>
        <w:widowControl/>
        <w:shd w:val="clear" w:color="auto" w:fill="FFFFFF"/>
        <w:spacing w:line="360" w:lineRule="auto"/>
        <w:rPr>
          <w:rFonts w:eastAsia="Consolas"/>
          <w:color w:val="3B3B3B"/>
          <w:sz w:val="24"/>
          <w:szCs w:val="24"/>
        </w:rPr>
      </w:pPr>
      <w:r>
        <w:rPr>
          <w:rFonts w:eastAsia="Consolas"/>
          <w:color w:val="800000"/>
          <w:sz w:val="24"/>
          <w:szCs w:val="24"/>
          <w:shd w:val="clear" w:color="auto" w:fill="FFFFFF"/>
          <w:lang w:eastAsia="zh-CN" w:bidi="ar"/>
        </w:rPr>
        <w:t>&lt;body&gt;</w:t>
      </w:r>
    </w:p>
    <w:p w14:paraId="6E3EE62C">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800000"/>
          <w:sz w:val="24"/>
          <w:szCs w:val="24"/>
          <w:shd w:val="clear" w:color="auto" w:fill="FFFFFF"/>
          <w:lang w:eastAsia="zh-CN" w:bidi="ar"/>
        </w:rPr>
        <w:t>&lt;div</w:t>
      </w: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class</w:t>
      </w:r>
      <w:r>
        <w:rPr>
          <w:rFonts w:eastAsia="Consolas"/>
          <w:color w:val="3B3B3B"/>
          <w:sz w:val="24"/>
          <w:szCs w:val="24"/>
          <w:shd w:val="clear" w:color="auto" w:fill="FFFFFF"/>
          <w:lang w:eastAsia="zh-CN" w:bidi="ar"/>
        </w:rPr>
        <w:t>=</w:t>
      </w:r>
      <w:r>
        <w:rPr>
          <w:rFonts w:eastAsia="Consolas"/>
          <w:color w:val="0000FF"/>
          <w:sz w:val="24"/>
          <w:szCs w:val="24"/>
          <w:shd w:val="clear" w:color="auto" w:fill="FFFFFF"/>
          <w:lang w:eastAsia="zh-CN" w:bidi="ar"/>
        </w:rPr>
        <w:t>"game-container"</w:t>
      </w:r>
      <w:r>
        <w:rPr>
          <w:rFonts w:eastAsia="Consolas"/>
          <w:color w:val="800000"/>
          <w:sz w:val="24"/>
          <w:szCs w:val="24"/>
          <w:shd w:val="clear" w:color="auto" w:fill="FFFFFF"/>
          <w:lang w:eastAsia="zh-CN" w:bidi="ar"/>
        </w:rPr>
        <w:t>&gt;</w:t>
      </w:r>
    </w:p>
    <w:p w14:paraId="7E11122D">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800000"/>
          <w:sz w:val="24"/>
          <w:szCs w:val="24"/>
          <w:shd w:val="clear" w:color="auto" w:fill="FFFFFF"/>
          <w:lang w:eastAsia="zh-CN" w:bidi="ar"/>
        </w:rPr>
        <w:t>&lt;header&gt;</w:t>
      </w:r>
    </w:p>
    <w:p w14:paraId="6FF353A3">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800000"/>
          <w:sz w:val="24"/>
          <w:szCs w:val="24"/>
          <w:shd w:val="clear" w:color="auto" w:fill="FFFFFF"/>
          <w:lang w:eastAsia="zh-CN" w:bidi="ar"/>
        </w:rPr>
        <w:t>&lt;div</w:t>
      </w: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id</w:t>
      </w:r>
      <w:r>
        <w:rPr>
          <w:rFonts w:eastAsia="Consolas"/>
          <w:color w:val="3B3B3B"/>
          <w:sz w:val="24"/>
          <w:szCs w:val="24"/>
          <w:shd w:val="clear" w:color="auto" w:fill="FFFFFF"/>
          <w:lang w:eastAsia="zh-CN" w:bidi="ar"/>
        </w:rPr>
        <w:t>=</w:t>
      </w:r>
      <w:r>
        <w:rPr>
          <w:rFonts w:eastAsia="Consolas"/>
          <w:color w:val="0000FF"/>
          <w:sz w:val="24"/>
          <w:szCs w:val="24"/>
          <w:shd w:val="clear" w:color="auto" w:fill="FFFFFF"/>
          <w:lang w:eastAsia="zh-CN" w:bidi="ar"/>
        </w:rPr>
        <w:t>"moves"</w:t>
      </w: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class</w:t>
      </w:r>
      <w:r>
        <w:rPr>
          <w:rFonts w:eastAsia="Consolas"/>
          <w:color w:val="3B3B3B"/>
          <w:sz w:val="24"/>
          <w:szCs w:val="24"/>
          <w:shd w:val="clear" w:color="auto" w:fill="FFFFFF"/>
          <w:lang w:eastAsia="zh-CN" w:bidi="ar"/>
        </w:rPr>
        <w:t>=</w:t>
      </w:r>
      <w:r>
        <w:rPr>
          <w:rFonts w:eastAsia="Consolas"/>
          <w:color w:val="0000FF"/>
          <w:sz w:val="24"/>
          <w:szCs w:val="24"/>
          <w:shd w:val="clear" w:color="auto" w:fill="FFFFFF"/>
          <w:lang w:eastAsia="zh-CN" w:bidi="ar"/>
        </w:rPr>
        <w:t>"info-item"</w:t>
      </w:r>
      <w:r>
        <w:rPr>
          <w:rFonts w:eastAsia="Consolas"/>
          <w:color w:val="800000"/>
          <w:sz w:val="24"/>
          <w:szCs w:val="24"/>
          <w:shd w:val="clear" w:color="auto" w:fill="FFFFFF"/>
          <w:lang w:eastAsia="zh-CN" w:bidi="ar"/>
        </w:rPr>
        <w:t>&gt;</w:t>
      </w:r>
      <w:r>
        <w:rPr>
          <w:rFonts w:eastAsia="Consolas"/>
          <w:color w:val="3B3B3B"/>
          <w:sz w:val="24"/>
          <w:szCs w:val="24"/>
          <w:shd w:val="clear" w:color="auto" w:fill="FFFFFF"/>
          <w:lang w:eastAsia="zh-CN" w:bidi="ar"/>
        </w:rPr>
        <w:t>Moves: 0</w:t>
      </w:r>
      <w:r>
        <w:rPr>
          <w:rFonts w:eastAsia="Consolas"/>
          <w:color w:val="800000"/>
          <w:sz w:val="24"/>
          <w:szCs w:val="24"/>
          <w:shd w:val="clear" w:color="auto" w:fill="FFFFFF"/>
          <w:lang w:eastAsia="zh-CN" w:bidi="ar"/>
        </w:rPr>
        <w:t>&lt;/div&gt;</w:t>
      </w:r>
    </w:p>
    <w:p w14:paraId="64DC87D4">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800000"/>
          <w:sz w:val="24"/>
          <w:szCs w:val="24"/>
          <w:shd w:val="clear" w:color="auto" w:fill="FFFFFF"/>
          <w:lang w:eastAsia="zh-CN" w:bidi="ar"/>
        </w:rPr>
        <w:t>&lt;div</w:t>
      </w: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id</w:t>
      </w:r>
      <w:r>
        <w:rPr>
          <w:rFonts w:eastAsia="Consolas"/>
          <w:color w:val="3B3B3B"/>
          <w:sz w:val="24"/>
          <w:szCs w:val="24"/>
          <w:shd w:val="clear" w:color="auto" w:fill="FFFFFF"/>
          <w:lang w:eastAsia="zh-CN" w:bidi="ar"/>
        </w:rPr>
        <w:t>=</w:t>
      </w:r>
      <w:r>
        <w:rPr>
          <w:rFonts w:eastAsia="Consolas"/>
          <w:color w:val="0000FF"/>
          <w:sz w:val="24"/>
          <w:szCs w:val="24"/>
          <w:shd w:val="clear" w:color="auto" w:fill="FFFFFF"/>
          <w:lang w:eastAsia="zh-CN" w:bidi="ar"/>
        </w:rPr>
        <w:t>"time"</w:t>
      </w: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class</w:t>
      </w:r>
      <w:r>
        <w:rPr>
          <w:rFonts w:eastAsia="Consolas"/>
          <w:color w:val="3B3B3B"/>
          <w:sz w:val="24"/>
          <w:szCs w:val="24"/>
          <w:shd w:val="clear" w:color="auto" w:fill="FFFFFF"/>
          <w:lang w:eastAsia="zh-CN" w:bidi="ar"/>
        </w:rPr>
        <w:t>=</w:t>
      </w:r>
      <w:r>
        <w:rPr>
          <w:rFonts w:eastAsia="Consolas"/>
          <w:color w:val="0000FF"/>
          <w:sz w:val="24"/>
          <w:szCs w:val="24"/>
          <w:shd w:val="clear" w:color="auto" w:fill="FFFFFF"/>
          <w:lang w:eastAsia="zh-CN" w:bidi="ar"/>
        </w:rPr>
        <w:t>"info-item"</w:t>
      </w:r>
      <w:r>
        <w:rPr>
          <w:rFonts w:eastAsia="Consolas"/>
          <w:color w:val="800000"/>
          <w:sz w:val="24"/>
          <w:szCs w:val="24"/>
          <w:shd w:val="clear" w:color="auto" w:fill="FFFFFF"/>
          <w:lang w:eastAsia="zh-CN" w:bidi="ar"/>
        </w:rPr>
        <w:t>&gt;</w:t>
      </w:r>
      <w:r>
        <w:rPr>
          <w:rFonts w:eastAsia="Consolas"/>
          <w:color w:val="3B3B3B"/>
          <w:sz w:val="24"/>
          <w:szCs w:val="24"/>
          <w:shd w:val="clear" w:color="auto" w:fill="FFFFFF"/>
          <w:lang w:eastAsia="zh-CN" w:bidi="ar"/>
        </w:rPr>
        <w:t>Time: 02:00</w:t>
      </w:r>
      <w:r>
        <w:rPr>
          <w:rFonts w:eastAsia="Consolas"/>
          <w:color w:val="800000"/>
          <w:sz w:val="24"/>
          <w:szCs w:val="24"/>
          <w:shd w:val="clear" w:color="auto" w:fill="FFFFFF"/>
          <w:lang w:eastAsia="zh-CN" w:bidi="ar"/>
        </w:rPr>
        <w:t>&lt;/div&gt;</w:t>
      </w:r>
    </w:p>
    <w:p w14:paraId="7B53B457">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800000"/>
          <w:sz w:val="24"/>
          <w:szCs w:val="24"/>
          <w:shd w:val="clear" w:color="auto" w:fill="FFFFFF"/>
          <w:lang w:eastAsia="zh-CN" w:bidi="ar"/>
        </w:rPr>
        <w:t>&lt;/header&gt;</w:t>
      </w:r>
    </w:p>
    <w:p w14:paraId="553A7620">
      <w:pPr>
        <w:widowControl/>
        <w:shd w:val="clear" w:color="auto" w:fill="FFFFFF"/>
        <w:spacing w:line="360" w:lineRule="auto"/>
        <w:rPr>
          <w:rFonts w:eastAsia="Consolas"/>
          <w:color w:val="3B3B3B"/>
          <w:sz w:val="24"/>
          <w:szCs w:val="24"/>
        </w:rPr>
      </w:pPr>
    </w:p>
    <w:p w14:paraId="3ED281AB">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800000"/>
          <w:sz w:val="24"/>
          <w:szCs w:val="24"/>
          <w:shd w:val="clear" w:color="auto" w:fill="FFFFFF"/>
          <w:lang w:eastAsia="zh-CN" w:bidi="ar"/>
        </w:rPr>
        <w:t>&lt;div</w:t>
      </w: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class</w:t>
      </w:r>
      <w:r>
        <w:rPr>
          <w:rFonts w:eastAsia="Consolas"/>
          <w:color w:val="3B3B3B"/>
          <w:sz w:val="24"/>
          <w:szCs w:val="24"/>
          <w:shd w:val="clear" w:color="auto" w:fill="FFFFFF"/>
          <w:lang w:eastAsia="zh-CN" w:bidi="ar"/>
        </w:rPr>
        <w:t>=</w:t>
      </w:r>
      <w:r>
        <w:rPr>
          <w:rFonts w:eastAsia="Consolas"/>
          <w:color w:val="0000FF"/>
          <w:sz w:val="24"/>
          <w:szCs w:val="24"/>
          <w:shd w:val="clear" w:color="auto" w:fill="FFFFFF"/>
          <w:lang w:eastAsia="zh-CN" w:bidi="ar"/>
        </w:rPr>
        <w:t>"container"</w:t>
      </w:r>
      <w:r>
        <w:rPr>
          <w:rFonts w:eastAsia="Consolas"/>
          <w:color w:val="800000"/>
          <w:sz w:val="24"/>
          <w:szCs w:val="24"/>
          <w:shd w:val="clear" w:color="auto" w:fill="FFFFFF"/>
          <w:lang w:eastAsia="zh-CN" w:bidi="ar"/>
        </w:rPr>
        <w:t>&gt;&lt;/div&gt;</w:t>
      </w:r>
    </w:p>
    <w:p w14:paraId="2CC54102">
      <w:pPr>
        <w:widowControl/>
        <w:spacing w:line="360" w:lineRule="auto"/>
        <w:rPr>
          <w:sz w:val="24"/>
          <w:szCs w:val="24"/>
        </w:rPr>
      </w:pPr>
    </w:p>
    <w:p w14:paraId="265BB2EF">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800000"/>
          <w:sz w:val="24"/>
          <w:szCs w:val="24"/>
          <w:shd w:val="clear" w:color="auto" w:fill="FFFFFF"/>
          <w:lang w:eastAsia="zh-CN" w:bidi="ar"/>
        </w:rPr>
        <w:t>&lt;button</w:t>
      </w: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id</w:t>
      </w:r>
      <w:r>
        <w:rPr>
          <w:rFonts w:eastAsia="Consolas"/>
          <w:color w:val="3B3B3B"/>
          <w:sz w:val="24"/>
          <w:szCs w:val="24"/>
          <w:shd w:val="clear" w:color="auto" w:fill="FFFFFF"/>
          <w:lang w:eastAsia="zh-CN" w:bidi="ar"/>
        </w:rPr>
        <w:t>=</w:t>
      </w:r>
      <w:r>
        <w:rPr>
          <w:rFonts w:eastAsia="Consolas"/>
          <w:color w:val="0000FF"/>
          <w:sz w:val="24"/>
          <w:szCs w:val="24"/>
          <w:shd w:val="clear" w:color="auto" w:fill="FFFFFF"/>
          <w:lang w:eastAsia="zh-CN" w:bidi="ar"/>
        </w:rPr>
        <w:t>"solution-button"</w:t>
      </w:r>
      <w:r>
        <w:rPr>
          <w:rFonts w:eastAsia="Consolas"/>
          <w:color w:val="800000"/>
          <w:sz w:val="24"/>
          <w:szCs w:val="24"/>
          <w:shd w:val="clear" w:color="auto" w:fill="FFFFFF"/>
          <w:lang w:eastAsia="zh-CN" w:bidi="ar"/>
        </w:rPr>
        <w:t>&gt;</w:t>
      </w:r>
      <w:r>
        <w:rPr>
          <w:rFonts w:eastAsia="Consolas"/>
          <w:color w:val="3B3B3B"/>
          <w:sz w:val="24"/>
          <w:szCs w:val="24"/>
          <w:shd w:val="clear" w:color="auto" w:fill="FFFFFF"/>
          <w:lang w:eastAsia="zh-CN" w:bidi="ar"/>
        </w:rPr>
        <w:t>Show Solution</w:t>
      </w:r>
      <w:r>
        <w:rPr>
          <w:rFonts w:eastAsia="Consolas"/>
          <w:color w:val="800000"/>
          <w:sz w:val="24"/>
          <w:szCs w:val="24"/>
          <w:shd w:val="clear" w:color="auto" w:fill="FFFFFF"/>
          <w:lang w:eastAsia="zh-CN" w:bidi="ar"/>
        </w:rPr>
        <w:t>&lt;/button&gt;</w:t>
      </w:r>
    </w:p>
    <w:p w14:paraId="26EC400F">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800000"/>
          <w:sz w:val="24"/>
          <w:szCs w:val="24"/>
          <w:shd w:val="clear" w:color="auto" w:fill="FFFFFF"/>
          <w:lang w:eastAsia="zh-CN" w:bidi="ar"/>
        </w:rPr>
        <w:t>&lt;button</w:t>
      </w: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id</w:t>
      </w:r>
      <w:r>
        <w:rPr>
          <w:rFonts w:eastAsia="Consolas"/>
          <w:color w:val="3B3B3B"/>
          <w:sz w:val="24"/>
          <w:szCs w:val="24"/>
          <w:shd w:val="clear" w:color="auto" w:fill="FFFFFF"/>
          <w:lang w:eastAsia="zh-CN" w:bidi="ar"/>
        </w:rPr>
        <w:t>=</w:t>
      </w:r>
      <w:r>
        <w:rPr>
          <w:rFonts w:eastAsia="Consolas"/>
          <w:color w:val="0000FF"/>
          <w:sz w:val="24"/>
          <w:szCs w:val="24"/>
          <w:shd w:val="clear" w:color="auto" w:fill="FFFFFF"/>
          <w:lang w:eastAsia="zh-CN" w:bidi="ar"/>
        </w:rPr>
        <w:t>"reset-button"</w:t>
      </w:r>
      <w:r>
        <w:rPr>
          <w:rFonts w:eastAsia="Consolas"/>
          <w:color w:val="800000"/>
          <w:sz w:val="24"/>
          <w:szCs w:val="24"/>
          <w:shd w:val="clear" w:color="auto" w:fill="FFFFFF"/>
          <w:lang w:eastAsia="zh-CN" w:bidi="ar"/>
        </w:rPr>
        <w:t>&gt;</w:t>
      </w:r>
      <w:r>
        <w:rPr>
          <w:rFonts w:eastAsia="Consolas"/>
          <w:color w:val="3B3B3B"/>
          <w:sz w:val="24"/>
          <w:szCs w:val="24"/>
          <w:shd w:val="clear" w:color="auto" w:fill="FFFFFF"/>
          <w:lang w:eastAsia="zh-CN" w:bidi="ar"/>
        </w:rPr>
        <w:t>Reset</w:t>
      </w:r>
      <w:r>
        <w:rPr>
          <w:rFonts w:eastAsia="Consolas"/>
          <w:color w:val="800000"/>
          <w:sz w:val="24"/>
          <w:szCs w:val="24"/>
          <w:shd w:val="clear" w:color="auto" w:fill="FFFFFF"/>
          <w:lang w:eastAsia="zh-CN" w:bidi="ar"/>
        </w:rPr>
        <w:t>&lt;/button&gt;</w:t>
      </w:r>
    </w:p>
    <w:p w14:paraId="506252FE">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800000"/>
          <w:sz w:val="24"/>
          <w:szCs w:val="24"/>
          <w:shd w:val="clear" w:color="auto" w:fill="FFFFFF"/>
          <w:lang w:eastAsia="zh-CN" w:bidi="ar"/>
        </w:rPr>
        <w:t>&lt;/div&gt;</w:t>
      </w:r>
    </w:p>
    <w:p w14:paraId="6716C86A">
      <w:pPr>
        <w:widowControl/>
        <w:spacing w:line="360" w:lineRule="auto"/>
        <w:rPr>
          <w:sz w:val="24"/>
          <w:szCs w:val="24"/>
        </w:rPr>
      </w:pPr>
    </w:p>
    <w:p w14:paraId="70138B28">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008000"/>
          <w:sz w:val="24"/>
          <w:szCs w:val="24"/>
          <w:shd w:val="clear" w:color="auto" w:fill="FFFFFF"/>
          <w:lang w:eastAsia="zh-CN" w:bidi="ar"/>
        </w:rPr>
        <w:t>&lt;!-- Solution Overlay --&gt;</w:t>
      </w:r>
    </w:p>
    <w:p w14:paraId="38CE7904">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800000"/>
          <w:sz w:val="24"/>
          <w:szCs w:val="24"/>
          <w:shd w:val="clear" w:color="auto" w:fill="FFFFFF"/>
          <w:lang w:eastAsia="zh-CN" w:bidi="ar"/>
        </w:rPr>
        <w:t>&lt;div</w:t>
      </w: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id</w:t>
      </w:r>
      <w:r>
        <w:rPr>
          <w:rFonts w:eastAsia="Consolas"/>
          <w:color w:val="3B3B3B"/>
          <w:sz w:val="24"/>
          <w:szCs w:val="24"/>
          <w:shd w:val="clear" w:color="auto" w:fill="FFFFFF"/>
          <w:lang w:eastAsia="zh-CN" w:bidi="ar"/>
        </w:rPr>
        <w:t>=</w:t>
      </w:r>
      <w:r>
        <w:rPr>
          <w:rFonts w:eastAsia="Consolas"/>
          <w:color w:val="0000FF"/>
          <w:sz w:val="24"/>
          <w:szCs w:val="24"/>
          <w:shd w:val="clear" w:color="auto" w:fill="FFFFFF"/>
          <w:lang w:eastAsia="zh-CN" w:bidi="ar"/>
        </w:rPr>
        <w:t>"solution-overlay"</w:t>
      </w:r>
      <w:r>
        <w:rPr>
          <w:rFonts w:eastAsia="Consolas"/>
          <w:color w:val="800000"/>
          <w:sz w:val="24"/>
          <w:szCs w:val="24"/>
          <w:shd w:val="clear" w:color="auto" w:fill="FFFFFF"/>
          <w:lang w:eastAsia="zh-CN" w:bidi="ar"/>
        </w:rPr>
        <w:t>&gt;</w:t>
      </w:r>
    </w:p>
    <w:p w14:paraId="64054F1D">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800000"/>
          <w:sz w:val="24"/>
          <w:szCs w:val="24"/>
          <w:shd w:val="clear" w:color="auto" w:fill="FFFFFF"/>
          <w:lang w:eastAsia="zh-CN" w:bidi="ar"/>
        </w:rPr>
        <w:t>&lt;img</w:t>
      </w: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src</w:t>
      </w:r>
      <w:r>
        <w:rPr>
          <w:rFonts w:eastAsia="Consolas"/>
          <w:color w:val="3B3B3B"/>
          <w:sz w:val="24"/>
          <w:szCs w:val="24"/>
          <w:shd w:val="clear" w:color="auto" w:fill="FFFFFF"/>
          <w:lang w:eastAsia="zh-CN" w:bidi="ar"/>
        </w:rPr>
        <w:t>=</w:t>
      </w:r>
      <w:r>
        <w:rPr>
          <w:rFonts w:eastAsia="Consolas"/>
          <w:color w:val="0000FF"/>
          <w:sz w:val="24"/>
          <w:szCs w:val="24"/>
          <w:shd w:val="clear" w:color="auto" w:fill="FFFFFF"/>
          <w:lang w:eastAsia="zh-CN" w:bidi="ar"/>
        </w:rPr>
        <w:t>"original_image.png"</w:t>
      </w: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alt</w:t>
      </w:r>
      <w:r>
        <w:rPr>
          <w:rFonts w:eastAsia="Consolas"/>
          <w:color w:val="3B3B3B"/>
          <w:sz w:val="24"/>
          <w:szCs w:val="24"/>
          <w:shd w:val="clear" w:color="auto" w:fill="FFFFFF"/>
          <w:lang w:eastAsia="zh-CN" w:bidi="ar"/>
        </w:rPr>
        <w:t>=</w:t>
      </w:r>
      <w:r>
        <w:rPr>
          <w:rFonts w:eastAsia="Consolas"/>
          <w:color w:val="0000FF"/>
          <w:sz w:val="24"/>
          <w:szCs w:val="24"/>
          <w:shd w:val="clear" w:color="auto" w:fill="FFFFFF"/>
          <w:lang w:eastAsia="zh-CN" w:bidi="ar"/>
        </w:rPr>
        <w:t>"Solution"</w:t>
      </w:r>
      <w:r>
        <w:rPr>
          <w:rFonts w:eastAsia="Consolas"/>
          <w:color w:val="800000"/>
          <w:sz w:val="24"/>
          <w:szCs w:val="24"/>
          <w:shd w:val="clear" w:color="auto" w:fill="FFFFFF"/>
          <w:lang w:eastAsia="zh-CN" w:bidi="ar"/>
        </w:rPr>
        <w:t>&gt;</w:t>
      </w:r>
    </w:p>
    <w:p w14:paraId="3AB9025F">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800000"/>
          <w:sz w:val="24"/>
          <w:szCs w:val="24"/>
          <w:shd w:val="clear" w:color="auto" w:fill="FFFFFF"/>
          <w:lang w:eastAsia="zh-CN" w:bidi="ar"/>
        </w:rPr>
        <w:t>&lt;button</w:t>
      </w: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id</w:t>
      </w:r>
      <w:r>
        <w:rPr>
          <w:rFonts w:eastAsia="Consolas"/>
          <w:color w:val="3B3B3B"/>
          <w:sz w:val="24"/>
          <w:szCs w:val="24"/>
          <w:shd w:val="clear" w:color="auto" w:fill="FFFFFF"/>
          <w:lang w:eastAsia="zh-CN" w:bidi="ar"/>
        </w:rPr>
        <w:t>=</w:t>
      </w:r>
      <w:r>
        <w:rPr>
          <w:rFonts w:eastAsia="Consolas"/>
          <w:color w:val="0000FF"/>
          <w:sz w:val="24"/>
          <w:szCs w:val="24"/>
          <w:shd w:val="clear" w:color="auto" w:fill="FFFFFF"/>
          <w:lang w:eastAsia="zh-CN" w:bidi="ar"/>
        </w:rPr>
        <w:t>"close-solution"</w:t>
      </w:r>
      <w:r>
        <w:rPr>
          <w:rFonts w:eastAsia="Consolas"/>
          <w:color w:val="800000"/>
          <w:sz w:val="24"/>
          <w:szCs w:val="24"/>
          <w:shd w:val="clear" w:color="auto" w:fill="FFFFFF"/>
          <w:lang w:eastAsia="zh-CN" w:bidi="ar"/>
        </w:rPr>
        <w:t>&gt;</w:t>
      </w:r>
      <w:r>
        <w:rPr>
          <w:rFonts w:eastAsia="Consolas"/>
          <w:color w:val="3B3B3B"/>
          <w:sz w:val="24"/>
          <w:szCs w:val="24"/>
          <w:shd w:val="clear" w:color="auto" w:fill="FFFFFF"/>
          <w:lang w:eastAsia="zh-CN" w:bidi="ar"/>
        </w:rPr>
        <w:t>Close</w:t>
      </w:r>
      <w:r>
        <w:rPr>
          <w:rFonts w:eastAsia="Consolas"/>
          <w:color w:val="800000"/>
          <w:sz w:val="24"/>
          <w:szCs w:val="24"/>
          <w:shd w:val="clear" w:color="auto" w:fill="FFFFFF"/>
          <w:lang w:eastAsia="zh-CN" w:bidi="ar"/>
        </w:rPr>
        <w:t>&lt;/button&gt;</w:t>
      </w:r>
    </w:p>
    <w:p w14:paraId="669CD37F">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800000"/>
          <w:sz w:val="24"/>
          <w:szCs w:val="24"/>
          <w:shd w:val="clear" w:color="auto" w:fill="FFFFFF"/>
          <w:lang w:eastAsia="zh-CN" w:bidi="ar"/>
        </w:rPr>
        <w:t>&lt;/div&gt;</w:t>
      </w:r>
    </w:p>
    <w:p w14:paraId="296A98F0">
      <w:pPr>
        <w:widowControl/>
        <w:spacing w:line="360" w:lineRule="auto"/>
        <w:rPr>
          <w:sz w:val="24"/>
          <w:szCs w:val="24"/>
        </w:rPr>
      </w:pPr>
    </w:p>
    <w:p w14:paraId="7979F4F1">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008000"/>
          <w:sz w:val="24"/>
          <w:szCs w:val="24"/>
          <w:shd w:val="clear" w:color="auto" w:fill="FFFFFF"/>
          <w:lang w:eastAsia="zh-CN" w:bidi="ar"/>
        </w:rPr>
        <w:t>&lt;!-- Win/Loss Popup --&gt;</w:t>
      </w:r>
    </w:p>
    <w:p w14:paraId="56B6C5E0">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800000"/>
          <w:sz w:val="24"/>
          <w:szCs w:val="24"/>
          <w:shd w:val="clear" w:color="auto" w:fill="FFFFFF"/>
          <w:lang w:eastAsia="zh-CN" w:bidi="ar"/>
        </w:rPr>
        <w:t>&lt;div</w:t>
      </w: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id</w:t>
      </w:r>
      <w:r>
        <w:rPr>
          <w:rFonts w:eastAsia="Consolas"/>
          <w:color w:val="3B3B3B"/>
          <w:sz w:val="24"/>
          <w:szCs w:val="24"/>
          <w:shd w:val="clear" w:color="auto" w:fill="FFFFFF"/>
          <w:lang w:eastAsia="zh-CN" w:bidi="ar"/>
        </w:rPr>
        <w:t>=</w:t>
      </w:r>
      <w:r>
        <w:rPr>
          <w:rFonts w:eastAsia="Consolas"/>
          <w:color w:val="0000FF"/>
          <w:sz w:val="24"/>
          <w:szCs w:val="24"/>
          <w:shd w:val="clear" w:color="auto" w:fill="FFFFFF"/>
          <w:lang w:eastAsia="zh-CN" w:bidi="ar"/>
        </w:rPr>
        <w:t>"popup"</w:t>
      </w: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class</w:t>
      </w:r>
      <w:r>
        <w:rPr>
          <w:rFonts w:eastAsia="Consolas"/>
          <w:color w:val="3B3B3B"/>
          <w:sz w:val="24"/>
          <w:szCs w:val="24"/>
          <w:shd w:val="clear" w:color="auto" w:fill="FFFFFF"/>
          <w:lang w:eastAsia="zh-CN" w:bidi="ar"/>
        </w:rPr>
        <w:t>=</w:t>
      </w:r>
      <w:r>
        <w:rPr>
          <w:rFonts w:eastAsia="Consolas"/>
          <w:color w:val="0000FF"/>
          <w:sz w:val="24"/>
          <w:szCs w:val="24"/>
          <w:shd w:val="clear" w:color="auto" w:fill="FFFFFF"/>
          <w:lang w:eastAsia="zh-CN" w:bidi="ar"/>
        </w:rPr>
        <w:t>"popup hidden"</w:t>
      </w:r>
      <w:r>
        <w:rPr>
          <w:rFonts w:eastAsia="Consolas"/>
          <w:color w:val="800000"/>
          <w:sz w:val="24"/>
          <w:szCs w:val="24"/>
          <w:shd w:val="clear" w:color="auto" w:fill="FFFFFF"/>
          <w:lang w:eastAsia="zh-CN" w:bidi="ar"/>
        </w:rPr>
        <w:t>&gt;</w:t>
      </w:r>
    </w:p>
    <w:p w14:paraId="3CD1F3D3">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800000"/>
          <w:sz w:val="24"/>
          <w:szCs w:val="24"/>
          <w:shd w:val="clear" w:color="auto" w:fill="FFFFFF"/>
          <w:lang w:eastAsia="zh-CN" w:bidi="ar"/>
        </w:rPr>
        <w:t>&lt;div</w:t>
      </w: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id</w:t>
      </w:r>
      <w:r>
        <w:rPr>
          <w:rFonts w:eastAsia="Consolas"/>
          <w:color w:val="3B3B3B"/>
          <w:sz w:val="24"/>
          <w:szCs w:val="24"/>
          <w:shd w:val="clear" w:color="auto" w:fill="FFFFFF"/>
          <w:lang w:eastAsia="zh-CN" w:bidi="ar"/>
        </w:rPr>
        <w:t>=</w:t>
      </w:r>
      <w:r>
        <w:rPr>
          <w:rFonts w:eastAsia="Consolas"/>
          <w:color w:val="0000FF"/>
          <w:sz w:val="24"/>
          <w:szCs w:val="24"/>
          <w:shd w:val="clear" w:color="auto" w:fill="FFFFFF"/>
          <w:lang w:eastAsia="zh-CN" w:bidi="ar"/>
        </w:rPr>
        <w:t>"popup-emoji"</w:t>
      </w:r>
      <w:r>
        <w:rPr>
          <w:rFonts w:eastAsia="Consolas"/>
          <w:color w:val="800000"/>
          <w:sz w:val="24"/>
          <w:szCs w:val="24"/>
          <w:shd w:val="clear" w:color="auto" w:fill="FFFFFF"/>
          <w:lang w:eastAsia="zh-CN" w:bidi="ar"/>
        </w:rPr>
        <w:t>&gt;</w:t>
      </w:r>
      <w:r>
        <w:rPr>
          <w:rFonts w:eastAsia="Consolas"/>
          <w:color w:val="3B3B3B"/>
          <w:sz w:val="24"/>
          <w:szCs w:val="24"/>
          <w:shd w:val="clear" w:color="auto" w:fill="FFFFFF"/>
          <w:lang w:eastAsia="zh-CN" w:bidi="ar"/>
        </w:rPr>
        <w:t>🎉</w:t>
      </w:r>
      <w:r>
        <w:rPr>
          <w:rFonts w:eastAsia="Consolas"/>
          <w:color w:val="800000"/>
          <w:sz w:val="24"/>
          <w:szCs w:val="24"/>
          <w:shd w:val="clear" w:color="auto" w:fill="FFFFFF"/>
          <w:lang w:eastAsia="zh-CN" w:bidi="ar"/>
        </w:rPr>
        <w:t>&lt;/div&gt;</w:t>
      </w:r>
    </w:p>
    <w:p w14:paraId="5D83AA23">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800000"/>
          <w:sz w:val="24"/>
          <w:szCs w:val="24"/>
          <w:shd w:val="clear" w:color="auto" w:fill="FFFFFF"/>
          <w:lang w:eastAsia="zh-CN" w:bidi="ar"/>
        </w:rPr>
        <w:t>&lt;div</w:t>
      </w: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id</w:t>
      </w:r>
      <w:r>
        <w:rPr>
          <w:rFonts w:eastAsia="Consolas"/>
          <w:color w:val="3B3B3B"/>
          <w:sz w:val="24"/>
          <w:szCs w:val="24"/>
          <w:shd w:val="clear" w:color="auto" w:fill="FFFFFF"/>
          <w:lang w:eastAsia="zh-CN" w:bidi="ar"/>
        </w:rPr>
        <w:t>=</w:t>
      </w:r>
      <w:r>
        <w:rPr>
          <w:rFonts w:eastAsia="Consolas"/>
          <w:color w:val="0000FF"/>
          <w:sz w:val="24"/>
          <w:szCs w:val="24"/>
          <w:shd w:val="clear" w:color="auto" w:fill="FFFFFF"/>
          <w:lang w:eastAsia="zh-CN" w:bidi="ar"/>
        </w:rPr>
        <w:t>"popup-message"</w:t>
      </w:r>
      <w:r>
        <w:rPr>
          <w:rFonts w:eastAsia="Consolas"/>
          <w:color w:val="800000"/>
          <w:sz w:val="24"/>
          <w:szCs w:val="24"/>
          <w:shd w:val="clear" w:color="auto" w:fill="FFFFFF"/>
          <w:lang w:eastAsia="zh-CN" w:bidi="ar"/>
        </w:rPr>
        <w:t>&gt;</w:t>
      </w:r>
      <w:r>
        <w:rPr>
          <w:rFonts w:eastAsia="Consolas"/>
          <w:color w:val="3B3B3B"/>
          <w:sz w:val="24"/>
          <w:szCs w:val="24"/>
          <w:shd w:val="clear" w:color="auto" w:fill="FFFFFF"/>
          <w:lang w:eastAsia="zh-CN" w:bidi="ar"/>
        </w:rPr>
        <w:t>Congratulations! You solved the puzzle!</w:t>
      </w:r>
      <w:r>
        <w:rPr>
          <w:rFonts w:eastAsia="Consolas"/>
          <w:color w:val="800000"/>
          <w:sz w:val="24"/>
          <w:szCs w:val="24"/>
          <w:shd w:val="clear" w:color="auto" w:fill="FFFFFF"/>
          <w:lang w:eastAsia="zh-CN" w:bidi="ar"/>
        </w:rPr>
        <w:t>&lt;/div&gt;</w:t>
      </w:r>
    </w:p>
    <w:p w14:paraId="1F22DB4E">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800000"/>
          <w:sz w:val="24"/>
          <w:szCs w:val="24"/>
          <w:shd w:val="clear" w:color="auto" w:fill="FFFFFF"/>
          <w:lang w:eastAsia="zh-CN" w:bidi="ar"/>
        </w:rPr>
        <w:t>&lt;button</w:t>
      </w: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id</w:t>
      </w:r>
      <w:r>
        <w:rPr>
          <w:rFonts w:eastAsia="Consolas"/>
          <w:color w:val="3B3B3B"/>
          <w:sz w:val="24"/>
          <w:szCs w:val="24"/>
          <w:shd w:val="clear" w:color="auto" w:fill="FFFFFF"/>
          <w:lang w:eastAsia="zh-CN" w:bidi="ar"/>
        </w:rPr>
        <w:t>=</w:t>
      </w:r>
      <w:r>
        <w:rPr>
          <w:rFonts w:eastAsia="Consolas"/>
          <w:color w:val="0000FF"/>
          <w:sz w:val="24"/>
          <w:szCs w:val="24"/>
          <w:shd w:val="clear" w:color="auto" w:fill="FFFFFF"/>
          <w:lang w:eastAsia="zh-CN" w:bidi="ar"/>
        </w:rPr>
        <w:t>"close-popup"</w:t>
      </w:r>
      <w:r>
        <w:rPr>
          <w:rFonts w:eastAsia="Consolas"/>
          <w:color w:val="800000"/>
          <w:sz w:val="24"/>
          <w:szCs w:val="24"/>
          <w:shd w:val="clear" w:color="auto" w:fill="FFFFFF"/>
          <w:lang w:eastAsia="zh-CN" w:bidi="ar"/>
        </w:rPr>
        <w:t>&gt;</w:t>
      </w:r>
      <w:r>
        <w:rPr>
          <w:rFonts w:eastAsia="Consolas"/>
          <w:color w:val="3B3B3B"/>
          <w:sz w:val="24"/>
          <w:szCs w:val="24"/>
          <w:shd w:val="clear" w:color="auto" w:fill="FFFFFF"/>
          <w:lang w:eastAsia="zh-CN" w:bidi="ar"/>
        </w:rPr>
        <w:t>Close</w:t>
      </w:r>
      <w:r>
        <w:rPr>
          <w:rFonts w:eastAsia="Consolas"/>
          <w:color w:val="800000"/>
          <w:sz w:val="24"/>
          <w:szCs w:val="24"/>
          <w:shd w:val="clear" w:color="auto" w:fill="FFFFFF"/>
          <w:lang w:eastAsia="zh-CN" w:bidi="ar"/>
        </w:rPr>
        <w:t>&lt;/button&gt;</w:t>
      </w:r>
    </w:p>
    <w:p w14:paraId="174409F8">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800000"/>
          <w:sz w:val="24"/>
          <w:szCs w:val="24"/>
          <w:shd w:val="clear" w:color="auto" w:fill="FFFFFF"/>
          <w:lang w:eastAsia="zh-CN" w:bidi="ar"/>
        </w:rPr>
        <w:t>&lt;button</w:t>
      </w: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id</w:t>
      </w:r>
      <w:r>
        <w:rPr>
          <w:rFonts w:eastAsia="Consolas"/>
          <w:color w:val="3B3B3B"/>
          <w:sz w:val="24"/>
          <w:szCs w:val="24"/>
          <w:shd w:val="clear" w:color="auto" w:fill="FFFFFF"/>
          <w:lang w:eastAsia="zh-CN" w:bidi="ar"/>
        </w:rPr>
        <w:t>=</w:t>
      </w:r>
      <w:r>
        <w:rPr>
          <w:rFonts w:eastAsia="Consolas"/>
          <w:color w:val="0000FF"/>
          <w:sz w:val="24"/>
          <w:szCs w:val="24"/>
          <w:shd w:val="clear" w:color="auto" w:fill="FFFFFF"/>
          <w:lang w:eastAsia="zh-CN" w:bidi="ar"/>
        </w:rPr>
        <w:t>"claim-rewards"</w:t>
      </w: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class</w:t>
      </w:r>
      <w:r>
        <w:rPr>
          <w:rFonts w:eastAsia="Consolas"/>
          <w:color w:val="3B3B3B"/>
          <w:sz w:val="24"/>
          <w:szCs w:val="24"/>
          <w:shd w:val="clear" w:color="auto" w:fill="FFFFFF"/>
          <w:lang w:eastAsia="zh-CN" w:bidi="ar"/>
        </w:rPr>
        <w:t xml:space="preserve"> =</w:t>
      </w:r>
      <w:r>
        <w:rPr>
          <w:rFonts w:eastAsia="Consolas"/>
          <w:color w:val="0000FF"/>
          <w:sz w:val="24"/>
          <w:szCs w:val="24"/>
          <w:shd w:val="clear" w:color="auto" w:fill="FFFFFF"/>
          <w:lang w:eastAsia="zh-CN" w:bidi="ar"/>
        </w:rPr>
        <w:t>"hidden"</w:t>
      </w:r>
      <w:r>
        <w:rPr>
          <w:rFonts w:eastAsia="Consolas"/>
          <w:color w:val="800000"/>
          <w:sz w:val="24"/>
          <w:szCs w:val="24"/>
          <w:shd w:val="clear" w:color="auto" w:fill="FFFFFF"/>
          <w:lang w:eastAsia="zh-CN" w:bidi="ar"/>
        </w:rPr>
        <w:t>&gt;</w:t>
      </w:r>
      <w:r>
        <w:rPr>
          <w:rFonts w:eastAsia="Consolas"/>
          <w:color w:val="3B3B3B"/>
          <w:sz w:val="24"/>
          <w:szCs w:val="24"/>
          <w:shd w:val="clear" w:color="auto" w:fill="FFFFFF"/>
          <w:lang w:eastAsia="zh-CN" w:bidi="ar"/>
        </w:rPr>
        <w:t>Claim Rewards</w:t>
      </w:r>
      <w:r>
        <w:rPr>
          <w:rFonts w:eastAsia="Consolas"/>
          <w:color w:val="800000"/>
          <w:sz w:val="24"/>
          <w:szCs w:val="24"/>
          <w:shd w:val="clear" w:color="auto" w:fill="FFFFFF"/>
          <w:lang w:eastAsia="zh-CN" w:bidi="ar"/>
        </w:rPr>
        <w:t>&lt;/button&gt;</w:t>
      </w:r>
    </w:p>
    <w:p w14:paraId="189F9267">
      <w:pPr>
        <w:widowControl/>
        <w:shd w:val="clear" w:color="auto" w:fill="FFFFFF"/>
        <w:spacing w:line="360" w:lineRule="auto"/>
        <w:rPr>
          <w:sz w:val="24"/>
          <w:szCs w:val="24"/>
        </w:rPr>
      </w:pPr>
      <w:r>
        <w:rPr>
          <w:rFonts w:eastAsia="Consolas"/>
          <w:color w:val="3B3B3B"/>
          <w:sz w:val="24"/>
          <w:szCs w:val="24"/>
          <w:shd w:val="clear" w:color="auto" w:fill="FFFFFF"/>
          <w:lang w:eastAsia="zh-CN" w:bidi="ar"/>
        </w:rPr>
        <w:t xml:space="preserve">    </w:t>
      </w:r>
      <w:r>
        <w:rPr>
          <w:rFonts w:eastAsia="Consolas"/>
          <w:color w:val="800000"/>
          <w:sz w:val="24"/>
          <w:szCs w:val="24"/>
          <w:shd w:val="clear" w:color="auto" w:fill="FFFFFF"/>
          <w:lang w:eastAsia="zh-CN" w:bidi="ar"/>
        </w:rPr>
        <w:t>&lt;/div&gt;</w:t>
      </w:r>
    </w:p>
    <w:p w14:paraId="3CC04851">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800000"/>
          <w:sz w:val="24"/>
          <w:szCs w:val="24"/>
          <w:shd w:val="clear" w:color="auto" w:fill="FFFFFF"/>
          <w:lang w:eastAsia="zh-CN" w:bidi="ar"/>
        </w:rPr>
        <w:t>&lt;script</w:t>
      </w:r>
      <w:r>
        <w:rPr>
          <w:rFonts w:eastAsia="Consolas"/>
          <w:color w:val="000000"/>
          <w:sz w:val="24"/>
          <w:szCs w:val="24"/>
          <w:shd w:val="clear" w:color="auto" w:fill="FFFFFF"/>
          <w:lang w:eastAsia="zh-CN" w:bidi="ar"/>
        </w:rPr>
        <w:t xml:space="preserve"> </w:t>
      </w:r>
      <w:r>
        <w:rPr>
          <w:rFonts w:eastAsia="Consolas"/>
          <w:color w:val="E50000"/>
          <w:sz w:val="24"/>
          <w:szCs w:val="24"/>
          <w:shd w:val="clear" w:color="auto" w:fill="FFFFFF"/>
          <w:lang w:eastAsia="zh-CN" w:bidi="ar"/>
        </w:rPr>
        <w:t>src</w:t>
      </w:r>
      <w:r>
        <w:rPr>
          <w:rFonts w:eastAsia="Consolas"/>
          <w:color w:val="000000"/>
          <w:sz w:val="24"/>
          <w:szCs w:val="24"/>
          <w:shd w:val="clear" w:color="auto" w:fill="FFFFFF"/>
          <w:lang w:eastAsia="zh-CN" w:bidi="ar"/>
        </w:rPr>
        <w:t>=</w:t>
      </w:r>
      <w:r>
        <w:rPr>
          <w:rFonts w:eastAsia="Consolas"/>
          <w:color w:val="0000FF"/>
          <w:sz w:val="24"/>
          <w:szCs w:val="24"/>
          <w:shd w:val="clear" w:color="auto" w:fill="FFFFFF"/>
          <w:lang w:eastAsia="zh-CN" w:bidi="ar"/>
        </w:rPr>
        <w:t>"game.js"</w:t>
      </w:r>
      <w:r>
        <w:rPr>
          <w:rFonts w:eastAsia="Consolas"/>
          <w:color w:val="800000"/>
          <w:sz w:val="24"/>
          <w:szCs w:val="24"/>
          <w:shd w:val="clear" w:color="auto" w:fill="FFFFFF"/>
          <w:lang w:eastAsia="zh-CN" w:bidi="ar"/>
        </w:rPr>
        <w:t>&gt;&lt;/script&gt;</w:t>
      </w:r>
    </w:p>
    <w:p w14:paraId="37A32F88">
      <w:pPr>
        <w:widowControl/>
        <w:shd w:val="clear" w:color="auto" w:fill="FFFFFF"/>
        <w:spacing w:line="360" w:lineRule="auto"/>
        <w:ind w:left="220" w:leftChars="100" w:firstLine="0" w:firstLineChars="0"/>
        <w:rPr>
          <w:rFonts w:eastAsia="Consolas"/>
          <w:color w:val="3B3B3B"/>
          <w:sz w:val="24"/>
          <w:szCs w:val="24"/>
        </w:rPr>
      </w:pPr>
      <w:r>
        <w:rPr>
          <w:rFonts w:eastAsia="Consolas"/>
          <w:color w:val="800000"/>
          <w:sz w:val="24"/>
          <w:szCs w:val="24"/>
          <w:shd w:val="clear" w:color="auto" w:fill="FFFFFF"/>
          <w:lang w:eastAsia="zh-CN" w:bidi="ar"/>
        </w:rPr>
        <w:t>&lt;/body&gt;</w:t>
      </w:r>
    </w:p>
    <w:p w14:paraId="0A6341A9">
      <w:pPr>
        <w:widowControl/>
        <w:shd w:val="clear" w:color="auto" w:fill="FFFFFF"/>
        <w:spacing w:line="360" w:lineRule="auto"/>
        <w:ind w:left="220" w:leftChars="100" w:firstLine="0" w:firstLineChars="0"/>
        <w:rPr>
          <w:rFonts w:eastAsia="Consolas"/>
          <w:color w:val="3B3B3B"/>
          <w:sz w:val="24"/>
          <w:szCs w:val="24"/>
        </w:rPr>
      </w:pPr>
      <w:r>
        <w:rPr>
          <w:rFonts w:eastAsia="Consolas"/>
          <w:color w:val="800000"/>
          <w:sz w:val="24"/>
          <w:szCs w:val="24"/>
          <w:shd w:val="clear" w:color="auto" w:fill="FFFFFF"/>
          <w:lang w:eastAsia="zh-CN" w:bidi="ar"/>
        </w:rPr>
        <w:t>&lt;/html&gt;</w:t>
      </w:r>
    </w:p>
    <w:p w14:paraId="0C5D01B6">
      <w:pPr>
        <w:pStyle w:val="2"/>
        <w:spacing w:before="87" w:line="360" w:lineRule="auto"/>
        <w:ind w:left="0" w:right="0"/>
        <w:jc w:val="left"/>
        <w:rPr>
          <w:sz w:val="24"/>
          <w:szCs w:val="24"/>
          <w:lang w:val="en-IN"/>
        </w:rPr>
      </w:pPr>
    </w:p>
    <w:p w14:paraId="671758C4">
      <w:pPr>
        <w:pStyle w:val="2"/>
        <w:spacing w:before="87" w:afterAutospacing="0" w:line="368" w:lineRule="exact"/>
        <w:ind w:left="220" w:leftChars="100" w:right="0" w:firstLine="0" w:firstLineChars="0"/>
        <w:jc w:val="left"/>
        <w:rPr>
          <w:sz w:val="28"/>
          <w:szCs w:val="28"/>
          <w:lang w:val="en-IN"/>
        </w:rPr>
      </w:pPr>
      <w:r>
        <w:rPr>
          <w:sz w:val="28"/>
          <w:szCs w:val="28"/>
          <w:lang w:val="en-IN"/>
        </w:rPr>
        <w:t>game.css:</w:t>
      </w:r>
    </w:p>
    <w:p w14:paraId="05B53325">
      <w:pPr>
        <w:widowControl/>
        <w:shd w:val="clear" w:color="auto" w:fill="FFFFFF"/>
        <w:spacing w:before="0" w:beforeLines="100" w:beforeAutospacing="0" w:line="360" w:lineRule="auto"/>
        <w:ind w:left="220" w:leftChars="100" w:firstLine="0" w:firstLineChars="0"/>
        <w:rPr>
          <w:rFonts w:eastAsia="Consolas"/>
          <w:color w:val="3B3B3B"/>
          <w:sz w:val="24"/>
          <w:szCs w:val="24"/>
        </w:rPr>
      </w:pPr>
      <w:r>
        <w:rPr>
          <w:rFonts w:eastAsia="Consolas"/>
          <w:color w:val="008000"/>
          <w:sz w:val="24"/>
          <w:szCs w:val="24"/>
          <w:shd w:val="clear" w:color="auto" w:fill="FFFFFF"/>
          <w:lang w:eastAsia="zh-CN" w:bidi="ar"/>
        </w:rPr>
        <w:t>/* General body styling */</w:t>
      </w:r>
    </w:p>
    <w:p w14:paraId="1377C10D">
      <w:pPr>
        <w:widowControl/>
        <w:shd w:val="clear" w:color="auto" w:fill="FFFFFF"/>
        <w:spacing w:line="360" w:lineRule="auto"/>
        <w:ind w:left="220" w:leftChars="100" w:firstLine="0" w:firstLineChars="0"/>
        <w:rPr>
          <w:rFonts w:eastAsia="Consolas"/>
          <w:color w:val="3B3B3B"/>
          <w:sz w:val="24"/>
          <w:szCs w:val="24"/>
        </w:rPr>
      </w:pPr>
      <w:r>
        <w:rPr>
          <w:rFonts w:eastAsia="Consolas"/>
          <w:color w:val="800000"/>
          <w:sz w:val="24"/>
          <w:szCs w:val="24"/>
          <w:shd w:val="clear" w:color="auto" w:fill="FFFFFF"/>
          <w:lang w:eastAsia="zh-CN" w:bidi="ar"/>
        </w:rPr>
        <w:t>body</w:t>
      </w:r>
      <w:r>
        <w:rPr>
          <w:rFonts w:eastAsia="Consolas"/>
          <w:color w:val="3B3B3B"/>
          <w:sz w:val="24"/>
          <w:szCs w:val="24"/>
          <w:shd w:val="clear" w:color="auto" w:fill="FFFFFF"/>
          <w:lang w:eastAsia="zh-CN" w:bidi="ar"/>
        </w:rPr>
        <w:t xml:space="preserve"> {</w:t>
      </w:r>
    </w:p>
    <w:p w14:paraId="7435C272">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font-family</w:t>
      </w:r>
      <w:r>
        <w:rPr>
          <w:rFonts w:eastAsia="Consolas"/>
          <w:color w:val="3B3B3B"/>
          <w:sz w:val="24"/>
          <w:szCs w:val="24"/>
          <w:shd w:val="clear" w:color="auto" w:fill="FFFFFF"/>
          <w:lang w:eastAsia="zh-CN" w:bidi="ar"/>
        </w:rPr>
        <w:t xml:space="preserve">: </w:t>
      </w:r>
      <w:r>
        <w:rPr>
          <w:rFonts w:eastAsia="Consolas"/>
          <w:color w:val="0451A5"/>
          <w:sz w:val="24"/>
          <w:szCs w:val="24"/>
          <w:shd w:val="clear" w:color="auto" w:fill="FFFFFF"/>
          <w:lang w:eastAsia="zh-CN" w:bidi="ar"/>
        </w:rPr>
        <w:t>Arial</w:t>
      </w:r>
      <w:r>
        <w:rPr>
          <w:rFonts w:eastAsia="Consolas"/>
          <w:color w:val="3B3B3B"/>
          <w:sz w:val="24"/>
          <w:szCs w:val="24"/>
          <w:shd w:val="clear" w:color="auto" w:fill="FFFFFF"/>
          <w:lang w:eastAsia="zh-CN" w:bidi="ar"/>
        </w:rPr>
        <w:t xml:space="preserve">, </w:t>
      </w:r>
      <w:r>
        <w:rPr>
          <w:rFonts w:eastAsia="Consolas"/>
          <w:color w:val="0451A5"/>
          <w:sz w:val="24"/>
          <w:szCs w:val="24"/>
          <w:shd w:val="clear" w:color="auto" w:fill="FFFFFF"/>
          <w:lang w:eastAsia="zh-CN" w:bidi="ar"/>
        </w:rPr>
        <w:t>sans-serif</w:t>
      </w:r>
      <w:r>
        <w:rPr>
          <w:rFonts w:eastAsia="Consolas"/>
          <w:color w:val="3B3B3B"/>
          <w:sz w:val="24"/>
          <w:szCs w:val="24"/>
          <w:shd w:val="clear" w:color="auto" w:fill="FFFFFF"/>
          <w:lang w:eastAsia="zh-CN" w:bidi="ar"/>
        </w:rPr>
        <w:t>;</w:t>
      </w:r>
    </w:p>
    <w:p w14:paraId="4D718E7E">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margin</w:t>
      </w:r>
      <w:r>
        <w:rPr>
          <w:rFonts w:eastAsia="Consolas"/>
          <w:color w:val="3B3B3B"/>
          <w:sz w:val="24"/>
          <w:szCs w:val="24"/>
          <w:shd w:val="clear" w:color="auto" w:fill="FFFFFF"/>
          <w:lang w:eastAsia="zh-CN" w:bidi="ar"/>
        </w:rPr>
        <w:t xml:space="preserve">: </w:t>
      </w:r>
      <w:r>
        <w:rPr>
          <w:rFonts w:eastAsia="Consolas"/>
          <w:color w:val="098658"/>
          <w:sz w:val="24"/>
          <w:szCs w:val="24"/>
          <w:shd w:val="clear" w:color="auto" w:fill="FFFFFF"/>
          <w:lang w:eastAsia="zh-CN" w:bidi="ar"/>
        </w:rPr>
        <w:t>0</w:t>
      </w:r>
      <w:r>
        <w:rPr>
          <w:rFonts w:eastAsia="Consolas"/>
          <w:color w:val="3B3B3B"/>
          <w:sz w:val="24"/>
          <w:szCs w:val="24"/>
          <w:shd w:val="clear" w:color="auto" w:fill="FFFFFF"/>
          <w:lang w:eastAsia="zh-CN" w:bidi="ar"/>
        </w:rPr>
        <w:t>;</w:t>
      </w:r>
    </w:p>
    <w:p w14:paraId="18745403">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padding</w:t>
      </w:r>
      <w:r>
        <w:rPr>
          <w:rFonts w:eastAsia="Consolas"/>
          <w:color w:val="3B3B3B"/>
          <w:sz w:val="24"/>
          <w:szCs w:val="24"/>
          <w:shd w:val="clear" w:color="auto" w:fill="FFFFFF"/>
          <w:lang w:eastAsia="zh-CN" w:bidi="ar"/>
        </w:rPr>
        <w:t xml:space="preserve">: </w:t>
      </w:r>
      <w:r>
        <w:rPr>
          <w:rFonts w:eastAsia="Consolas"/>
          <w:color w:val="098658"/>
          <w:sz w:val="24"/>
          <w:szCs w:val="24"/>
          <w:shd w:val="clear" w:color="auto" w:fill="FFFFFF"/>
          <w:lang w:eastAsia="zh-CN" w:bidi="ar"/>
        </w:rPr>
        <w:t>0</w:t>
      </w:r>
      <w:r>
        <w:rPr>
          <w:rFonts w:eastAsia="Consolas"/>
          <w:color w:val="3B3B3B"/>
          <w:sz w:val="24"/>
          <w:szCs w:val="24"/>
          <w:shd w:val="clear" w:color="auto" w:fill="FFFFFF"/>
          <w:lang w:eastAsia="zh-CN" w:bidi="ar"/>
        </w:rPr>
        <w:t>;</w:t>
      </w:r>
    </w:p>
    <w:p w14:paraId="41C7C192">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display</w:t>
      </w:r>
      <w:r>
        <w:rPr>
          <w:rFonts w:eastAsia="Consolas"/>
          <w:color w:val="3B3B3B"/>
          <w:sz w:val="24"/>
          <w:szCs w:val="24"/>
          <w:shd w:val="clear" w:color="auto" w:fill="FFFFFF"/>
          <w:lang w:eastAsia="zh-CN" w:bidi="ar"/>
        </w:rPr>
        <w:t xml:space="preserve">: </w:t>
      </w:r>
      <w:r>
        <w:rPr>
          <w:rFonts w:eastAsia="Consolas"/>
          <w:color w:val="0451A5"/>
          <w:sz w:val="24"/>
          <w:szCs w:val="24"/>
          <w:shd w:val="clear" w:color="auto" w:fill="FFFFFF"/>
          <w:lang w:eastAsia="zh-CN" w:bidi="ar"/>
        </w:rPr>
        <w:t>flex</w:t>
      </w:r>
      <w:r>
        <w:rPr>
          <w:rFonts w:eastAsia="Consolas"/>
          <w:color w:val="3B3B3B"/>
          <w:sz w:val="24"/>
          <w:szCs w:val="24"/>
          <w:shd w:val="clear" w:color="auto" w:fill="FFFFFF"/>
          <w:lang w:eastAsia="zh-CN" w:bidi="ar"/>
        </w:rPr>
        <w:t>;</w:t>
      </w:r>
    </w:p>
    <w:p w14:paraId="2759C6A5">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justify-content</w:t>
      </w:r>
      <w:r>
        <w:rPr>
          <w:rFonts w:eastAsia="Consolas"/>
          <w:color w:val="3B3B3B"/>
          <w:sz w:val="24"/>
          <w:szCs w:val="24"/>
          <w:shd w:val="clear" w:color="auto" w:fill="FFFFFF"/>
          <w:lang w:eastAsia="zh-CN" w:bidi="ar"/>
        </w:rPr>
        <w:t xml:space="preserve">: </w:t>
      </w:r>
      <w:r>
        <w:rPr>
          <w:rFonts w:eastAsia="Consolas"/>
          <w:color w:val="0451A5"/>
          <w:sz w:val="24"/>
          <w:szCs w:val="24"/>
          <w:shd w:val="clear" w:color="auto" w:fill="FFFFFF"/>
          <w:lang w:eastAsia="zh-CN" w:bidi="ar"/>
        </w:rPr>
        <w:t>center</w:t>
      </w:r>
      <w:r>
        <w:rPr>
          <w:rFonts w:eastAsia="Consolas"/>
          <w:color w:val="3B3B3B"/>
          <w:sz w:val="24"/>
          <w:szCs w:val="24"/>
          <w:shd w:val="clear" w:color="auto" w:fill="FFFFFF"/>
          <w:lang w:eastAsia="zh-CN" w:bidi="ar"/>
        </w:rPr>
        <w:t>;</w:t>
      </w:r>
    </w:p>
    <w:p w14:paraId="3A268228">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align-items</w:t>
      </w:r>
      <w:r>
        <w:rPr>
          <w:rFonts w:eastAsia="Consolas"/>
          <w:color w:val="3B3B3B"/>
          <w:sz w:val="24"/>
          <w:szCs w:val="24"/>
          <w:shd w:val="clear" w:color="auto" w:fill="FFFFFF"/>
          <w:lang w:eastAsia="zh-CN" w:bidi="ar"/>
        </w:rPr>
        <w:t xml:space="preserve">: </w:t>
      </w:r>
      <w:r>
        <w:rPr>
          <w:rFonts w:eastAsia="Consolas"/>
          <w:color w:val="0451A5"/>
          <w:sz w:val="24"/>
          <w:szCs w:val="24"/>
          <w:shd w:val="clear" w:color="auto" w:fill="FFFFFF"/>
          <w:lang w:eastAsia="zh-CN" w:bidi="ar"/>
        </w:rPr>
        <w:t>center</w:t>
      </w:r>
      <w:r>
        <w:rPr>
          <w:rFonts w:eastAsia="Consolas"/>
          <w:color w:val="3B3B3B"/>
          <w:sz w:val="24"/>
          <w:szCs w:val="24"/>
          <w:shd w:val="clear" w:color="auto" w:fill="FFFFFF"/>
          <w:lang w:eastAsia="zh-CN" w:bidi="ar"/>
        </w:rPr>
        <w:t>;</w:t>
      </w:r>
    </w:p>
    <w:p w14:paraId="725C06AE">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min-height</w:t>
      </w:r>
      <w:r>
        <w:rPr>
          <w:rFonts w:eastAsia="Consolas"/>
          <w:color w:val="3B3B3B"/>
          <w:sz w:val="24"/>
          <w:szCs w:val="24"/>
          <w:shd w:val="clear" w:color="auto" w:fill="FFFFFF"/>
          <w:lang w:eastAsia="zh-CN" w:bidi="ar"/>
        </w:rPr>
        <w:t xml:space="preserve">: </w:t>
      </w:r>
      <w:r>
        <w:rPr>
          <w:rFonts w:eastAsia="Consolas"/>
          <w:color w:val="098658"/>
          <w:sz w:val="24"/>
          <w:szCs w:val="24"/>
          <w:shd w:val="clear" w:color="auto" w:fill="FFFFFF"/>
          <w:lang w:eastAsia="zh-CN" w:bidi="ar"/>
        </w:rPr>
        <w:t>100vh</w:t>
      </w:r>
      <w:r>
        <w:rPr>
          <w:rFonts w:eastAsia="Consolas"/>
          <w:color w:val="3B3B3B"/>
          <w:sz w:val="24"/>
          <w:szCs w:val="24"/>
          <w:shd w:val="clear" w:color="auto" w:fill="FFFFFF"/>
          <w:lang w:eastAsia="zh-CN" w:bidi="ar"/>
        </w:rPr>
        <w:t>;</w:t>
      </w:r>
    </w:p>
    <w:p w14:paraId="4F792C5C">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background-image</w:t>
      </w:r>
      <w:r>
        <w:rPr>
          <w:rFonts w:eastAsia="Consolas"/>
          <w:color w:val="3B3B3B"/>
          <w:sz w:val="24"/>
          <w:szCs w:val="24"/>
          <w:shd w:val="clear" w:color="auto" w:fill="FFFFFF"/>
          <w:lang w:eastAsia="zh-CN" w:bidi="ar"/>
        </w:rPr>
        <w:t xml:space="preserve">: </w:t>
      </w:r>
      <w:r>
        <w:rPr>
          <w:rFonts w:eastAsia="Consolas"/>
          <w:color w:val="795E26"/>
          <w:sz w:val="24"/>
          <w:szCs w:val="24"/>
          <w:shd w:val="clear" w:color="auto" w:fill="FFFFFF"/>
          <w:lang w:eastAsia="zh-CN" w:bidi="ar"/>
        </w:rPr>
        <w:t>url</w:t>
      </w:r>
      <w:r>
        <w:rPr>
          <w:rFonts w:eastAsia="Consolas"/>
          <w:color w:val="3B3B3B"/>
          <w:sz w:val="24"/>
          <w:szCs w:val="24"/>
          <w:shd w:val="clear" w:color="auto" w:fill="FFFFFF"/>
          <w:lang w:eastAsia="zh-CN" w:bidi="ar"/>
        </w:rPr>
        <w:t>(</w:t>
      </w:r>
      <w:r>
        <w:rPr>
          <w:rFonts w:eastAsia="Consolas"/>
          <w:color w:val="A31515"/>
          <w:sz w:val="24"/>
          <w:szCs w:val="24"/>
          <w:shd w:val="clear" w:color="auto" w:fill="FFFFFF"/>
          <w:lang w:eastAsia="zh-CN" w:bidi="ar"/>
        </w:rPr>
        <w:t>'background.jpg'</w:t>
      </w:r>
      <w:r>
        <w:rPr>
          <w:rFonts w:eastAsia="Consolas"/>
          <w:color w:val="3B3B3B"/>
          <w:sz w:val="24"/>
          <w:szCs w:val="24"/>
          <w:shd w:val="clear" w:color="auto" w:fill="FFFFFF"/>
          <w:lang w:eastAsia="zh-CN" w:bidi="ar"/>
        </w:rPr>
        <w:t>);</w:t>
      </w:r>
    </w:p>
    <w:p w14:paraId="76A795AB">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background-size</w:t>
      </w:r>
      <w:r>
        <w:rPr>
          <w:rFonts w:eastAsia="Consolas"/>
          <w:color w:val="3B3B3B"/>
          <w:sz w:val="24"/>
          <w:szCs w:val="24"/>
          <w:shd w:val="clear" w:color="auto" w:fill="FFFFFF"/>
          <w:lang w:eastAsia="zh-CN" w:bidi="ar"/>
        </w:rPr>
        <w:t xml:space="preserve">: </w:t>
      </w:r>
      <w:r>
        <w:rPr>
          <w:rFonts w:eastAsia="Consolas"/>
          <w:color w:val="0451A5"/>
          <w:sz w:val="24"/>
          <w:szCs w:val="24"/>
          <w:shd w:val="clear" w:color="auto" w:fill="FFFFFF"/>
          <w:lang w:eastAsia="zh-CN" w:bidi="ar"/>
        </w:rPr>
        <w:t>cover</w:t>
      </w:r>
      <w:r>
        <w:rPr>
          <w:rFonts w:eastAsia="Consolas"/>
          <w:color w:val="3B3B3B"/>
          <w:sz w:val="24"/>
          <w:szCs w:val="24"/>
          <w:shd w:val="clear" w:color="auto" w:fill="FFFFFF"/>
          <w:lang w:eastAsia="zh-CN" w:bidi="ar"/>
        </w:rPr>
        <w:t>;</w:t>
      </w:r>
    </w:p>
    <w:p w14:paraId="1625AF91">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background-position</w:t>
      </w:r>
      <w:r>
        <w:rPr>
          <w:rFonts w:eastAsia="Consolas"/>
          <w:color w:val="3B3B3B"/>
          <w:sz w:val="24"/>
          <w:szCs w:val="24"/>
          <w:shd w:val="clear" w:color="auto" w:fill="FFFFFF"/>
          <w:lang w:eastAsia="zh-CN" w:bidi="ar"/>
        </w:rPr>
        <w:t xml:space="preserve">: </w:t>
      </w:r>
      <w:r>
        <w:rPr>
          <w:rFonts w:eastAsia="Consolas"/>
          <w:color w:val="0451A5"/>
          <w:sz w:val="24"/>
          <w:szCs w:val="24"/>
          <w:shd w:val="clear" w:color="auto" w:fill="FFFFFF"/>
          <w:lang w:eastAsia="zh-CN" w:bidi="ar"/>
        </w:rPr>
        <w:t>center</w:t>
      </w:r>
      <w:r>
        <w:rPr>
          <w:rFonts w:eastAsia="Consolas"/>
          <w:color w:val="3B3B3B"/>
          <w:sz w:val="24"/>
          <w:szCs w:val="24"/>
          <w:shd w:val="clear" w:color="auto" w:fill="FFFFFF"/>
          <w:lang w:eastAsia="zh-CN" w:bidi="ar"/>
        </w:rPr>
        <w:t>;</w:t>
      </w:r>
    </w:p>
    <w:p w14:paraId="3ECD1DA0">
      <w:pPr>
        <w:widowControl/>
        <w:shd w:val="clear" w:color="auto" w:fill="FFFFFF"/>
        <w:spacing w:line="360" w:lineRule="auto"/>
        <w:ind w:left="0" w:leftChars="0" w:firstLine="240" w:firstLineChars="100"/>
        <w:rPr>
          <w:rFonts w:eastAsia="Consolas"/>
          <w:color w:val="3B3B3B"/>
          <w:sz w:val="24"/>
          <w:szCs w:val="24"/>
        </w:rPr>
      </w:pPr>
      <w:r>
        <w:rPr>
          <w:rFonts w:eastAsia="Consolas"/>
          <w:color w:val="3B3B3B"/>
          <w:sz w:val="24"/>
          <w:szCs w:val="24"/>
          <w:shd w:val="clear" w:color="auto" w:fill="FFFFFF"/>
          <w:lang w:eastAsia="zh-CN" w:bidi="ar"/>
        </w:rPr>
        <w:t>}</w:t>
      </w:r>
    </w:p>
    <w:p w14:paraId="5DF655B2">
      <w:pPr>
        <w:widowControl/>
        <w:shd w:val="clear" w:color="auto" w:fill="FFFFFF"/>
        <w:spacing w:line="360" w:lineRule="auto"/>
        <w:rPr>
          <w:rFonts w:eastAsia="Consolas"/>
          <w:color w:val="3B3B3B"/>
          <w:sz w:val="24"/>
          <w:szCs w:val="24"/>
        </w:rPr>
      </w:pPr>
    </w:p>
    <w:p w14:paraId="4E426DF2">
      <w:pPr>
        <w:widowControl/>
        <w:shd w:val="clear" w:color="auto" w:fill="FFFFFF"/>
        <w:spacing w:line="360" w:lineRule="auto"/>
        <w:ind w:left="167" w:leftChars="76" w:firstLine="0" w:firstLineChars="0"/>
        <w:rPr>
          <w:rFonts w:eastAsia="Consolas"/>
          <w:color w:val="3B3B3B"/>
          <w:sz w:val="24"/>
          <w:szCs w:val="24"/>
        </w:rPr>
      </w:pPr>
      <w:r>
        <w:rPr>
          <w:rFonts w:eastAsia="Consolas"/>
          <w:color w:val="008000"/>
          <w:sz w:val="24"/>
          <w:szCs w:val="24"/>
          <w:shd w:val="clear" w:color="auto" w:fill="FFFFFF"/>
          <w:lang w:eastAsia="zh-CN" w:bidi="ar"/>
        </w:rPr>
        <w:t>/* Container styling for start and game sections */</w:t>
      </w:r>
    </w:p>
    <w:p w14:paraId="6580C669">
      <w:pPr>
        <w:widowControl/>
        <w:shd w:val="clear" w:color="auto" w:fill="FFFFFF"/>
        <w:spacing w:line="360" w:lineRule="auto"/>
        <w:ind w:left="220" w:leftChars="100" w:firstLine="0" w:firstLineChars="0"/>
        <w:rPr>
          <w:rFonts w:eastAsia="Consolas"/>
          <w:color w:val="3B3B3B"/>
          <w:sz w:val="24"/>
          <w:szCs w:val="24"/>
        </w:rPr>
      </w:pPr>
      <w:r>
        <w:rPr>
          <w:rFonts w:eastAsia="Consolas"/>
          <w:color w:val="800000"/>
          <w:sz w:val="24"/>
          <w:szCs w:val="24"/>
          <w:shd w:val="clear" w:color="auto" w:fill="FFFFFF"/>
          <w:lang w:eastAsia="zh-CN" w:bidi="ar"/>
        </w:rPr>
        <w:t>.start-container</w:t>
      </w:r>
      <w:r>
        <w:rPr>
          <w:rFonts w:eastAsia="Consolas"/>
          <w:color w:val="3B3B3B"/>
          <w:sz w:val="24"/>
          <w:szCs w:val="24"/>
          <w:shd w:val="clear" w:color="auto" w:fill="FFFFFF"/>
          <w:lang w:eastAsia="zh-CN" w:bidi="ar"/>
        </w:rPr>
        <w:t xml:space="preserve">, </w:t>
      </w:r>
      <w:r>
        <w:rPr>
          <w:rFonts w:eastAsia="Consolas"/>
          <w:color w:val="800000"/>
          <w:sz w:val="24"/>
          <w:szCs w:val="24"/>
          <w:shd w:val="clear" w:color="auto" w:fill="FFFFFF"/>
          <w:lang w:eastAsia="zh-CN" w:bidi="ar"/>
        </w:rPr>
        <w:t>.game-container</w:t>
      </w:r>
      <w:r>
        <w:rPr>
          <w:rFonts w:eastAsia="Consolas"/>
          <w:color w:val="3B3B3B"/>
          <w:sz w:val="24"/>
          <w:szCs w:val="24"/>
          <w:shd w:val="clear" w:color="auto" w:fill="FFFFFF"/>
          <w:lang w:eastAsia="zh-CN" w:bidi="ar"/>
        </w:rPr>
        <w:t xml:space="preserve"> {</w:t>
      </w:r>
    </w:p>
    <w:p w14:paraId="1848A0C2">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text-align</w:t>
      </w:r>
      <w:r>
        <w:rPr>
          <w:rFonts w:eastAsia="Consolas"/>
          <w:color w:val="3B3B3B"/>
          <w:sz w:val="24"/>
          <w:szCs w:val="24"/>
          <w:shd w:val="clear" w:color="auto" w:fill="FFFFFF"/>
          <w:lang w:eastAsia="zh-CN" w:bidi="ar"/>
        </w:rPr>
        <w:t xml:space="preserve">: </w:t>
      </w:r>
      <w:r>
        <w:rPr>
          <w:rFonts w:eastAsia="Consolas"/>
          <w:color w:val="0451A5"/>
          <w:sz w:val="24"/>
          <w:szCs w:val="24"/>
          <w:shd w:val="clear" w:color="auto" w:fill="FFFFFF"/>
          <w:lang w:eastAsia="zh-CN" w:bidi="ar"/>
        </w:rPr>
        <w:t>center</w:t>
      </w:r>
      <w:r>
        <w:rPr>
          <w:rFonts w:eastAsia="Consolas"/>
          <w:color w:val="3B3B3B"/>
          <w:sz w:val="24"/>
          <w:szCs w:val="24"/>
          <w:shd w:val="clear" w:color="auto" w:fill="FFFFFF"/>
          <w:lang w:eastAsia="zh-CN" w:bidi="ar"/>
        </w:rPr>
        <w:t>;</w:t>
      </w:r>
    </w:p>
    <w:p w14:paraId="354BFA8F">
      <w:pPr>
        <w:widowControl/>
        <w:shd w:val="clear" w:color="auto" w:fill="FFFFFF"/>
        <w:spacing w:line="360" w:lineRule="auto"/>
        <w:ind w:left="0" w:leftChars="0" w:firstLine="240" w:firstLineChars="100"/>
        <w:rPr>
          <w:rFonts w:eastAsia="Consolas"/>
          <w:color w:val="3B3B3B"/>
          <w:sz w:val="24"/>
          <w:szCs w:val="24"/>
        </w:rPr>
      </w:pPr>
      <w:r>
        <w:rPr>
          <w:rFonts w:eastAsia="Consolas"/>
          <w:color w:val="3B3B3B"/>
          <w:sz w:val="24"/>
          <w:szCs w:val="24"/>
          <w:shd w:val="clear" w:color="auto" w:fill="FFFFFF"/>
          <w:lang w:eastAsia="zh-CN" w:bidi="ar"/>
        </w:rPr>
        <w:t>}</w:t>
      </w:r>
    </w:p>
    <w:p w14:paraId="3ED80FC0">
      <w:pPr>
        <w:widowControl/>
        <w:spacing w:line="360" w:lineRule="auto"/>
        <w:rPr>
          <w:sz w:val="24"/>
          <w:szCs w:val="24"/>
        </w:rPr>
      </w:pPr>
    </w:p>
    <w:p w14:paraId="6C933CAF">
      <w:pPr>
        <w:widowControl/>
        <w:spacing w:line="360" w:lineRule="auto"/>
        <w:rPr>
          <w:sz w:val="24"/>
          <w:szCs w:val="24"/>
        </w:rPr>
      </w:pPr>
    </w:p>
    <w:p w14:paraId="01E0FD63">
      <w:pPr>
        <w:widowControl/>
        <w:shd w:val="clear" w:color="auto" w:fill="FFFFFF"/>
        <w:spacing w:line="360" w:lineRule="auto"/>
        <w:ind w:left="0" w:leftChars="0" w:firstLine="240" w:firstLineChars="100"/>
        <w:rPr>
          <w:rFonts w:eastAsia="Consolas"/>
          <w:color w:val="3B3B3B"/>
          <w:sz w:val="24"/>
          <w:szCs w:val="24"/>
        </w:rPr>
      </w:pPr>
      <w:r>
        <w:rPr>
          <w:rFonts w:eastAsia="Consolas"/>
          <w:color w:val="008000"/>
          <w:sz w:val="24"/>
          <w:szCs w:val="24"/>
          <w:shd w:val="clear" w:color="auto" w:fill="FFFFFF"/>
          <w:lang w:eastAsia="zh-CN" w:bidi="ar"/>
        </w:rPr>
        <w:t>/* General button styling */</w:t>
      </w:r>
    </w:p>
    <w:p w14:paraId="2F658121">
      <w:pPr>
        <w:widowControl/>
        <w:shd w:val="clear" w:color="auto" w:fill="FFFFFF"/>
        <w:spacing w:line="360" w:lineRule="auto"/>
        <w:ind w:left="220" w:leftChars="100" w:firstLine="0" w:firstLineChars="0"/>
        <w:rPr>
          <w:rFonts w:eastAsia="Consolas"/>
          <w:color w:val="3B3B3B"/>
          <w:sz w:val="24"/>
          <w:szCs w:val="24"/>
        </w:rPr>
      </w:pPr>
      <w:r>
        <w:rPr>
          <w:rFonts w:eastAsia="Consolas"/>
          <w:color w:val="800000"/>
          <w:sz w:val="24"/>
          <w:szCs w:val="24"/>
          <w:shd w:val="clear" w:color="auto" w:fill="FFFFFF"/>
          <w:lang w:eastAsia="zh-CN" w:bidi="ar"/>
        </w:rPr>
        <w:t>button</w:t>
      </w:r>
      <w:r>
        <w:rPr>
          <w:rFonts w:eastAsia="Consolas"/>
          <w:color w:val="3B3B3B"/>
          <w:sz w:val="24"/>
          <w:szCs w:val="24"/>
          <w:shd w:val="clear" w:color="auto" w:fill="FFFFFF"/>
          <w:lang w:eastAsia="zh-CN" w:bidi="ar"/>
        </w:rPr>
        <w:t xml:space="preserve"> {</w:t>
      </w:r>
    </w:p>
    <w:p w14:paraId="64179160">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padding</w:t>
      </w:r>
      <w:r>
        <w:rPr>
          <w:rFonts w:eastAsia="Consolas"/>
          <w:color w:val="3B3B3B"/>
          <w:sz w:val="24"/>
          <w:szCs w:val="24"/>
          <w:shd w:val="clear" w:color="auto" w:fill="FFFFFF"/>
          <w:lang w:eastAsia="zh-CN" w:bidi="ar"/>
        </w:rPr>
        <w:t xml:space="preserve">: </w:t>
      </w:r>
      <w:r>
        <w:rPr>
          <w:rFonts w:eastAsia="Consolas"/>
          <w:color w:val="098658"/>
          <w:sz w:val="24"/>
          <w:szCs w:val="24"/>
          <w:shd w:val="clear" w:color="auto" w:fill="FFFFFF"/>
          <w:lang w:eastAsia="zh-CN" w:bidi="ar"/>
        </w:rPr>
        <w:t>10px</w:t>
      </w:r>
      <w:r>
        <w:rPr>
          <w:rFonts w:eastAsia="Consolas"/>
          <w:color w:val="3B3B3B"/>
          <w:sz w:val="24"/>
          <w:szCs w:val="24"/>
          <w:shd w:val="clear" w:color="auto" w:fill="FFFFFF"/>
          <w:lang w:eastAsia="zh-CN" w:bidi="ar"/>
        </w:rPr>
        <w:t xml:space="preserve"> </w:t>
      </w:r>
      <w:r>
        <w:rPr>
          <w:rFonts w:eastAsia="Consolas"/>
          <w:color w:val="098658"/>
          <w:sz w:val="24"/>
          <w:szCs w:val="24"/>
          <w:shd w:val="clear" w:color="auto" w:fill="FFFFFF"/>
          <w:lang w:eastAsia="zh-CN" w:bidi="ar"/>
        </w:rPr>
        <w:t>20px</w:t>
      </w:r>
      <w:r>
        <w:rPr>
          <w:rFonts w:eastAsia="Consolas"/>
          <w:color w:val="3B3B3B"/>
          <w:sz w:val="24"/>
          <w:szCs w:val="24"/>
          <w:shd w:val="clear" w:color="auto" w:fill="FFFFFF"/>
          <w:lang w:eastAsia="zh-CN" w:bidi="ar"/>
        </w:rPr>
        <w:t>;</w:t>
      </w:r>
    </w:p>
    <w:p w14:paraId="7730FE2B">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font-size</w:t>
      </w:r>
      <w:r>
        <w:rPr>
          <w:rFonts w:eastAsia="Consolas"/>
          <w:color w:val="3B3B3B"/>
          <w:sz w:val="24"/>
          <w:szCs w:val="24"/>
          <w:shd w:val="clear" w:color="auto" w:fill="FFFFFF"/>
          <w:lang w:eastAsia="zh-CN" w:bidi="ar"/>
        </w:rPr>
        <w:t xml:space="preserve">: </w:t>
      </w:r>
      <w:r>
        <w:rPr>
          <w:rFonts w:eastAsia="Consolas"/>
          <w:color w:val="098658"/>
          <w:sz w:val="24"/>
          <w:szCs w:val="24"/>
          <w:shd w:val="clear" w:color="auto" w:fill="FFFFFF"/>
          <w:lang w:eastAsia="zh-CN" w:bidi="ar"/>
        </w:rPr>
        <w:t>18px</w:t>
      </w:r>
      <w:r>
        <w:rPr>
          <w:rFonts w:eastAsia="Consolas"/>
          <w:color w:val="3B3B3B"/>
          <w:sz w:val="24"/>
          <w:szCs w:val="24"/>
          <w:shd w:val="clear" w:color="auto" w:fill="FFFFFF"/>
          <w:lang w:eastAsia="zh-CN" w:bidi="ar"/>
        </w:rPr>
        <w:t>;</w:t>
      </w:r>
    </w:p>
    <w:p w14:paraId="2D939FD9">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cursor</w:t>
      </w:r>
      <w:r>
        <w:rPr>
          <w:rFonts w:eastAsia="Consolas"/>
          <w:color w:val="3B3B3B"/>
          <w:sz w:val="24"/>
          <w:szCs w:val="24"/>
          <w:shd w:val="clear" w:color="auto" w:fill="FFFFFF"/>
          <w:lang w:eastAsia="zh-CN" w:bidi="ar"/>
        </w:rPr>
        <w:t xml:space="preserve">: </w:t>
      </w:r>
      <w:r>
        <w:rPr>
          <w:rFonts w:eastAsia="Consolas"/>
          <w:color w:val="0451A5"/>
          <w:sz w:val="24"/>
          <w:szCs w:val="24"/>
          <w:shd w:val="clear" w:color="auto" w:fill="FFFFFF"/>
          <w:lang w:eastAsia="zh-CN" w:bidi="ar"/>
        </w:rPr>
        <w:t>pointer</w:t>
      </w:r>
      <w:r>
        <w:rPr>
          <w:rFonts w:eastAsia="Consolas"/>
          <w:color w:val="3B3B3B"/>
          <w:sz w:val="24"/>
          <w:szCs w:val="24"/>
          <w:shd w:val="clear" w:color="auto" w:fill="FFFFFF"/>
          <w:lang w:eastAsia="zh-CN" w:bidi="ar"/>
        </w:rPr>
        <w:t>;</w:t>
      </w:r>
    </w:p>
    <w:p w14:paraId="136814C9">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margin-top</w:t>
      </w:r>
      <w:r>
        <w:rPr>
          <w:rFonts w:eastAsia="Consolas"/>
          <w:color w:val="3B3B3B"/>
          <w:sz w:val="24"/>
          <w:szCs w:val="24"/>
          <w:shd w:val="clear" w:color="auto" w:fill="FFFFFF"/>
          <w:lang w:eastAsia="zh-CN" w:bidi="ar"/>
        </w:rPr>
        <w:t xml:space="preserve">: </w:t>
      </w:r>
      <w:r>
        <w:rPr>
          <w:rFonts w:eastAsia="Consolas"/>
          <w:color w:val="098658"/>
          <w:sz w:val="24"/>
          <w:szCs w:val="24"/>
          <w:shd w:val="clear" w:color="auto" w:fill="FFFFFF"/>
          <w:lang w:eastAsia="zh-CN" w:bidi="ar"/>
        </w:rPr>
        <w:t>20px</w:t>
      </w:r>
      <w:r>
        <w:rPr>
          <w:rFonts w:eastAsia="Consolas"/>
          <w:color w:val="3B3B3B"/>
          <w:sz w:val="24"/>
          <w:szCs w:val="24"/>
          <w:shd w:val="clear" w:color="auto" w:fill="FFFFFF"/>
          <w:lang w:eastAsia="zh-CN" w:bidi="ar"/>
        </w:rPr>
        <w:t>;</w:t>
      </w:r>
    </w:p>
    <w:p w14:paraId="1AF22B67">
      <w:pPr>
        <w:widowControl/>
        <w:shd w:val="clear" w:color="auto" w:fill="FFFFFF"/>
        <w:spacing w:line="360" w:lineRule="auto"/>
        <w:ind w:left="220" w:leftChars="100" w:firstLine="0" w:firstLineChars="0"/>
        <w:rPr>
          <w:rFonts w:eastAsia="Consolas"/>
          <w:color w:val="3B3B3B"/>
          <w:sz w:val="24"/>
          <w:szCs w:val="24"/>
        </w:rPr>
      </w:pPr>
      <w:r>
        <w:rPr>
          <w:rFonts w:eastAsia="Consolas"/>
          <w:color w:val="3B3B3B"/>
          <w:sz w:val="24"/>
          <w:szCs w:val="24"/>
          <w:shd w:val="clear" w:color="auto" w:fill="FFFFFF"/>
          <w:lang w:eastAsia="zh-CN" w:bidi="ar"/>
        </w:rPr>
        <w:t>}</w:t>
      </w:r>
    </w:p>
    <w:p w14:paraId="5777D3BA">
      <w:pPr>
        <w:widowControl/>
        <w:spacing w:line="360" w:lineRule="auto"/>
        <w:rPr>
          <w:sz w:val="24"/>
          <w:szCs w:val="24"/>
        </w:rPr>
      </w:pPr>
    </w:p>
    <w:p w14:paraId="2B026116">
      <w:pPr>
        <w:widowControl/>
        <w:shd w:val="clear" w:color="auto" w:fill="FFFFFF"/>
        <w:spacing w:line="360" w:lineRule="auto"/>
        <w:ind w:left="220" w:leftChars="100" w:firstLine="0" w:firstLineChars="0"/>
        <w:rPr>
          <w:rFonts w:eastAsia="Consolas"/>
          <w:color w:val="3B3B3B"/>
          <w:sz w:val="24"/>
          <w:szCs w:val="24"/>
        </w:rPr>
      </w:pPr>
      <w:r>
        <w:rPr>
          <w:rFonts w:eastAsia="Consolas"/>
          <w:color w:val="008000"/>
          <w:sz w:val="24"/>
          <w:szCs w:val="24"/>
          <w:shd w:val="clear" w:color="auto" w:fill="FFFFFF"/>
          <w:lang w:eastAsia="zh-CN" w:bidi="ar"/>
        </w:rPr>
        <w:t>/* Grid container for tiles */</w:t>
      </w:r>
    </w:p>
    <w:p w14:paraId="15534CA8">
      <w:pPr>
        <w:widowControl/>
        <w:shd w:val="clear" w:color="auto" w:fill="FFFFFF"/>
        <w:spacing w:line="360" w:lineRule="auto"/>
        <w:ind w:left="220" w:leftChars="100" w:firstLine="0" w:firstLineChars="0"/>
        <w:rPr>
          <w:rFonts w:eastAsia="Consolas"/>
          <w:color w:val="3B3B3B"/>
          <w:sz w:val="24"/>
          <w:szCs w:val="24"/>
        </w:rPr>
      </w:pPr>
      <w:r>
        <w:rPr>
          <w:rFonts w:eastAsia="Consolas"/>
          <w:color w:val="800000"/>
          <w:sz w:val="24"/>
          <w:szCs w:val="24"/>
          <w:shd w:val="clear" w:color="auto" w:fill="FFFFFF"/>
          <w:lang w:eastAsia="zh-CN" w:bidi="ar"/>
        </w:rPr>
        <w:t>.container</w:t>
      </w:r>
      <w:r>
        <w:rPr>
          <w:rFonts w:eastAsia="Consolas"/>
          <w:color w:val="3B3B3B"/>
          <w:sz w:val="24"/>
          <w:szCs w:val="24"/>
          <w:shd w:val="clear" w:color="auto" w:fill="FFFFFF"/>
          <w:lang w:eastAsia="zh-CN" w:bidi="ar"/>
        </w:rPr>
        <w:t xml:space="preserve"> {</w:t>
      </w:r>
    </w:p>
    <w:p w14:paraId="37B07D55">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display</w:t>
      </w:r>
      <w:r>
        <w:rPr>
          <w:rFonts w:eastAsia="Consolas"/>
          <w:color w:val="3B3B3B"/>
          <w:sz w:val="24"/>
          <w:szCs w:val="24"/>
          <w:shd w:val="clear" w:color="auto" w:fill="FFFFFF"/>
          <w:lang w:eastAsia="zh-CN" w:bidi="ar"/>
        </w:rPr>
        <w:t xml:space="preserve">: </w:t>
      </w:r>
      <w:r>
        <w:rPr>
          <w:rFonts w:eastAsia="Consolas"/>
          <w:color w:val="0451A5"/>
          <w:sz w:val="24"/>
          <w:szCs w:val="24"/>
          <w:shd w:val="clear" w:color="auto" w:fill="FFFFFF"/>
          <w:lang w:eastAsia="zh-CN" w:bidi="ar"/>
        </w:rPr>
        <w:t>grid</w:t>
      </w:r>
      <w:r>
        <w:rPr>
          <w:rFonts w:eastAsia="Consolas"/>
          <w:color w:val="3B3B3B"/>
          <w:sz w:val="24"/>
          <w:szCs w:val="24"/>
          <w:shd w:val="clear" w:color="auto" w:fill="FFFFFF"/>
          <w:lang w:eastAsia="zh-CN" w:bidi="ar"/>
        </w:rPr>
        <w:t>;</w:t>
      </w:r>
    </w:p>
    <w:p w14:paraId="08C4F77B">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width</w:t>
      </w:r>
      <w:r>
        <w:rPr>
          <w:rFonts w:eastAsia="Consolas"/>
          <w:color w:val="3B3B3B"/>
          <w:sz w:val="24"/>
          <w:szCs w:val="24"/>
          <w:shd w:val="clear" w:color="auto" w:fill="FFFFFF"/>
          <w:lang w:eastAsia="zh-CN" w:bidi="ar"/>
        </w:rPr>
        <w:t>:</w:t>
      </w:r>
      <w:r>
        <w:rPr>
          <w:rFonts w:eastAsia="Consolas"/>
          <w:color w:val="098658"/>
          <w:sz w:val="24"/>
          <w:szCs w:val="24"/>
          <w:shd w:val="clear" w:color="auto" w:fill="FFFFFF"/>
          <w:lang w:eastAsia="zh-CN" w:bidi="ar"/>
        </w:rPr>
        <w:t>25em</w:t>
      </w:r>
      <w:r>
        <w:rPr>
          <w:rFonts w:eastAsia="Consolas"/>
          <w:color w:val="3B3B3B"/>
          <w:sz w:val="24"/>
          <w:szCs w:val="24"/>
          <w:shd w:val="clear" w:color="auto" w:fill="FFFFFF"/>
          <w:lang w:eastAsia="zh-CN" w:bidi="ar"/>
        </w:rPr>
        <w:t>;</w:t>
      </w:r>
    </w:p>
    <w:p w14:paraId="0756D5BF">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grid-template-columns</w:t>
      </w:r>
      <w:r>
        <w:rPr>
          <w:rFonts w:eastAsia="Consolas"/>
          <w:color w:val="3B3B3B"/>
          <w:sz w:val="24"/>
          <w:szCs w:val="24"/>
          <w:shd w:val="clear" w:color="auto" w:fill="FFFFFF"/>
          <w:lang w:eastAsia="zh-CN" w:bidi="ar"/>
        </w:rPr>
        <w:t xml:space="preserve">: </w:t>
      </w:r>
      <w:r>
        <w:rPr>
          <w:rFonts w:eastAsia="Consolas"/>
          <w:color w:val="795E26"/>
          <w:sz w:val="24"/>
          <w:szCs w:val="24"/>
          <w:shd w:val="clear" w:color="auto" w:fill="FFFFFF"/>
          <w:lang w:eastAsia="zh-CN" w:bidi="ar"/>
        </w:rPr>
        <w:t>repeat</w:t>
      </w:r>
      <w:r>
        <w:rPr>
          <w:rFonts w:eastAsia="Consolas"/>
          <w:color w:val="3B3B3B"/>
          <w:sz w:val="24"/>
          <w:szCs w:val="24"/>
          <w:shd w:val="clear" w:color="auto" w:fill="FFFFFF"/>
          <w:lang w:eastAsia="zh-CN" w:bidi="ar"/>
        </w:rPr>
        <w:t>(</w:t>
      </w:r>
      <w:r>
        <w:rPr>
          <w:rFonts w:eastAsia="Consolas"/>
          <w:color w:val="098658"/>
          <w:sz w:val="24"/>
          <w:szCs w:val="24"/>
          <w:shd w:val="clear" w:color="auto" w:fill="FFFFFF"/>
          <w:lang w:eastAsia="zh-CN" w:bidi="ar"/>
        </w:rPr>
        <w:t>3</w:t>
      </w:r>
      <w:r>
        <w:rPr>
          <w:rFonts w:eastAsia="Consolas"/>
          <w:color w:val="3B3B3B"/>
          <w:sz w:val="24"/>
          <w:szCs w:val="24"/>
          <w:shd w:val="clear" w:color="auto" w:fill="FFFFFF"/>
          <w:lang w:eastAsia="zh-CN" w:bidi="ar"/>
        </w:rPr>
        <w:t xml:space="preserve">, </w:t>
      </w:r>
      <w:r>
        <w:rPr>
          <w:rFonts w:eastAsia="Consolas"/>
          <w:color w:val="098658"/>
          <w:sz w:val="24"/>
          <w:szCs w:val="24"/>
          <w:shd w:val="clear" w:color="auto" w:fill="FFFFFF"/>
          <w:lang w:eastAsia="zh-CN" w:bidi="ar"/>
        </w:rPr>
        <w:t>100px</w:t>
      </w:r>
      <w:r>
        <w:rPr>
          <w:rFonts w:eastAsia="Consolas"/>
          <w:color w:val="3B3B3B"/>
          <w:sz w:val="24"/>
          <w:szCs w:val="24"/>
          <w:shd w:val="clear" w:color="auto" w:fill="FFFFFF"/>
          <w:lang w:eastAsia="zh-CN" w:bidi="ar"/>
        </w:rPr>
        <w:t>);</w:t>
      </w:r>
    </w:p>
    <w:p w14:paraId="2952AC5F">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gap</w:t>
      </w:r>
      <w:r>
        <w:rPr>
          <w:rFonts w:eastAsia="Consolas"/>
          <w:color w:val="3B3B3B"/>
          <w:sz w:val="24"/>
          <w:szCs w:val="24"/>
          <w:shd w:val="clear" w:color="auto" w:fill="FFFFFF"/>
          <w:lang w:eastAsia="zh-CN" w:bidi="ar"/>
        </w:rPr>
        <w:t xml:space="preserve">: </w:t>
      </w:r>
      <w:r>
        <w:rPr>
          <w:rFonts w:eastAsia="Consolas"/>
          <w:color w:val="098658"/>
          <w:sz w:val="24"/>
          <w:szCs w:val="24"/>
          <w:shd w:val="clear" w:color="auto" w:fill="FFFFFF"/>
          <w:lang w:eastAsia="zh-CN" w:bidi="ar"/>
        </w:rPr>
        <w:t>5px</w:t>
      </w:r>
      <w:r>
        <w:rPr>
          <w:rFonts w:eastAsia="Consolas"/>
          <w:color w:val="3B3B3B"/>
          <w:sz w:val="24"/>
          <w:szCs w:val="24"/>
          <w:shd w:val="clear" w:color="auto" w:fill="FFFFFF"/>
          <w:lang w:eastAsia="zh-CN" w:bidi="ar"/>
        </w:rPr>
        <w:t>;</w:t>
      </w:r>
    </w:p>
    <w:p w14:paraId="63AB83E3">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margin</w:t>
      </w:r>
      <w:r>
        <w:rPr>
          <w:rFonts w:eastAsia="Consolas"/>
          <w:color w:val="3B3B3B"/>
          <w:sz w:val="24"/>
          <w:szCs w:val="24"/>
          <w:shd w:val="clear" w:color="auto" w:fill="FFFFFF"/>
          <w:lang w:eastAsia="zh-CN" w:bidi="ar"/>
        </w:rPr>
        <w:t xml:space="preserve">: </w:t>
      </w:r>
      <w:r>
        <w:rPr>
          <w:rFonts w:eastAsia="Consolas"/>
          <w:color w:val="098658"/>
          <w:sz w:val="24"/>
          <w:szCs w:val="24"/>
          <w:shd w:val="clear" w:color="auto" w:fill="FFFFFF"/>
          <w:lang w:eastAsia="zh-CN" w:bidi="ar"/>
        </w:rPr>
        <w:t>20px</w:t>
      </w:r>
      <w:r>
        <w:rPr>
          <w:rFonts w:eastAsia="Consolas"/>
          <w:color w:val="3B3B3B"/>
          <w:sz w:val="24"/>
          <w:szCs w:val="24"/>
          <w:shd w:val="clear" w:color="auto" w:fill="FFFFFF"/>
          <w:lang w:eastAsia="zh-CN" w:bidi="ar"/>
        </w:rPr>
        <w:t xml:space="preserve"> </w:t>
      </w:r>
      <w:r>
        <w:rPr>
          <w:rFonts w:eastAsia="Consolas"/>
          <w:color w:val="0451A5"/>
          <w:sz w:val="24"/>
          <w:szCs w:val="24"/>
          <w:shd w:val="clear" w:color="auto" w:fill="FFFFFF"/>
          <w:lang w:eastAsia="zh-CN" w:bidi="ar"/>
        </w:rPr>
        <w:t>auto</w:t>
      </w:r>
      <w:r>
        <w:rPr>
          <w:rFonts w:eastAsia="Consolas"/>
          <w:color w:val="3B3B3B"/>
          <w:sz w:val="24"/>
          <w:szCs w:val="24"/>
          <w:shd w:val="clear" w:color="auto" w:fill="FFFFFF"/>
          <w:lang w:eastAsia="zh-CN" w:bidi="ar"/>
        </w:rPr>
        <w:t>;</w:t>
      </w:r>
    </w:p>
    <w:p w14:paraId="45EF9154">
      <w:pPr>
        <w:widowControl/>
        <w:shd w:val="clear" w:color="auto" w:fill="FFFFFF"/>
        <w:spacing w:line="360" w:lineRule="auto"/>
        <w:ind w:left="220" w:leftChars="100" w:firstLine="0" w:firstLineChars="0"/>
        <w:rPr>
          <w:rFonts w:eastAsia="Consolas"/>
          <w:color w:val="3B3B3B"/>
          <w:sz w:val="24"/>
          <w:szCs w:val="24"/>
        </w:rPr>
      </w:pPr>
      <w:r>
        <w:rPr>
          <w:rFonts w:eastAsia="Consolas"/>
          <w:color w:val="3B3B3B"/>
          <w:sz w:val="24"/>
          <w:szCs w:val="24"/>
          <w:shd w:val="clear" w:color="auto" w:fill="FFFFFF"/>
          <w:lang w:eastAsia="zh-CN" w:bidi="ar"/>
        </w:rPr>
        <w:t>}</w:t>
      </w:r>
    </w:p>
    <w:p w14:paraId="12A712A5">
      <w:pPr>
        <w:widowControl/>
        <w:spacing w:line="360" w:lineRule="auto"/>
        <w:rPr>
          <w:sz w:val="24"/>
          <w:szCs w:val="24"/>
        </w:rPr>
      </w:pPr>
    </w:p>
    <w:p w14:paraId="2E82F03A">
      <w:pPr>
        <w:widowControl/>
        <w:shd w:val="clear" w:color="auto" w:fill="FFFFFF"/>
        <w:spacing w:line="360" w:lineRule="auto"/>
        <w:ind w:left="220" w:leftChars="100" w:firstLine="0" w:firstLineChars="0"/>
        <w:rPr>
          <w:rFonts w:eastAsia="Consolas"/>
          <w:color w:val="3B3B3B"/>
          <w:sz w:val="24"/>
          <w:szCs w:val="24"/>
        </w:rPr>
      </w:pPr>
      <w:r>
        <w:rPr>
          <w:rFonts w:eastAsia="Consolas"/>
          <w:color w:val="008000"/>
          <w:sz w:val="24"/>
          <w:szCs w:val="24"/>
          <w:shd w:val="clear" w:color="auto" w:fill="FFFFFF"/>
          <w:lang w:eastAsia="zh-CN" w:bidi="ar"/>
        </w:rPr>
        <w:t>/* Tile styling */</w:t>
      </w:r>
    </w:p>
    <w:p w14:paraId="7046A1F5">
      <w:pPr>
        <w:widowControl/>
        <w:shd w:val="clear" w:color="auto" w:fill="FFFFFF"/>
        <w:spacing w:line="360" w:lineRule="auto"/>
        <w:ind w:left="0" w:leftChars="0" w:firstLine="240" w:firstLineChars="100"/>
        <w:rPr>
          <w:rFonts w:eastAsia="Consolas"/>
          <w:color w:val="3B3B3B"/>
          <w:sz w:val="24"/>
          <w:szCs w:val="24"/>
        </w:rPr>
      </w:pPr>
      <w:r>
        <w:rPr>
          <w:rFonts w:eastAsia="Consolas"/>
          <w:color w:val="800000"/>
          <w:sz w:val="24"/>
          <w:szCs w:val="24"/>
          <w:shd w:val="clear" w:color="auto" w:fill="FFFFFF"/>
          <w:lang w:eastAsia="zh-CN" w:bidi="ar"/>
        </w:rPr>
        <w:t>.tile</w:t>
      </w:r>
      <w:r>
        <w:rPr>
          <w:rFonts w:eastAsia="Consolas"/>
          <w:color w:val="3B3B3B"/>
          <w:sz w:val="24"/>
          <w:szCs w:val="24"/>
          <w:shd w:val="clear" w:color="auto" w:fill="FFFFFF"/>
          <w:lang w:eastAsia="zh-CN" w:bidi="ar"/>
        </w:rPr>
        <w:t xml:space="preserve"> {</w:t>
      </w:r>
    </w:p>
    <w:p w14:paraId="60C01961">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width</w:t>
      </w:r>
      <w:r>
        <w:rPr>
          <w:rFonts w:eastAsia="Consolas"/>
          <w:color w:val="3B3B3B"/>
          <w:sz w:val="24"/>
          <w:szCs w:val="24"/>
          <w:shd w:val="clear" w:color="auto" w:fill="FFFFFF"/>
          <w:lang w:eastAsia="zh-CN" w:bidi="ar"/>
        </w:rPr>
        <w:t xml:space="preserve">: </w:t>
      </w:r>
      <w:r>
        <w:rPr>
          <w:rFonts w:eastAsia="Consolas"/>
          <w:color w:val="098658"/>
          <w:sz w:val="24"/>
          <w:szCs w:val="24"/>
          <w:shd w:val="clear" w:color="auto" w:fill="FFFFFF"/>
          <w:lang w:eastAsia="zh-CN" w:bidi="ar"/>
        </w:rPr>
        <w:t>100px</w:t>
      </w:r>
      <w:r>
        <w:rPr>
          <w:rFonts w:eastAsia="Consolas"/>
          <w:color w:val="3B3B3B"/>
          <w:sz w:val="24"/>
          <w:szCs w:val="24"/>
          <w:shd w:val="clear" w:color="auto" w:fill="FFFFFF"/>
          <w:lang w:eastAsia="zh-CN" w:bidi="ar"/>
        </w:rPr>
        <w:t>;</w:t>
      </w:r>
    </w:p>
    <w:p w14:paraId="449A954D">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height</w:t>
      </w:r>
      <w:r>
        <w:rPr>
          <w:rFonts w:eastAsia="Consolas"/>
          <w:color w:val="3B3B3B"/>
          <w:sz w:val="24"/>
          <w:szCs w:val="24"/>
          <w:shd w:val="clear" w:color="auto" w:fill="FFFFFF"/>
          <w:lang w:eastAsia="zh-CN" w:bidi="ar"/>
        </w:rPr>
        <w:t xml:space="preserve">: </w:t>
      </w:r>
      <w:r>
        <w:rPr>
          <w:rFonts w:eastAsia="Consolas"/>
          <w:color w:val="098658"/>
          <w:sz w:val="24"/>
          <w:szCs w:val="24"/>
          <w:shd w:val="clear" w:color="auto" w:fill="FFFFFF"/>
          <w:lang w:eastAsia="zh-CN" w:bidi="ar"/>
        </w:rPr>
        <w:t>100px</w:t>
      </w:r>
      <w:r>
        <w:rPr>
          <w:rFonts w:eastAsia="Consolas"/>
          <w:color w:val="3B3B3B"/>
          <w:sz w:val="24"/>
          <w:szCs w:val="24"/>
          <w:shd w:val="clear" w:color="auto" w:fill="FFFFFF"/>
          <w:lang w:eastAsia="zh-CN" w:bidi="ar"/>
        </w:rPr>
        <w:t>;</w:t>
      </w:r>
    </w:p>
    <w:p w14:paraId="795E767F">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background-size</w:t>
      </w:r>
      <w:r>
        <w:rPr>
          <w:rFonts w:eastAsia="Consolas"/>
          <w:color w:val="3B3B3B"/>
          <w:sz w:val="24"/>
          <w:szCs w:val="24"/>
          <w:shd w:val="clear" w:color="auto" w:fill="FFFFFF"/>
          <w:lang w:eastAsia="zh-CN" w:bidi="ar"/>
        </w:rPr>
        <w:t xml:space="preserve">: </w:t>
      </w:r>
      <w:r>
        <w:rPr>
          <w:rFonts w:eastAsia="Consolas"/>
          <w:color w:val="0451A5"/>
          <w:sz w:val="24"/>
          <w:szCs w:val="24"/>
          <w:shd w:val="clear" w:color="auto" w:fill="FFFFFF"/>
          <w:lang w:eastAsia="zh-CN" w:bidi="ar"/>
        </w:rPr>
        <w:t>cover</w:t>
      </w:r>
      <w:r>
        <w:rPr>
          <w:rFonts w:eastAsia="Consolas"/>
          <w:color w:val="3B3B3B"/>
          <w:sz w:val="24"/>
          <w:szCs w:val="24"/>
          <w:shd w:val="clear" w:color="auto" w:fill="FFFFFF"/>
          <w:lang w:eastAsia="zh-CN" w:bidi="ar"/>
        </w:rPr>
        <w:t>;</w:t>
      </w:r>
    </w:p>
    <w:p w14:paraId="37F4E9F0">
      <w:pPr>
        <w:widowControl/>
        <w:shd w:val="clear" w:color="auto" w:fill="FFFFFF"/>
        <w:spacing w:line="360" w:lineRule="auto"/>
        <w:ind w:left="220" w:leftChars="100" w:firstLine="0" w:firstLineChars="0"/>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cursor</w:t>
      </w:r>
      <w:r>
        <w:rPr>
          <w:rFonts w:eastAsia="Consolas"/>
          <w:color w:val="3B3B3B"/>
          <w:sz w:val="24"/>
          <w:szCs w:val="24"/>
          <w:shd w:val="clear" w:color="auto" w:fill="FFFFFF"/>
          <w:lang w:eastAsia="zh-CN" w:bidi="ar"/>
        </w:rPr>
        <w:t xml:space="preserve">: </w:t>
      </w:r>
      <w:r>
        <w:rPr>
          <w:rFonts w:eastAsia="Consolas"/>
          <w:color w:val="0451A5"/>
          <w:sz w:val="24"/>
          <w:szCs w:val="24"/>
          <w:shd w:val="clear" w:color="auto" w:fill="FFFFFF"/>
          <w:lang w:eastAsia="zh-CN" w:bidi="ar"/>
        </w:rPr>
        <w:t>pointer</w:t>
      </w:r>
      <w:r>
        <w:rPr>
          <w:rFonts w:eastAsia="Consolas"/>
          <w:color w:val="3B3B3B"/>
          <w:sz w:val="24"/>
          <w:szCs w:val="24"/>
          <w:shd w:val="clear" w:color="auto" w:fill="FFFFFF"/>
          <w:lang w:eastAsia="zh-CN" w:bidi="ar"/>
        </w:rPr>
        <w:t>;</w:t>
      </w:r>
    </w:p>
    <w:p w14:paraId="49BF6325">
      <w:pPr>
        <w:widowControl/>
        <w:shd w:val="clear" w:color="auto" w:fill="FFFFFF"/>
        <w:spacing w:line="360" w:lineRule="auto"/>
        <w:ind w:left="0" w:leftChars="0" w:firstLine="240" w:firstLineChars="100"/>
        <w:rPr>
          <w:rFonts w:eastAsia="Consolas"/>
          <w:color w:val="3B3B3B"/>
          <w:sz w:val="24"/>
          <w:szCs w:val="24"/>
        </w:rPr>
      </w:pPr>
      <w:r>
        <w:rPr>
          <w:rFonts w:eastAsia="Consolas"/>
          <w:color w:val="3B3B3B"/>
          <w:sz w:val="24"/>
          <w:szCs w:val="24"/>
          <w:shd w:val="clear" w:color="auto" w:fill="FFFFFF"/>
          <w:lang w:eastAsia="zh-CN" w:bidi="ar"/>
        </w:rPr>
        <w:t>}</w:t>
      </w:r>
    </w:p>
    <w:p w14:paraId="4E4B5CCE">
      <w:pPr>
        <w:widowControl/>
        <w:spacing w:line="360" w:lineRule="auto"/>
        <w:rPr>
          <w:sz w:val="24"/>
          <w:szCs w:val="24"/>
        </w:rPr>
      </w:pPr>
    </w:p>
    <w:p w14:paraId="3C3426EC">
      <w:pPr>
        <w:widowControl/>
        <w:shd w:val="clear" w:color="auto" w:fill="FFFFFF"/>
        <w:spacing w:line="360" w:lineRule="auto"/>
        <w:ind w:left="0" w:leftChars="0" w:firstLine="240" w:firstLineChars="100"/>
        <w:rPr>
          <w:rFonts w:eastAsia="Consolas"/>
          <w:color w:val="3B3B3B"/>
          <w:sz w:val="24"/>
          <w:szCs w:val="24"/>
        </w:rPr>
      </w:pPr>
      <w:r>
        <w:rPr>
          <w:rFonts w:eastAsia="Consolas"/>
          <w:color w:val="800000"/>
          <w:sz w:val="24"/>
          <w:szCs w:val="24"/>
          <w:shd w:val="clear" w:color="auto" w:fill="FFFFFF"/>
          <w:lang w:eastAsia="zh-CN" w:bidi="ar"/>
        </w:rPr>
        <w:t>.tile.empty</w:t>
      </w:r>
      <w:r>
        <w:rPr>
          <w:rFonts w:eastAsia="Consolas"/>
          <w:color w:val="3B3B3B"/>
          <w:sz w:val="24"/>
          <w:szCs w:val="24"/>
          <w:shd w:val="clear" w:color="auto" w:fill="FFFFFF"/>
          <w:lang w:eastAsia="zh-CN" w:bidi="ar"/>
        </w:rPr>
        <w:t xml:space="preserve"> {</w:t>
      </w:r>
    </w:p>
    <w:p w14:paraId="37C60EA4">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background</w:t>
      </w:r>
      <w:r>
        <w:rPr>
          <w:rFonts w:eastAsia="Consolas"/>
          <w:color w:val="3B3B3B"/>
          <w:sz w:val="24"/>
          <w:szCs w:val="24"/>
          <w:shd w:val="clear" w:color="auto" w:fill="FFFFFF"/>
          <w:lang w:eastAsia="zh-CN" w:bidi="ar"/>
        </w:rPr>
        <w:t xml:space="preserve">: </w:t>
      </w:r>
      <w:r>
        <w:rPr>
          <w:rFonts w:eastAsia="Consolas"/>
          <w:color w:val="0451A5"/>
          <w:sz w:val="24"/>
          <w:szCs w:val="24"/>
          <w:shd w:val="clear" w:color="auto" w:fill="FFFFFF"/>
          <w:lang w:eastAsia="zh-CN" w:bidi="ar"/>
        </w:rPr>
        <w:t>#f0f0f0</w:t>
      </w:r>
      <w:r>
        <w:rPr>
          <w:rFonts w:eastAsia="Consolas"/>
          <w:color w:val="3B3B3B"/>
          <w:sz w:val="24"/>
          <w:szCs w:val="24"/>
          <w:shd w:val="clear" w:color="auto" w:fill="FFFFFF"/>
          <w:lang w:eastAsia="zh-CN" w:bidi="ar"/>
        </w:rPr>
        <w:t>;</w:t>
      </w:r>
    </w:p>
    <w:p w14:paraId="442C7A6D">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cursor</w:t>
      </w:r>
      <w:r>
        <w:rPr>
          <w:rFonts w:eastAsia="Consolas"/>
          <w:color w:val="3B3B3B"/>
          <w:sz w:val="24"/>
          <w:szCs w:val="24"/>
          <w:shd w:val="clear" w:color="auto" w:fill="FFFFFF"/>
          <w:lang w:eastAsia="zh-CN" w:bidi="ar"/>
        </w:rPr>
        <w:t xml:space="preserve">: </w:t>
      </w:r>
      <w:r>
        <w:rPr>
          <w:rFonts w:eastAsia="Consolas"/>
          <w:color w:val="0451A5"/>
          <w:sz w:val="24"/>
          <w:szCs w:val="24"/>
          <w:shd w:val="clear" w:color="auto" w:fill="FFFFFF"/>
          <w:lang w:eastAsia="zh-CN" w:bidi="ar"/>
        </w:rPr>
        <w:t>default</w:t>
      </w:r>
      <w:r>
        <w:rPr>
          <w:rFonts w:eastAsia="Consolas"/>
          <w:color w:val="3B3B3B"/>
          <w:sz w:val="24"/>
          <w:szCs w:val="24"/>
          <w:shd w:val="clear" w:color="auto" w:fill="FFFFFF"/>
          <w:lang w:eastAsia="zh-CN" w:bidi="ar"/>
        </w:rPr>
        <w:t>;</w:t>
      </w:r>
    </w:p>
    <w:p w14:paraId="7961810F">
      <w:pPr>
        <w:widowControl/>
        <w:shd w:val="clear" w:color="auto" w:fill="FFFFFF"/>
        <w:spacing w:line="360" w:lineRule="auto"/>
        <w:ind w:left="0" w:leftChars="0" w:firstLine="240" w:firstLineChars="100"/>
        <w:rPr>
          <w:rFonts w:eastAsia="Consolas"/>
          <w:color w:val="3B3B3B"/>
          <w:sz w:val="24"/>
          <w:szCs w:val="24"/>
        </w:rPr>
      </w:pPr>
      <w:r>
        <w:rPr>
          <w:rFonts w:eastAsia="Consolas"/>
          <w:color w:val="3B3B3B"/>
          <w:sz w:val="24"/>
          <w:szCs w:val="24"/>
          <w:shd w:val="clear" w:color="auto" w:fill="FFFFFF"/>
          <w:lang w:eastAsia="zh-CN" w:bidi="ar"/>
        </w:rPr>
        <w:t>}</w:t>
      </w:r>
    </w:p>
    <w:p w14:paraId="2CA11802">
      <w:pPr>
        <w:widowControl/>
        <w:spacing w:line="360" w:lineRule="auto"/>
        <w:rPr>
          <w:sz w:val="24"/>
          <w:szCs w:val="24"/>
        </w:rPr>
      </w:pPr>
    </w:p>
    <w:p w14:paraId="3B22CC6F">
      <w:pPr>
        <w:widowControl/>
        <w:shd w:val="clear" w:color="auto" w:fill="FFFFFF"/>
        <w:spacing w:line="360" w:lineRule="auto"/>
        <w:ind w:left="220" w:leftChars="100" w:firstLine="0" w:firstLineChars="0"/>
        <w:rPr>
          <w:rFonts w:eastAsia="Consolas"/>
          <w:color w:val="3B3B3B"/>
          <w:sz w:val="24"/>
          <w:szCs w:val="24"/>
        </w:rPr>
      </w:pPr>
      <w:r>
        <w:rPr>
          <w:rFonts w:eastAsia="Consolas"/>
          <w:color w:val="008000"/>
          <w:sz w:val="24"/>
          <w:szCs w:val="24"/>
          <w:shd w:val="clear" w:color="auto" w:fill="FFFFFF"/>
          <w:lang w:eastAsia="zh-CN" w:bidi="ar"/>
        </w:rPr>
        <w:t>/* Header section for info display */</w:t>
      </w:r>
    </w:p>
    <w:p w14:paraId="410991A5">
      <w:pPr>
        <w:widowControl/>
        <w:shd w:val="clear" w:color="auto" w:fill="FFFFFF"/>
        <w:spacing w:line="360" w:lineRule="auto"/>
        <w:ind w:left="220" w:leftChars="100" w:firstLine="0" w:firstLineChars="0"/>
        <w:rPr>
          <w:rFonts w:eastAsia="Consolas"/>
          <w:color w:val="3B3B3B"/>
          <w:sz w:val="24"/>
          <w:szCs w:val="24"/>
        </w:rPr>
      </w:pPr>
      <w:r>
        <w:rPr>
          <w:rFonts w:eastAsia="Consolas"/>
          <w:color w:val="800000"/>
          <w:sz w:val="24"/>
          <w:szCs w:val="24"/>
          <w:shd w:val="clear" w:color="auto" w:fill="FFFFFF"/>
          <w:lang w:eastAsia="zh-CN" w:bidi="ar"/>
        </w:rPr>
        <w:t>header</w:t>
      </w:r>
      <w:r>
        <w:rPr>
          <w:rFonts w:eastAsia="Consolas"/>
          <w:color w:val="3B3B3B"/>
          <w:sz w:val="24"/>
          <w:szCs w:val="24"/>
          <w:shd w:val="clear" w:color="auto" w:fill="FFFFFF"/>
          <w:lang w:eastAsia="zh-CN" w:bidi="ar"/>
        </w:rPr>
        <w:t xml:space="preserve"> {</w:t>
      </w:r>
    </w:p>
    <w:p w14:paraId="2725402F">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display</w:t>
      </w:r>
      <w:r>
        <w:rPr>
          <w:rFonts w:eastAsia="Consolas"/>
          <w:color w:val="3B3B3B"/>
          <w:sz w:val="24"/>
          <w:szCs w:val="24"/>
          <w:shd w:val="clear" w:color="auto" w:fill="FFFFFF"/>
          <w:lang w:eastAsia="zh-CN" w:bidi="ar"/>
        </w:rPr>
        <w:t xml:space="preserve">: </w:t>
      </w:r>
      <w:r>
        <w:rPr>
          <w:rFonts w:eastAsia="Consolas"/>
          <w:color w:val="0451A5"/>
          <w:sz w:val="24"/>
          <w:szCs w:val="24"/>
          <w:shd w:val="clear" w:color="auto" w:fill="FFFFFF"/>
          <w:lang w:eastAsia="zh-CN" w:bidi="ar"/>
        </w:rPr>
        <w:t>flex</w:t>
      </w:r>
      <w:r>
        <w:rPr>
          <w:rFonts w:eastAsia="Consolas"/>
          <w:color w:val="3B3B3B"/>
          <w:sz w:val="24"/>
          <w:szCs w:val="24"/>
          <w:shd w:val="clear" w:color="auto" w:fill="FFFFFF"/>
          <w:lang w:eastAsia="zh-CN" w:bidi="ar"/>
        </w:rPr>
        <w:t>;</w:t>
      </w:r>
    </w:p>
    <w:p w14:paraId="5B1C0B5D">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justify-content</w:t>
      </w:r>
      <w:r>
        <w:rPr>
          <w:rFonts w:eastAsia="Consolas"/>
          <w:color w:val="3B3B3B"/>
          <w:sz w:val="24"/>
          <w:szCs w:val="24"/>
          <w:shd w:val="clear" w:color="auto" w:fill="FFFFFF"/>
          <w:lang w:eastAsia="zh-CN" w:bidi="ar"/>
        </w:rPr>
        <w:t xml:space="preserve">: </w:t>
      </w:r>
      <w:r>
        <w:rPr>
          <w:rFonts w:eastAsia="Consolas"/>
          <w:color w:val="0451A5"/>
          <w:sz w:val="24"/>
          <w:szCs w:val="24"/>
          <w:shd w:val="clear" w:color="auto" w:fill="FFFFFF"/>
          <w:lang w:eastAsia="zh-CN" w:bidi="ar"/>
        </w:rPr>
        <w:t>space-between</w:t>
      </w:r>
      <w:r>
        <w:rPr>
          <w:rFonts w:eastAsia="Consolas"/>
          <w:color w:val="3B3B3B"/>
          <w:sz w:val="24"/>
          <w:szCs w:val="24"/>
          <w:shd w:val="clear" w:color="auto" w:fill="FFFFFF"/>
          <w:lang w:eastAsia="zh-CN" w:bidi="ar"/>
        </w:rPr>
        <w:t>;</w:t>
      </w:r>
    </w:p>
    <w:p w14:paraId="5DECC2C7">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width</w:t>
      </w:r>
      <w:r>
        <w:rPr>
          <w:rFonts w:eastAsia="Consolas"/>
          <w:color w:val="3B3B3B"/>
          <w:sz w:val="24"/>
          <w:szCs w:val="24"/>
          <w:shd w:val="clear" w:color="auto" w:fill="FFFFFF"/>
          <w:lang w:eastAsia="zh-CN" w:bidi="ar"/>
        </w:rPr>
        <w:t xml:space="preserve">: </w:t>
      </w:r>
      <w:r>
        <w:rPr>
          <w:rFonts w:eastAsia="Consolas"/>
          <w:color w:val="098658"/>
          <w:sz w:val="24"/>
          <w:szCs w:val="24"/>
          <w:shd w:val="clear" w:color="auto" w:fill="FFFFFF"/>
          <w:lang w:eastAsia="zh-CN" w:bidi="ar"/>
        </w:rPr>
        <w:t>320px</w:t>
      </w:r>
      <w:r>
        <w:rPr>
          <w:rFonts w:eastAsia="Consolas"/>
          <w:color w:val="3B3B3B"/>
          <w:sz w:val="24"/>
          <w:szCs w:val="24"/>
          <w:shd w:val="clear" w:color="auto" w:fill="FFFFFF"/>
          <w:lang w:eastAsia="zh-CN" w:bidi="ar"/>
        </w:rPr>
        <w:t>;</w:t>
      </w:r>
    </w:p>
    <w:p w14:paraId="5EF93DE2">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margin</w:t>
      </w:r>
      <w:r>
        <w:rPr>
          <w:rFonts w:eastAsia="Consolas"/>
          <w:color w:val="3B3B3B"/>
          <w:sz w:val="24"/>
          <w:szCs w:val="24"/>
          <w:shd w:val="clear" w:color="auto" w:fill="FFFFFF"/>
          <w:lang w:eastAsia="zh-CN" w:bidi="ar"/>
        </w:rPr>
        <w:t xml:space="preserve">: </w:t>
      </w:r>
      <w:r>
        <w:rPr>
          <w:rFonts w:eastAsia="Consolas"/>
          <w:color w:val="098658"/>
          <w:sz w:val="24"/>
          <w:szCs w:val="24"/>
          <w:shd w:val="clear" w:color="auto" w:fill="FFFFFF"/>
          <w:lang w:eastAsia="zh-CN" w:bidi="ar"/>
        </w:rPr>
        <w:t>0</w:t>
      </w:r>
      <w:r>
        <w:rPr>
          <w:rFonts w:eastAsia="Consolas"/>
          <w:color w:val="3B3B3B"/>
          <w:sz w:val="24"/>
          <w:szCs w:val="24"/>
          <w:shd w:val="clear" w:color="auto" w:fill="FFFFFF"/>
          <w:lang w:eastAsia="zh-CN" w:bidi="ar"/>
        </w:rPr>
        <w:t xml:space="preserve"> </w:t>
      </w:r>
      <w:r>
        <w:rPr>
          <w:rFonts w:eastAsia="Consolas"/>
          <w:color w:val="0451A5"/>
          <w:sz w:val="24"/>
          <w:szCs w:val="24"/>
          <w:shd w:val="clear" w:color="auto" w:fill="FFFFFF"/>
          <w:lang w:eastAsia="zh-CN" w:bidi="ar"/>
        </w:rPr>
        <w:t>auto</w:t>
      </w:r>
      <w:r>
        <w:rPr>
          <w:rFonts w:eastAsia="Consolas"/>
          <w:color w:val="3B3B3B"/>
          <w:sz w:val="24"/>
          <w:szCs w:val="24"/>
          <w:shd w:val="clear" w:color="auto" w:fill="FFFFFF"/>
          <w:lang w:eastAsia="zh-CN" w:bidi="ar"/>
        </w:rPr>
        <w:t>;</w:t>
      </w:r>
    </w:p>
    <w:p w14:paraId="1AC7EF08">
      <w:pPr>
        <w:widowControl/>
        <w:shd w:val="clear" w:color="auto" w:fill="FFFFFF"/>
        <w:spacing w:line="360" w:lineRule="auto"/>
        <w:ind w:left="220" w:leftChars="100" w:firstLine="0" w:firstLineChars="0"/>
        <w:rPr>
          <w:rFonts w:eastAsia="Consolas"/>
          <w:color w:val="3B3B3B"/>
          <w:sz w:val="24"/>
          <w:szCs w:val="24"/>
        </w:rPr>
      </w:pPr>
      <w:r>
        <w:rPr>
          <w:rFonts w:eastAsia="Consolas"/>
          <w:color w:val="3B3B3B"/>
          <w:sz w:val="24"/>
          <w:szCs w:val="24"/>
          <w:shd w:val="clear" w:color="auto" w:fill="FFFFFF"/>
          <w:lang w:eastAsia="zh-CN" w:bidi="ar"/>
        </w:rPr>
        <w:t>}</w:t>
      </w:r>
    </w:p>
    <w:p w14:paraId="0329B6EA">
      <w:pPr>
        <w:widowControl/>
        <w:spacing w:line="360" w:lineRule="auto"/>
        <w:rPr>
          <w:sz w:val="24"/>
          <w:szCs w:val="24"/>
        </w:rPr>
      </w:pPr>
    </w:p>
    <w:p w14:paraId="725ADA8A">
      <w:pPr>
        <w:widowControl/>
        <w:shd w:val="clear" w:color="auto" w:fill="FFFFFF"/>
        <w:spacing w:line="360" w:lineRule="auto"/>
        <w:ind w:left="220" w:leftChars="100" w:firstLine="0" w:firstLineChars="0"/>
        <w:rPr>
          <w:rFonts w:eastAsia="Consolas"/>
          <w:color w:val="3B3B3B"/>
          <w:sz w:val="24"/>
          <w:szCs w:val="24"/>
        </w:rPr>
      </w:pPr>
      <w:r>
        <w:rPr>
          <w:rFonts w:eastAsia="Consolas"/>
          <w:color w:val="008000"/>
          <w:sz w:val="24"/>
          <w:szCs w:val="24"/>
          <w:shd w:val="clear" w:color="auto" w:fill="FFFFFF"/>
          <w:lang w:eastAsia="zh-CN" w:bidi="ar"/>
        </w:rPr>
        <w:t>/* Overlay for solution image */</w:t>
      </w:r>
    </w:p>
    <w:p w14:paraId="227ECE6F">
      <w:pPr>
        <w:widowControl/>
        <w:shd w:val="clear" w:color="auto" w:fill="FFFFFF"/>
        <w:spacing w:line="360" w:lineRule="auto"/>
        <w:ind w:left="220" w:leftChars="100" w:firstLine="0" w:firstLineChars="0"/>
        <w:rPr>
          <w:rFonts w:eastAsia="Consolas"/>
          <w:color w:val="3B3B3B"/>
          <w:sz w:val="24"/>
          <w:szCs w:val="24"/>
        </w:rPr>
      </w:pPr>
      <w:r>
        <w:rPr>
          <w:rFonts w:eastAsia="Consolas"/>
          <w:color w:val="800000"/>
          <w:sz w:val="24"/>
          <w:szCs w:val="24"/>
          <w:shd w:val="clear" w:color="auto" w:fill="FFFFFF"/>
          <w:lang w:eastAsia="zh-CN" w:bidi="ar"/>
        </w:rPr>
        <w:t>#solution-overlay</w:t>
      </w:r>
      <w:r>
        <w:rPr>
          <w:rFonts w:eastAsia="Consolas"/>
          <w:color w:val="3B3B3B"/>
          <w:sz w:val="24"/>
          <w:szCs w:val="24"/>
          <w:shd w:val="clear" w:color="auto" w:fill="FFFFFF"/>
          <w:lang w:eastAsia="zh-CN" w:bidi="ar"/>
        </w:rPr>
        <w:t xml:space="preserve"> {</w:t>
      </w:r>
    </w:p>
    <w:p w14:paraId="75C22AE6">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position</w:t>
      </w:r>
      <w:r>
        <w:rPr>
          <w:rFonts w:eastAsia="Consolas"/>
          <w:color w:val="3B3B3B"/>
          <w:sz w:val="24"/>
          <w:szCs w:val="24"/>
          <w:shd w:val="clear" w:color="auto" w:fill="FFFFFF"/>
          <w:lang w:eastAsia="zh-CN" w:bidi="ar"/>
        </w:rPr>
        <w:t xml:space="preserve">: </w:t>
      </w:r>
      <w:r>
        <w:rPr>
          <w:rFonts w:eastAsia="Consolas"/>
          <w:color w:val="0451A5"/>
          <w:sz w:val="24"/>
          <w:szCs w:val="24"/>
          <w:shd w:val="clear" w:color="auto" w:fill="FFFFFF"/>
          <w:lang w:eastAsia="zh-CN" w:bidi="ar"/>
        </w:rPr>
        <w:t>fixed</w:t>
      </w:r>
      <w:r>
        <w:rPr>
          <w:rFonts w:eastAsia="Consolas"/>
          <w:color w:val="3B3B3B"/>
          <w:sz w:val="24"/>
          <w:szCs w:val="24"/>
          <w:shd w:val="clear" w:color="auto" w:fill="FFFFFF"/>
          <w:lang w:eastAsia="zh-CN" w:bidi="ar"/>
        </w:rPr>
        <w:t>;</w:t>
      </w:r>
    </w:p>
    <w:p w14:paraId="34F4AAB3">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top</w:t>
      </w:r>
      <w:r>
        <w:rPr>
          <w:rFonts w:eastAsia="Consolas"/>
          <w:color w:val="3B3B3B"/>
          <w:sz w:val="24"/>
          <w:szCs w:val="24"/>
          <w:shd w:val="clear" w:color="auto" w:fill="FFFFFF"/>
          <w:lang w:eastAsia="zh-CN" w:bidi="ar"/>
        </w:rPr>
        <w:t xml:space="preserve">: </w:t>
      </w:r>
      <w:r>
        <w:rPr>
          <w:rFonts w:eastAsia="Consolas"/>
          <w:color w:val="098658"/>
          <w:sz w:val="24"/>
          <w:szCs w:val="24"/>
          <w:shd w:val="clear" w:color="auto" w:fill="FFFFFF"/>
          <w:lang w:eastAsia="zh-CN" w:bidi="ar"/>
        </w:rPr>
        <w:t>0</w:t>
      </w:r>
      <w:r>
        <w:rPr>
          <w:rFonts w:eastAsia="Consolas"/>
          <w:color w:val="3B3B3B"/>
          <w:sz w:val="24"/>
          <w:szCs w:val="24"/>
          <w:shd w:val="clear" w:color="auto" w:fill="FFFFFF"/>
          <w:lang w:eastAsia="zh-CN" w:bidi="ar"/>
        </w:rPr>
        <w:t>;</w:t>
      </w:r>
    </w:p>
    <w:p w14:paraId="2945534B">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left</w:t>
      </w:r>
      <w:r>
        <w:rPr>
          <w:rFonts w:eastAsia="Consolas"/>
          <w:color w:val="3B3B3B"/>
          <w:sz w:val="24"/>
          <w:szCs w:val="24"/>
          <w:shd w:val="clear" w:color="auto" w:fill="FFFFFF"/>
          <w:lang w:eastAsia="zh-CN" w:bidi="ar"/>
        </w:rPr>
        <w:t xml:space="preserve">: </w:t>
      </w:r>
      <w:r>
        <w:rPr>
          <w:rFonts w:eastAsia="Consolas"/>
          <w:color w:val="098658"/>
          <w:sz w:val="24"/>
          <w:szCs w:val="24"/>
          <w:shd w:val="clear" w:color="auto" w:fill="FFFFFF"/>
          <w:lang w:eastAsia="zh-CN" w:bidi="ar"/>
        </w:rPr>
        <w:t>0</w:t>
      </w:r>
      <w:r>
        <w:rPr>
          <w:rFonts w:eastAsia="Consolas"/>
          <w:color w:val="3B3B3B"/>
          <w:sz w:val="24"/>
          <w:szCs w:val="24"/>
          <w:shd w:val="clear" w:color="auto" w:fill="FFFFFF"/>
          <w:lang w:eastAsia="zh-CN" w:bidi="ar"/>
        </w:rPr>
        <w:t>;</w:t>
      </w:r>
    </w:p>
    <w:p w14:paraId="63993BE9">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width</w:t>
      </w:r>
      <w:r>
        <w:rPr>
          <w:rFonts w:eastAsia="Consolas"/>
          <w:color w:val="3B3B3B"/>
          <w:sz w:val="24"/>
          <w:szCs w:val="24"/>
          <w:shd w:val="clear" w:color="auto" w:fill="FFFFFF"/>
          <w:lang w:eastAsia="zh-CN" w:bidi="ar"/>
        </w:rPr>
        <w:t xml:space="preserve">: </w:t>
      </w:r>
      <w:r>
        <w:rPr>
          <w:rFonts w:eastAsia="Consolas"/>
          <w:color w:val="098658"/>
          <w:sz w:val="24"/>
          <w:szCs w:val="24"/>
          <w:shd w:val="clear" w:color="auto" w:fill="FFFFFF"/>
          <w:lang w:eastAsia="zh-CN" w:bidi="ar"/>
        </w:rPr>
        <w:t>100%</w:t>
      </w:r>
      <w:r>
        <w:rPr>
          <w:rFonts w:eastAsia="Consolas"/>
          <w:color w:val="3B3B3B"/>
          <w:sz w:val="24"/>
          <w:szCs w:val="24"/>
          <w:shd w:val="clear" w:color="auto" w:fill="FFFFFF"/>
          <w:lang w:eastAsia="zh-CN" w:bidi="ar"/>
        </w:rPr>
        <w:t>;</w:t>
      </w:r>
    </w:p>
    <w:p w14:paraId="089C476B">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height</w:t>
      </w:r>
      <w:r>
        <w:rPr>
          <w:rFonts w:eastAsia="Consolas"/>
          <w:color w:val="3B3B3B"/>
          <w:sz w:val="24"/>
          <w:szCs w:val="24"/>
          <w:shd w:val="clear" w:color="auto" w:fill="FFFFFF"/>
          <w:lang w:eastAsia="zh-CN" w:bidi="ar"/>
        </w:rPr>
        <w:t xml:space="preserve">: </w:t>
      </w:r>
      <w:r>
        <w:rPr>
          <w:rFonts w:eastAsia="Consolas"/>
          <w:color w:val="098658"/>
          <w:sz w:val="24"/>
          <w:szCs w:val="24"/>
          <w:shd w:val="clear" w:color="auto" w:fill="FFFFFF"/>
          <w:lang w:eastAsia="zh-CN" w:bidi="ar"/>
        </w:rPr>
        <w:t>100%</w:t>
      </w:r>
      <w:r>
        <w:rPr>
          <w:rFonts w:eastAsia="Consolas"/>
          <w:color w:val="3B3B3B"/>
          <w:sz w:val="24"/>
          <w:szCs w:val="24"/>
          <w:shd w:val="clear" w:color="auto" w:fill="FFFFFF"/>
          <w:lang w:eastAsia="zh-CN" w:bidi="ar"/>
        </w:rPr>
        <w:t>;</w:t>
      </w:r>
    </w:p>
    <w:p w14:paraId="6E6C8B51">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background-color</w:t>
      </w:r>
      <w:r>
        <w:rPr>
          <w:rFonts w:eastAsia="Consolas"/>
          <w:color w:val="3B3B3B"/>
          <w:sz w:val="24"/>
          <w:szCs w:val="24"/>
          <w:shd w:val="clear" w:color="auto" w:fill="FFFFFF"/>
          <w:lang w:eastAsia="zh-CN" w:bidi="ar"/>
        </w:rPr>
        <w:t xml:space="preserve">: </w:t>
      </w:r>
      <w:r>
        <w:rPr>
          <w:rFonts w:eastAsia="Consolas"/>
          <w:color w:val="795E26"/>
          <w:sz w:val="24"/>
          <w:szCs w:val="24"/>
          <w:shd w:val="clear" w:color="auto" w:fill="FFFFFF"/>
          <w:lang w:eastAsia="zh-CN" w:bidi="ar"/>
        </w:rPr>
        <w:t>rgba</w:t>
      </w:r>
      <w:r>
        <w:rPr>
          <w:rFonts w:eastAsia="Consolas"/>
          <w:color w:val="3B3B3B"/>
          <w:sz w:val="24"/>
          <w:szCs w:val="24"/>
          <w:shd w:val="clear" w:color="auto" w:fill="FFFFFF"/>
          <w:lang w:eastAsia="zh-CN" w:bidi="ar"/>
        </w:rPr>
        <w:t>(</w:t>
      </w:r>
      <w:r>
        <w:rPr>
          <w:rFonts w:eastAsia="Consolas"/>
          <w:color w:val="098658"/>
          <w:sz w:val="24"/>
          <w:szCs w:val="24"/>
          <w:shd w:val="clear" w:color="auto" w:fill="FFFFFF"/>
          <w:lang w:eastAsia="zh-CN" w:bidi="ar"/>
        </w:rPr>
        <w:t>0</w:t>
      </w:r>
      <w:r>
        <w:rPr>
          <w:rFonts w:eastAsia="Consolas"/>
          <w:color w:val="3B3B3B"/>
          <w:sz w:val="24"/>
          <w:szCs w:val="24"/>
          <w:shd w:val="clear" w:color="auto" w:fill="FFFFFF"/>
          <w:lang w:eastAsia="zh-CN" w:bidi="ar"/>
        </w:rPr>
        <w:t xml:space="preserve">, </w:t>
      </w:r>
      <w:r>
        <w:rPr>
          <w:rFonts w:eastAsia="Consolas"/>
          <w:color w:val="098658"/>
          <w:sz w:val="24"/>
          <w:szCs w:val="24"/>
          <w:shd w:val="clear" w:color="auto" w:fill="FFFFFF"/>
          <w:lang w:eastAsia="zh-CN" w:bidi="ar"/>
        </w:rPr>
        <w:t>0</w:t>
      </w:r>
      <w:r>
        <w:rPr>
          <w:rFonts w:eastAsia="Consolas"/>
          <w:color w:val="3B3B3B"/>
          <w:sz w:val="24"/>
          <w:szCs w:val="24"/>
          <w:shd w:val="clear" w:color="auto" w:fill="FFFFFF"/>
          <w:lang w:eastAsia="zh-CN" w:bidi="ar"/>
        </w:rPr>
        <w:t xml:space="preserve">, </w:t>
      </w:r>
      <w:r>
        <w:rPr>
          <w:rFonts w:eastAsia="Consolas"/>
          <w:color w:val="098658"/>
          <w:sz w:val="24"/>
          <w:szCs w:val="24"/>
          <w:shd w:val="clear" w:color="auto" w:fill="FFFFFF"/>
          <w:lang w:eastAsia="zh-CN" w:bidi="ar"/>
        </w:rPr>
        <w:t>0</w:t>
      </w:r>
      <w:r>
        <w:rPr>
          <w:rFonts w:eastAsia="Consolas"/>
          <w:color w:val="3B3B3B"/>
          <w:sz w:val="24"/>
          <w:szCs w:val="24"/>
          <w:shd w:val="clear" w:color="auto" w:fill="FFFFFF"/>
          <w:lang w:eastAsia="zh-CN" w:bidi="ar"/>
        </w:rPr>
        <w:t xml:space="preserve">, </w:t>
      </w:r>
      <w:r>
        <w:rPr>
          <w:rFonts w:eastAsia="Consolas"/>
          <w:color w:val="098658"/>
          <w:sz w:val="24"/>
          <w:szCs w:val="24"/>
          <w:shd w:val="clear" w:color="auto" w:fill="FFFFFF"/>
          <w:lang w:eastAsia="zh-CN" w:bidi="ar"/>
        </w:rPr>
        <w:t>0.8</w:t>
      </w:r>
      <w:r>
        <w:rPr>
          <w:rFonts w:eastAsia="Consolas"/>
          <w:color w:val="3B3B3B"/>
          <w:sz w:val="24"/>
          <w:szCs w:val="24"/>
          <w:shd w:val="clear" w:color="auto" w:fill="FFFFFF"/>
          <w:lang w:eastAsia="zh-CN" w:bidi="ar"/>
        </w:rPr>
        <w:t>);</w:t>
      </w:r>
    </w:p>
    <w:p w14:paraId="55298C26">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display</w:t>
      </w:r>
      <w:r>
        <w:rPr>
          <w:rFonts w:eastAsia="Consolas"/>
          <w:color w:val="3B3B3B"/>
          <w:sz w:val="24"/>
          <w:szCs w:val="24"/>
          <w:shd w:val="clear" w:color="auto" w:fill="FFFFFF"/>
          <w:lang w:eastAsia="zh-CN" w:bidi="ar"/>
        </w:rPr>
        <w:t xml:space="preserve">: </w:t>
      </w:r>
      <w:r>
        <w:rPr>
          <w:rFonts w:eastAsia="Consolas"/>
          <w:color w:val="0451A5"/>
          <w:sz w:val="24"/>
          <w:szCs w:val="24"/>
          <w:shd w:val="clear" w:color="auto" w:fill="FFFFFF"/>
          <w:lang w:eastAsia="zh-CN" w:bidi="ar"/>
        </w:rPr>
        <w:t>none</w:t>
      </w:r>
      <w:r>
        <w:rPr>
          <w:rFonts w:eastAsia="Consolas"/>
          <w:color w:val="3B3B3B"/>
          <w:sz w:val="24"/>
          <w:szCs w:val="24"/>
          <w:shd w:val="clear" w:color="auto" w:fill="FFFFFF"/>
          <w:lang w:eastAsia="zh-CN" w:bidi="ar"/>
        </w:rPr>
        <w:t xml:space="preserve">; </w:t>
      </w:r>
      <w:r>
        <w:rPr>
          <w:rFonts w:eastAsia="Consolas"/>
          <w:color w:val="008000"/>
          <w:sz w:val="24"/>
          <w:szCs w:val="24"/>
          <w:shd w:val="clear" w:color="auto" w:fill="FFFFFF"/>
          <w:lang w:eastAsia="zh-CN" w:bidi="ar"/>
        </w:rPr>
        <w:t>/* Initially hidden */</w:t>
      </w:r>
    </w:p>
    <w:p w14:paraId="35F27309">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justify-content</w:t>
      </w:r>
      <w:r>
        <w:rPr>
          <w:rFonts w:eastAsia="Consolas"/>
          <w:color w:val="3B3B3B"/>
          <w:sz w:val="24"/>
          <w:szCs w:val="24"/>
          <w:shd w:val="clear" w:color="auto" w:fill="FFFFFF"/>
          <w:lang w:eastAsia="zh-CN" w:bidi="ar"/>
        </w:rPr>
        <w:t xml:space="preserve">: </w:t>
      </w:r>
      <w:r>
        <w:rPr>
          <w:rFonts w:eastAsia="Consolas"/>
          <w:color w:val="0451A5"/>
          <w:sz w:val="24"/>
          <w:szCs w:val="24"/>
          <w:shd w:val="clear" w:color="auto" w:fill="FFFFFF"/>
          <w:lang w:eastAsia="zh-CN" w:bidi="ar"/>
        </w:rPr>
        <w:t>center</w:t>
      </w:r>
      <w:r>
        <w:rPr>
          <w:rFonts w:eastAsia="Consolas"/>
          <w:color w:val="3B3B3B"/>
          <w:sz w:val="24"/>
          <w:szCs w:val="24"/>
          <w:shd w:val="clear" w:color="auto" w:fill="FFFFFF"/>
          <w:lang w:eastAsia="zh-CN" w:bidi="ar"/>
        </w:rPr>
        <w:t>;</w:t>
      </w:r>
    </w:p>
    <w:p w14:paraId="3133E2F5">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align-items</w:t>
      </w:r>
      <w:r>
        <w:rPr>
          <w:rFonts w:eastAsia="Consolas"/>
          <w:color w:val="3B3B3B"/>
          <w:sz w:val="24"/>
          <w:szCs w:val="24"/>
          <w:shd w:val="clear" w:color="auto" w:fill="FFFFFF"/>
          <w:lang w:eastAsia="zh-CN" w:bidi="ar"/>
        </w:rPr>
        <w:t xml:space="preserve">: </w:t>
      </w:r>
      <w:r>
        <w:rPr>
          <w:rFonts w:eastAsia="Consolas"/>
          <w:color w:val="0451A5"/>
          <w:sz w:val="24"/>
          <w:szCs w:val="24"/>
          <w:shd w:val="clear" w:color="auto" w:fill="FFFFFF"/>
          <w:lang w:eastAsia="zh-CN" w:bidi="ar"/>
        </w:rPr>
        <w:t>center</w:t>
      </w:r>
      <w:r>
        <w:rPr>
          <w:rFonts w:eastAsia="Consolas"/>
          <w:color w:val="3B3B3B"/>
          <w:sz w:val="24"/>
          <w:szCs w:val="24"/>
          <w:shd w:val="clear" w:color="auto" w:fill="FFFFFF"/>
          <w:lang w:eastAsia="zh-CN" w:bidi="ar"/>
        </w:rPr>
        <w:t>;</w:t>
      </w:r>
    </w:p>
    <w:p w14:paraId="2E969DCF">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z-index</w:t>
      </w:r>
      <w:r>
        <w:rPr>
          <w:rFonts w:eastAsia="Consolas"/>
          <w:color w:val="3B3B3B"/>
          <w:sz w:val="24"/>
          <w:szCs w:val="24"/>
          <w:shd w:val="clear" w:color="auto" w:fill="FFFFFF"/>
          <w:lang w:eastAsia="zh-CN" w:bidi="ar"/>
        </w:rPr>
        <w:t xml:space="preserve">: </w:t>
      </w:r>
      <w:r>
        <w:rPr>
          <w:rFonts w:eastAsia="Consolas"/>
          <w:color w:val="098658"/>
          <w:sz w:val="24"/>
          <w:szCs w:val="24"/>
          <w:shd w:val="clear" w:color="auto" w:fill="FFFFFF"/>
          <w:lang w:eastAsia="zh-CN" w:bidi="ar"/>
        </w:rPr>
        <w:t>1000</w:t>
      </w:r>
      <w:r>
        <w:rPr>
          <w:rFonts w:eastAsia="Consolas"/>
          <w:color w:val="3B3B3B"/>
          <w:sz w:val="24"/>
          <w:szCs w:val="24"/>
          <w:shd w:val="clear" w:color="auto" w:fill="FFFFFF"/>
          <w:lang w:eastAsia="zh-CN" w:bidi="ar"/>
        </w:rPr>
        <w:t>;</w:t>
      </w:r>
    </w:p>
    <w:p w14:paraId="6330C8A4">
      <w:pPr>
        <w:widowControl/>
        <w:shd w:val="clear" w:color="auto" w:fill="FFFFFF"/>
        <w:spacing w:line="360" w:lineRule="auto"/>
        <w:ind w:left="0" w:leftChars="0" w:firstLine="168" w:firstLineChars="70"/>
        <w:rPr>
          <w:rFonts w:eastAsia="Consolas"/>
          <w:color w:val="3B3B3B"/>
          <w:sz w:val="24"/>
          <w:szCs w:val="24"/>
        </w:rPr>
      </w:pPr>
      <w:r>
        <w:rPr>
          <w:rFonts w:eastAsia="Consolas"/>
          <w:color w:val="3B3B3B"/>
          <w:sz w:val="24"/>
          <w:szCs w:val="24"/>
          <w:shd w:val="clear" w:color="auto" w:fill="FFFFFF"/>
          <w:lang w:eastAsia="zh-CN" w:bidi="ar"/>
        </w:rPr>
        <w:t>}</w:t>
      </w:r>
    </w:p>
    <w:p w14:paraId="618E2F7E">
      <w:pPr>
        <w:widowControl/>
        <w:spacing w:line="360" w:lineRule="auto"/>
        <w:rPr>
          <w:sz w:val="24"/>
          <w:szCs w:val="24"/>
        </w:rPr>
      </w:pPr>
    </w:p>
    <w:p w14:paraId="26C0CE8A">
      <w:pPr>
        <w:widowControl/>
        <w:shd w:val="clear" w:color="auto" w:fill="FFFFFF"/>
        <w:spacing w:line="360" w:lineRule="auto"/>
        <w:ind w:left="220" w:leftChars="100" w:firstLine="0" w:firstLineChars="0"/>
        <w:rPr>
          <w:rFonts w:eastAsia="Consolas"/>
          <w:color w:val="3B3B3B"/>
          <w:sz w:val="24"/>
          <w:szCs w:val="24"/>
        </w:rPr>
      </w:pPr>
      <w:r>
        <w:rPr>
          <w:rFonts w:eastAsia="Consolas"/>
          <w:color w:val="800000"/>
          <w:sz w:val="24"/>
          <w:szCs w:val="24"/>
          <w:shd w:val="clear" w:color="auto" w:fill="FFFFFF"/>
          <w:lang w:eastAsia="zh-CN" w:bidi="ar"/>
        </w:rPr>
        <w:t>#solution-overlay</w:t>
      </w:r>
      <w:r>
        <w:rPr>
          <w:rFonts w:eastAsia="Consolas"/>
          <w:color w:val="3B3B3B"/>
          <w:sz w:val="24"/>
          <w:szCs w:val="24"/>
          <w:shd w:val="clear" w:color="auto" w:fill="FFFFFF"/>
          <w:lang w:eastAsia="zh-CN" w:bidi="ar"/>
        </w:rPr>
        <w:t xml:space="preserve"> </w:t>
      </w:r>
      <w:r>
        <w:rPr>
          <w:rFonts w:eastAsia="Consolas"/>
          <w:color w:val="800000"/>
          <w:sz w:val="24"/>
          <w:szCs w:val="24"/>
          <w:shd w:val="clear" w:color="auto" w:fill="FFFFFF"/>
          <w:lang w:eastAsia="zh-CN" w:bidi="ar"/>
        </w:rPr>
        <w:t>img</w:t>
      </w:r>
      <w:r>
        <w:rPr>
          <w:rFonts w:eastAsia="Consolas"/>
          <w:color w:val="3B3B3B"/>
          <w:sz w:val="24"/>
          <w:szCs w:val="24"/>
          <w:shd w:val="clear" w:color="auto" w:fill="FFFFFF"/>
          <w:lang w:eastAsia="zh-CN" w:bidi="ar"/>
        </w:rPr>
        <w:t xml:space="preserve"> {</w:t>
      </w:r>
    </w:p>
    <w:p w14:paraId="4DC04ED6">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max-width</w:t>
      </w:r>
      <w:r>
        <w:rPr>
          <w:rFonts w:eastAsia="Consolas"/>
          <w:color w:val="3B3B3B"/>
          <w:sz w:val="24"/>
          <w:szCs w:val="24"/>
          <w:shd w:val="clear" w:color="auto" w:fill="FFFFFF"/>
          <w:lang w:eastAsia="zh-CN" w:bidi="ar"/>
        </w:rPr>
        <w:t xml:space="preserve">: </w:t>
      </w:r>
      <w:r>
        <w:rPr>
          <w:rFonts w:eastAsia="Consolas"/>
          <w:color w:val="098658"/>
          <w:sz w:val="24"/>
          <w:szCs w:val="24"/>
          <w:shd w:val="clear" w:color="auto" w:fill="FFFFFF"/>
          <w:lang w:eastAsia="zh-CN" w:bidi="ar"/>
        </w:rPr>
        <w:t>90%</w:t>
      </w:r>
      <w:r>
        <w:rPr>
          <w:rFonts w:eastAsia="Consolas"/>
          <w:color w:val="3B3B3B"/>
          <w:sz w:val="24"/>
          <w:szCs w:val="24"/>
          <w:shd w:val="clear" w:color="auto" w:fill="FFFFFF"/>
          <w:lang w:eastAsia="zh-CN" w:bidi="ar"/>
        </w:rPr>
        <w:t>;</w:t>
      </w:r>
    </w:p>
    <w:p w14:paraId="659D4540">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max-height</w:t>
      </w:r>
      <w:r>
        <w:rPr>
          <w:rFonts w:eastAsia="Consolas"/>
          <w:color w:val="3B3B3B"/>
          <w:sz w:val="24"/>
          <w:szCs w:val="24"/>
          <w:shd w:val="clear" w:color="auto" w:fill="FFFFFF"/>
          <w:lang w:eastAsia="zh-CN" w:bidi="ar"/>
        </w:rPr>
        <w:t xml:space="preserve">: </w:t>
      </w:r>
      <w:r>
        <w:rPr>
          <w:rFonts w:eastAsia="Consolas"/>
          <w:color w:val="098658"/>
          <w:sz w:val="24"/>
          <w:szCs w:val="24"/>
          <w:shd w:val="clear" w:color="auto" w:fill="FFFFFF"/>
          <w:lang w:eastAsia="zh-CN" w:bidi="ar"/>
        </w:rPr>
        <w:t>90%</w:t>
      </w:r>
      <w:r>
        <w:rPr>
          <w:rFonts w:eastAsia="Consolas"/>
          <w:color w:val="3B3B3B"/>
          <w:sz w:val="24"/>
          <w:szCs w:val="24"/>
          <w:shd w:val="clear" w:color="auto" w:fill="FFFFFF"/>
          <w:lang w:eastAsia="zh-CN" w:bidi="ar"/>
        </w:rPr>
        <w:t>;</w:t>
      </w:r>
    </w:p>
    <w:p w14:paraId="5D769C76">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border</w:t>
      </w:r>
      <w:r>
        <w:rPr>
          <w:rFonts w:eastAsia="Consolas"/>
          <w:color w:val="3B3B3B"/>
          <w:sz w:val="24"/>
          <w:szCs w:val="24"/>
          <w:shd w:val="clear" w:color="auto" w:fill="FFFFFF"/>
          <w:lang w:eastAsia="zh-CN" w:bidi="ar"/>
        </w:rPr>
        <w:t xml:space="preserve">: </w:t>
      </w:r>
      <w:r>
        <w:rPr>
          <w:rFonts w:eastAsia="Consolas"/>
          <w:color w:val="098658"/>
          <w:sz w:val="24"/>
          <w:szCs w:val="24"/>
          <w:shd w:val="clear" w:color="auto" w:fill="FFFFFF"/>
          <w:lang w:eastAsia="zh-CN" w:bidi="ar"/>
        </w:rPr>
        <w:t>5px</w:t>
      </w:r>
      <w:r>
        <w:rPr>
          <w:rFonts w:eastAsia="Consolas"/>
          <w:color w:val="3B3B3B"/>
          <w:sz w:val="24"/>
          <w:szCs w:val="24"/>
          <w:shd w:val="clear" w:color="auto" w:fill="FFFFFF"/>
          <w:lang w:eastAsia="zh-CN" w:bidi="ar"/>
        </w:rPr>
        <w:t xml:space="preserve"> </w:t>
      </w:r>
      <w:r>
        <w:rPr>
          <w:rFonts w:eastAsia="Consolas"/>
          <w:color w:val="0451A5"/>
          <w:sz w:val="24"/>
          <w:szCs w:val="24"/>
          <w:shd w:val="clear" w:color="auto" w:fill="FFFFFF"/>
          <w:lang w:eastAsia="zh-CN" w:bidi="ar"/>
        </w:rPr>
        <w:t>solid</w:t>
      </w:r>
      <w:r>
        <w:rPr>
          <w:rFonts w:eastAsia="Consolas"/>
          <w:color w:val="3B3B3B"/>
          <w:sz w:val="24"/>
          <w:szCs w:val="24"/>
          <w:shd w:val="clear" w:color="auto" w:fill="FFFFFF"/>
          <w:lang w:eastAsia="zh-CN" w:bidi="ar"/>
        </w:rPr>
        <w:t xml:space="preserve"> </w:t>
      </w:r>
      <w:r>
        <w:rPr>
          <w:rFonts w:eastAsia="Consolas"/>
          <w:color w:val="0451A5"/>
          <w:sz w:val="24"/>
          <w:szCs w:val="24"/>
          <w:shd w:val="clear" w:color="auto" w:fill="FFFFFF"/>
          <w:lang w:eastAsia="zh-CN" w:bidi="ar"/>
        </w:rPr>
        <w:t>white</w:t>
      </w:r>
      <w:r>
        <w:rPr>
          <w:rFonts w:eastAsia="Consolas"/>
          <w:color w:val="3B3B3B"/>
          <w:sz w:val="24"/>
          <w:szCs w:val="24"/>
          <w:shd w:val="clear" w:color="auto" w:fill="FFFFFF"/>
          <w:lang w:eastAsia="zh-CN" w:bidi="ar"/>
        </w:rPr>
        <w:t>;</w:t>
      </w:r>
    </w:p>
    <w:p w14:paraId="2A5D5082">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E50000"/>
          <w:sz w:val="24"/>
          <w:szCs w:val="24"/>
          <w:shd w:val="clear" w:color="auto" w:fill="FFFFFF"/>
          <w:lang w:eastAsia="zh-CN" w:bidi="ar"/>
        </w:rPr>
        <w:t>border-radius</w:t>
      </w:r>
      <w:r>
        <w:rPr>
          <w:rFonts w:eastAsia="Consolas"/>
          <w:color w:val="3B3B3B"/>
          <w:sz w:val="24"/>
          <w:szCs w:val="24"/>
          <w:shd w:val="clear" w:color="auto" w:fill="FFFFFF"/>
          <w:lang w:eastAsia="zh-CN" w:bidi="ar"/>
        </w:rPr>
        <w:t xml:space="preserve">: </w:t>
      </w:r>
      <w:r>
        <w:rPr>
          <w:rFonts w:eastAsia="Consolas"/>
          <w:color w:val="098658"/>
          <w:sz w:val="24"/>
          <w:szCs w:val="24"/>
          <w:shd w:val="clear" w:color="auto" w:fill="FFFFFF"/>
          <w:lang w:eastAsia="zh-CN" w:bidi="ar"/>
        </w:rPr>
        <w:t>10px</w:t>
      </w:r>
      <w:r>
        <w:rPr>
          <w:rFonts w:eastAsia="Consolas"/>
          <w:color w:val="3B3B3B"/>
          <w:sz w:val="24"/>
          <w:szCs w:val="24"/>
          <w:shd w:val="clear" w:color="auto" w:fill="FFFFFF"/>
          <w:lang w:eastAsia="zh-CN" w:bidi="ar"/>
        </w:rPr>
        <w:t>;</w:t>
      </w:r>
    </w:p>
    <w:p w14:paraId="58E64572">
      <w:pPr>
        <w:widowControl/>
        <w:shd w:val="clear" w:color="auto" w:fill="FFFFFF"/>
        <w:spacing w:line="360" w:lineRule="auto"/>
        <w:ind w:left="282" w:leftChars="128" w:firstLine="0" w:firstLineChars="0"/>
        <w:rPr>
          <w:rFonts w:eastAsia="Consolas"/>
          <w:color w:val="3B3B3B"/>
          <w:sz w:val="24"/>
          <w:szCs w:val="24"/>
        </w:rPr>
      </w:pPr>
      <w:r>
        <w:rPr>
          <w:rFonts w:eastAsia="Consolas"/>
          <w:color w:val="3B3B3B"/>
          <w:sz w:val="24"/>
          <w:szCs w:val="24"/>
          <w:shd w:val="clear" w:color="auto" w:fill="FFFFFF"/>
          <w:lang w:eastAsia="zh-CN" w:bidi="ar"/>
        </w:rPr>
        <w:t>}</w:t>
      </w:r>
    </w:p>
    <w:p w14:paraId="1503056D">
      <w:pPr>
        <w:widowControl/>
        <w:spacing w:line="360" w:lineRule="auto"/>
        <w:rPr>
          <w:sz w:val="24"/>
          <w:szCs w:val="24"/>
        </w:rPr>
      </w:pPr>
    </w:p>
    <w:p w14:paraId="2FF3E65D">
      <w:pPr>
        <w:widowControl/>
        <w:spacing w:line="360" w:lineRule="auto"/>
        <w:rPr>
          <w:sz w:val="24"/>
          <w:szCs w:val="24"/>
        </w:rPr>
      </w:pPr>
    </w:p>
    <w:p w14:paraId="3AD9475E">
      <w:pPr>
        <w:widowControl/>
        <w:spacing w:line="360" w:lineRule="auto"/>
        <w:rPr>
          <w:sz w:val="24"/>
          <w:szCs w:val="24"/>
        </w:rPr>
      </w:pPr>
    </w:p>
    <w:p w14:paraId="3C93A2DC">
      <w:pPr>
        <w:widowControl/>
        <w:spacing w:line="360" w:lineRule="auto"/>
        <w:rPr>
          <w:sz w:val="24"/>
          <w:szCs w:val="24"/>
        </w:rPr>
      </w:pPr>
    </w:p>
    <w:p w14:paraId="06DBB73B">
      <w:pPr>
        <w:widowControl/>
        <w:spacing w:line="360" w:lineRule="auto"/>
        <w:rPr>
          <w:sz w:val="24"/>
          <w:szCs w:val="24"/>
        </w:rPr>
      </w:pPr>
    </w:p>
    <w:p w14:paraId="3610F5BA">
      <w:pPr>
        <w:widowControl/>
        <w:spacing w:line="360" w:lineRule="auto"/>
        <w:rPr>
          <w:sz w:val="24"/>
          <w:szCs w:val="24"/>
        </w:rPr>
      </w:pPr>
    </w:p>
    <w:p w14:paraId="53961232">
      <w:pPr>
        <w:widowControl/>
        <w:spacing w:line="360" w:lineRule="auto"/>
        <w:rPr>
          <w:sz w:val="24"/>
          <w:szCs w:val="24"/>
        </w:rPr>
      </w:pPr>
    </w:p>
    <w:p w14:paraId="43AFA940">
      <w:pPr>
        <w:widowControl/>
        <w:spacing w:line="360" w:lineRule="auto"/>
        <w:rPr>
          <w:sz w:val="24"/>
          <w:szCs w:val="24"/>
        </w:rPr>
      </w:pPr>
    </w:p>
    <w:p w14:paraId="44FCDD6F">
      <w:pPr>
        <w:widowControl/>
        <w:spacing w:line="360" w:lineRule="auto"/>
        <w:ind w:left="169" w:leftChars="77" w:firstLine="0" w:firstLineChars="0"/>
        <w:rPr>
          <w:b/>
          <w:bCs/>
          <w:sz w:val="28"/>
          <w:szCs w:val="28"/>
          <w:lang w:val="en-IN"/>
        </w:rPr>
      </w:pPr>
      <w:r>
        <w:rPr>
          <w:b/>
          <w:bCs/>
          <w:sz w:val="28"/>
          <w:szCs w:val="28"/>
          <w:lang w:val="en-IN"/>
        </w:rPr>
        <w:t>game.js:</w:t>
      </w:r>
    </w:p>
    <w:p w14:paraId="33C7B55B">
      <w:pPr>
        <w:widowControl/>
        <w:shd w:val="clear" w:color="auto" w:fill="FFFFFF"/>
        <w:spacing w:line="360" w:lineRule="auto"/>
        <w:ind w:left="169" w:leftChars="77" w:firstLine="0" w:firstLineChars="0"/>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0000FF"/>
          <w:sz w:val="24"/>
          <w:szCs w:val="24"/>
          <w:shd w:val="clear" w:color="auto" w:fill="FFFFFF"/>
          <w:lang w:eastAsia="zh-CN" w:bidi="ar"/>
        </w:rPr>
        <w:t>const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70C1"/>
          <w:sz w:val="24"/>
          <w:szCs w:val="24"/>
          <w:shd w:val="clear" w:color="auto" w:fill="FFFFFF"/>
          <w:lang w:eastAsia="zh-CN" w:bidi="ar"/>
        </w:rPr>
        <w:t>container</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1080"/>
          <w:sz w:val="24"/>
          <w:szCs w:val="24"/>
          <w:shd w:val="clear" w:color="auto" w:fill="FFFFFF"/>
          <w:lang w:eastAsia="zh-CN" w:bidi="ar"/>
        </w:rPr>
        <w:t>document</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795E26"/>
          <w:sz w:val="24"/>
          <w:szCs w:val="24"/>
          <w:shd w:val="clear" w:color="auto" w:fill="FFFFFF"/>
          <w:lang w:eastAsia="zh-CN" w:bidi="ar"/>
        </w:rPr>
        <w:t>querySelector</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A31515"/>
          <w:sz w:val="24"/>
          <w:szCs w:val="24"/>
          <w:shd w:val="clear" w:color="auto" w:fill="FFFFFF"/>
          <w:lang w:eastAsia="zh-CN" w:bidi="ar"/>
        </w:rPr>
        <w:t>".container"</w:t>
      </w:r>
      <w:r>
        <w:rPr>
          <w:rFonts w:hint="default" w:ascii="Times New Roman" w:hAnsi="Times New Roman" w:eastAsia="Consolas" w:cs="Times New Roman"/>
          <w:color w:val="3B3B3B"/>
          <w:sz w:val="24"/>
          <w:szCs w:val="24"/>
          <w:shd w:val="clear" w:color="auto" w:fill="FFFFFF"/>
          <w:lang w:eastAsia="zh-CN" w:bidi="ar"/>
        </w:rPr>
        <w:t>);</w:t>
      </w:r>
    </w:p>
    <w:p w14:paraId="0F852938">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FF"/>
          <w:sz w:val="24"/>
          <w:szCs w:val="24"/>
          <w:shd w:val="clear" w:color="auto" w:fill="FFFFFF"/>
          <w:lang w:eastAsia="zh-CN" w:bidi="ar"/>
        </w:rPr>
        <w:t>const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70C1"/>
          <w:sz w:val="24"/>
          <w:szCs w:val="24"/>
          <w:shd w:val="clear" w:color="auto" w:fill="FFFFFF"/>
          <w:lang w:eastAsia="zh-CN" w:bidi="ar"/>
        </w:rPr>
        <w:t>movesDisplay</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1080"/>
          <w:sz w:val="24"/>
          <w:szCs w:val="24"/>
          <w:shd w:val="clear" w:color="auto" w:fill="FFFFFF"/>
          <w:lang w:eastAsia="zh-CN" w:bidi="ar"/>
        </w:rPr>
        <w:t>document</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795E26"/>
          <w:sz w:val="24"/>
          <w:szCs w:val="24"/>
          <w:shd w:val="clear" w:color="auto" w:fill="FFFFFF"/>
          <w:lang w:eastAsia="zh-CN" w:bidi="ar"/>
        </w:rPr>
        <w:t>getElementById</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A31515"/>
          <w:sz w:val="24"/>
          <w:szCs w:val="24"/>
          <w:shd w:val="clear" w:color="auto" w:fill="FFFFFF"/>
          <w:lang w:eastAsia="zh-CN" w:bidi="ar"/>
        </w:rPr>
        <w:t>"moves"</w:t>
      </w:r>
      <w:r>
        <w:rPr>
          <w:rFonts w:hint="default" w:ascii="Times New Roman" w:hAnsi="Times New Roman" w:eastAsia="Consolas" w:cs="Times New Roman"/>
          <w:color w:val="3B3B3B"/>
          <w:sz w:val="24"/>
          <w:szCs w:val="24"/>
          <w:shd w:val="clear" w:color="auto" w:fill="FFFFFF"/>
          <w:lang w:eastAsia="zh-CN" w:bidi="ar"/>
        </w:rPr>
        <w:t>);</w:t>
      </w:r>
    </w:p>
    <w:p w14:paraId="028B15ED">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FF"/>
          <w:sz w:val="24"/>
          <w:szCs w:val="24"/>
          <w:shd w:val="clear" w:color="auto" w:fill="FFFFFF"/>
          <w:lang w:eastAsia="zh-CN" w:bidi="ar"/>
        </w:rPr>
        <w:t>const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70C1"/>
          <w:sz w:val="24"/>
          <w:szCs w:val="24"/>
          <w:shd w:val="clear" w:color="auto" w:fill="FFFFFF"/>
          <w:lang w:eastAsia="zh-CN" w:bidi="ar"/>
        </w:rPr>
        <w:t>timeDisplay</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1080"/>
          <w:sz w:val="24"/>
          <w:szCs w:val="24"/>
          <w:shd w:val="clear" w:color="auto" w:fill="FFFFFF"/>
          <w:lang w:eastAsia="zh-CN" w:bidi="ar"/>
        </w:rPr>
        <w:t>document</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795E26"/>
          <w:sz w:val="24"/>
          <w:szCs w:val="24"/>
          <w:shd w:val="clear" w:color="auto" w:fill="FFFFFF"/>
          <w:lang w:eastAsia="zh-CN" w:bidi="ar"/>
        </w:rPr>
        <w:t>getElementById</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A31515"/>
          <w:sz w:val="24"/>
          <w:szCs w:val="24"/>
          <w:shd w:val="clear" w:color="auto" w:fill="FFFFFF"/>
          <w:lang w:eastAsia="zh-CN" w:bidi="ar"/>
        </w:rPr>
        <w:t>"time"</w:t>
      </w:r>
      <w:r>
        <w:rPr>
          <w:rFonts w:hint="default" w:ascii="Times New Roman" w:hAnsi="Times New Roman" w:eastAsia="Consolas" w:cs="Times New Roman"/>
          <w:color w:val="3B3B3B"/>
          <w:sz w:val="24"/>
          <w:szCs w:val="24"/>
          <w:shd w:val="clear" w:color="auto" w:fill="FFFFFF"/>
          <w:lang w:eastAsia="zh-CN" w:bidi="ar"/>
        </w:rPr>
        <w:t>);</w:t>
      </w:r>
    </w:p>
    <w:p w14:paraId="2CD4CAA3">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FF"/>
          <w:sz w:val="24"/>
          <w:szCs w:val="24"/>
          <w:shd w:val="clear" w:color="auto" w:fill="FFFFFF"/>
          <w:lang w:eastAsia="zh-CN" w:bidi="ar"/>
        </w:rPr>
        <w:t>const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70C1"/>
          <w:sz w:val="24"/>
          <w:szCs w:val="24"/>
          <w:shd w:val="clear" w:color="auto" w:fill="FFFFFF"/>
          <w:lang w:eastAsia="zh-CN" w:bidi="ar"/>
        </w:rPr>
        <w:t>solutionButton</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1080"/>
          <w:sz w:val="24"/>
          <w:szCs w:val="24"/>
          <w:shd w:val="clear" w:color="auto" w:fill="FFFFFF"/>
          <w:lang w:eastAsia="zh-CN" w:bidi="ar"/>
        </w:rPr>
        <w:t>document</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795E26"/>
          <w:sz w:val="24"/>
          <w:szCs w:val="24"/>
          <w:shd w:val="clear" w:color="auto" w:fill="FFFFFF"/>
          <w:lang w:eastAsia="zh-CN" w:bidi="ar"/>
        </w:rPr>
        <w:t>getElementById</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A31515"/>
          <w:sz w:val="24"/>
          <w:szCs w:val="24"/>
          <w:shd w:val="clear" w:color="auto" w:fill="FFFFFF"/>
          <w:lang w:eastAsia="zh-CN" w:bidi="ar"/>
        </w:rPr>
        <w:t>"solution-button"</w:t>
      </w:r>
      <w:r>
        <w:rPr>
          <w:rFonts w:hint="default" w:ascii="Times New Roman" w:hAnsi="Times New Roman" w:eastAsia="Consolas" w:cs="Times New Roman"/>
          <w:color w:val="3B3B3B"/>
          <w:sz w:val="24"/>
          <w:szCs w:val="24"/>
          <w:shd w:val="clear" w:color="auto" w:fill="FFFFFF"/>
          <w:lang w:eastAsia="zh-CN" w:bidi="ar"/>
        </w:rPr>
        <w:t>);</w:t>
      </w:r>
    </w:p>
    <w:p w14:paraId="7A6EA921">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FF"/>
          <w:sz w:val="24"/>
          <w:szCs w:val="24"/>
          <w:shd w:val="clear" w:color="auto" w:fill="FFFFFF"/>
          <w:lang w:eastAsia="zh-CN" w:bidi="ar"/>
        </w:rPr>
        <w:t>const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70C1"/>
          <w:sz w:val="24"/>
          <w:szCs w:val="24"/>
          <w:shd w:val="clear" w:color="auto" w:fill="FFFFFF"/>
          <w:lang w:eastAsia="zh-CN" w:bidi="ar"/>
        </w:rPr>
        <w:t>resetButton</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1080"/>
          <w:sz w:val="24"/>
          <w:szCs w:val="24"/>
          <w:shd w:val="clear" w:color="auto" w:fill="FFFFFF"/>
          <w:lang w:eastAsia="zh-CN" w:bidi="ar"/>
        </w:rPr>
        <w:t>document</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795E26"/>
          <w:sz w:val="24"/>
          <w:szCs w:val="24"/>
          <w:shd w:val="clear" w:color="auto" w:fill="FFFFFF"/>
          <w:lang w:eastAsia="zh-CN" w:bidi="ar"/>
        </w:rPr>
        <w:t>getElementById</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A31515"/>
          <w:sz w:val="24"/>
          <w:szCs w:val="24"/>
          <w:shd w:val="clear" w:color="auto" w:fill="FFFFFF"/>
          <w:lang w:eastAsia="zh-CN" w:bidi="ar"/>
        </w:rPr>
        <w:t>"reset-button"</w:t>
      </w:r>
      <w:r>
        <w:rPr>
          <w:rFonts w:hint="default" w:ascii="Times New Roman" w:hAnsi="Times New Roman" w:eastAsia="Consolas" w:cs="Times New Roman"/>
          <w:color w:val="3B3B3B"/>
          <w:sz w:val="24"/>
          <w:szCs w:val="24"/>
          <w:shd w:val="clear" w:color="auto" w:fill="FFFFFF"/>
          <w:lang w:eastAsia="zh-CN" w:bidi="ar"/>
        </w:rPr>
        <w:t>);</w:t>
      </w:r>
    </w:p>
    <w:p w14:paraId="025B46A3">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FF"/>
          <w:sz w:val="24"/>
          <w:szCs w:val="24"/>
          <w:shd w:val="clear" w:color="auto" w:fill="FFFFFF"/>
          <w:lang w:eastAsia="zh-CN" w:bidi="ar"/>
        </w:rPr>
        <w:t>const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70C1"/>
          <w:sz w:val="24"/>
          <w:szCs w:val="24"/>
          <w:shd w:val="clear" w:color="auto" w:fill="FFFFFF"/>
          <w:lang w:eastAsia="zh-CN" w:bidi="ar"/>
        </w:rPr>
        <w:t>solutionOverlay</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1080"/>
          <w:sz w:val="24"/>
          <w:szCs w:val="24"/>
          <w:shd w:val="clear" w:color="auto" w:fill="FFFFFF"/>
          <w:lang w:eastAsia="zh-CN" w:bidi="ar"/>
        </w:rPr>
        <w:t>document</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795E26"/>
          <w:sz w:val="24"/>
          <w:szCs w:val="24"/>
          <w:shd w:val="clear" w:color="auto" w:fill="FFFFFF"/>
          <w:lang w:eastAsia="zh-CN" w:bidi="ar"/>
        </w:rPr>
        <w:t>getElementById</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A31515"/>
          <w:sz w:val="24"/>
          <w:szCs w:val="24"/>
          <w:shd w:val="clear" w:color="auto" w:fill="FFFFFF"/>
          <w:lang w:eastAsia="zh-CN" w:bidi="ar"/>
        </w:rPr>
        <w:t>"solution-overlay"</w:t>
      </w:r>
      <w:r>
        <w:rPr>
          <w:rFonts w:hint="default" w:ascii="Times New Roman" w:hAnsi="Times New Roman" w:eastAsia="Consolas" w:cs="Times New Roman"/>
          <w:color w:val="3B3B3B"/>
          <w:sz w:val="24"/>
          <w:szCs w:val="24"/>
          <w:shd w:val="clear" w:color="auto" w:fill="FFFFFF"/>
          <w:lang w:eastAsia="zh-CN" w:bidi="ar"/>
        </w:rPr>
        <w:t>);</w:t>
      </w:r>
    </w:p>
    <w:p w14:paraId="02B18135">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FF"/>
          <w:sz w:val="24"/>
          <w:szCs w:val="24"/>
          <w:shd w:val="clear" w:color="auto" w:fill="FFFFFF"/>
          <w:lang w:eastAsia="zh-CN" w:bidi="ar"/>
        </w:rPr>
        <w:t>const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70C1"/>
          <w:sz w:val="24"/>
          <w:szCs w:val="24"/>
          <w:shd w:val="clear" w:color="auto" w:fill="FFFFFF"/>
          <w:lang w:eastAsia="zh-CN" w:bidi="ar"/>
        </w:rPr>
        <w:t>closeSolutionButton</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1080"/>
          <w:sz w:val="24"/>
          <w:szCs w:val="24"/>
          <w:shd w:val="clear" w:color="auto" w:fill="FFFFFF"/>
          <w:lang w:eastAsia="zh-CN" w:bidi="ar"/>
        </w:rPr>
        <w:t>document</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795E26"/>
          <w:sz w:val="24"/>
          <w:szCs w:val="24"/>
          <w:shd w:val="clear" w:color="auto" w:fill="FFFFFF"/>
          <w:lang w:eastAsia="zh-CN" w:bidi="ar"/>
        </w:rPr>
        <w:t>getElementById</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A31515"/>
          <w:sz w:val="24"/>
          <w:szCs w:val="24"/>
          <w:shd w:val="clear" w:color="auto" w:fill="FFFFFF"/>
          <w:lang w:eastAsia="zh-CN" w:bidi="ar"/>
        </w:rPr>
        <w:t>"close-solution"</w:t>
      </w:r>
      <w:r>
        <w:rPr>
          <w:rFonts w:hint="default" w:ascii="Times New Roman" w:hAnsi="Times New Roman" w:eastAsia="Consolas" w:cs="Times New Roman"/>
          <w:color w:val="3B3B3B"/>
          <w:sz w:val="24"/>
          <w:szCs w:val="24"/>
          <w:shd w:val="clear" w:color="auto" w:fill="FFFFFF"/>
          <w:lang w:eastAsia="zh-CN" w:bidi="ar"/>
        </w:rPr>
        <w:t>);</w:t>
      </w:r>
    </w:p>
    <w:p w14:paraId="6EB68540">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FF"/>
          <w:sz w:val="24"/>
          <w:szCs w:val="24"/>
          <w:shd w:val="clear" w:color="auto" w:fill="FFFFFF"/>
          <w:lang w:eastAsia="zh-CN" w:bidi="ar"/>
        </w:rPr>
        <w:t>const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70C1"/>
          <w:sz w:val="24"/>
          <w:szCs w:val="24"/>
          <w:shd w:val="clear" w:color="auto" w:fill="FFFFFF"/>
          <w:lang w:eastAsia="zh-CN" w:bidi="ar"/>
        </w:rPr>
        <w:t>popup</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1080"/>
          <w:sz w:val="24"/>
          <w:szCs w:val="24"/>
          <w:shd w:val="clear" w:color="auto" w:fill="FFFFFF"/>
          <w:lang w:eastAsia="zh-CN" w:bidi="ar"/>
        </w:rPr>
        <w:t>document</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795E26"/>
          <w:sz w:val="24"/>
          <w:szCs w:val="24"/>
          <w:shd w:val="clear" w:color="auto" w:fill="FFFFFF"/>
          <w:lang w:eastAsia="zh-CN" w:bidi="ar"/>
        </w:rPr>
        <w:t>getElementById</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A31515"/>
          <w:sz w:val="24"/>
          <w:szCs w:val="24"/>
          <w:shd w:val="clear" w:color="auto" w:fill="FFFFFF"/>
          <w:lang w:eastAsia="zh-CN" w:bidi="ar"/>
        </w:rPr>
        <w:t>"popup"</w:t>
      </w:r>
      <w:r>
        <w:rPr>
          <w:rFonts w:hint="default" w:ascii="Times New Roman" w:hAnsi="Times New Roman" w:eastAsia="Consolas" w:cs="Times New Roman"/>
          <w:color w:val="3B3B3B"/>
          <w:sz w:val="24"/>
          <w:szCs w:val="24"/>
          <w:shd w:val="clear" w:color="auto" w:fill="FFFFFF"/>
          <w:lang w:eastAsia="zh-CN" w:bidi="ar"/>
        </w:rPr>
        <w:t>);</w:t>
      </w:r>
    </w:p>
    <w:p w14:paraId="6B22E586">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FF"/>
          <w:sz w:val="24"/>
          <w:szCs w:val="24"/>
          <w:shd w:val="clear" w:color="auto" w:fill="FFFFFF"/>
          <w:lang w:eastAsia="zh-CN" w:bidi="ar"/>
        </w:rPr>
        <w:t>const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70C1"/>
          <w:sz w:val="24"/>
          <w:szCs w:val="24"/>
          <w:shd w:val="clear" w:color="auto" w:fill="FFFFFF"/>
          <w:lang w:eastAsia="zh-CN" w:bidi="ar"/>
        </w:rPr>
        <w:t>popupEmoji</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1080"/>
          <w:sz w:val="24"/>
          <w:szCs w:val="24"/>
          <w:shd w:val="clear" w:color="auto" w:fill="FFFFFF"/>
          <w:lang w:eastAsia="zh-CN" w:bidi="ar"/>
        </w:rPr>
        <w:t>document</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795E26"/>
          <w:sz w:val="24"/>
          <w:szCs w:val="24"/>
          <w:shd w:val="clear" w:color="auto" w:fill="FFFFFF"/>
          <w:lang w:eastAsia="zh-CN" w:bidi="ar"/>
        </w:rPr>
        <w:t>getElementById</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A31515"/>
          <w:sz w:val="24"/>
          <w:szCs w:val="24"/>
          <w:shd w:val="clear" w:color="auto" w:fill="FFFFFF"/>
          <w:lang w:eastAsia="zh-CN" w:bidi="ar"/>
        </w:rPr>
        <w:t>"popup-emoji"</w:t>
      </w:r>
      <w:r>
        <w:rPr>
          <w:rFonts w:hint="default" w:ascii="Times New Roman" w:hAnsi="Times New Roman" w:eastAsia="Consolas" w:cs="Times New Roman"/>
          <w:color w:val="3B3B3B"/>
          <w:sz w:val="24"/>
          <w:szCs w:val="24"/>
          <w:shd w:val="clear" w:color="auto" w:fill="FFFFFF"/>
          <w:lang w:eastAsia="zh-CN" w:bidi="ar"/>
        </w:rPr>
        <w:t>);</w:t>
      </w:r>
    </w:p>
    <w:p w14:paraId="34CC3300">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FF"/>
          <w:sz w:val="24"/>
          <w:szCs w:val="24"/>
          <w:shd w:val="clear" w:color="auto" w:fill="FFFFFF"/>
          <w:lang w:eastAsia="zh-CN" w:bidi="ar"/>
        </w:rPr>
        <w:t>const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70C1"/>
          <w:sz w:val="24"/>
          <w:szCs w:val="24"/>
          <w:shd w:val="clear" w:color="auto" w:fill="FFFFFF"/>
          <w:lang w:eastAsia="zh-CN" w:bidi="ar"/>
        </w:rPr>
        <w:t>popupMessage</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1080"/>
          <w:sz w:val="24"/>
          <w:szCs w:val="24"/>
          <w:shd w:val="clear" w:color="auto" w:fill="FFFFFF"/>
          <w:lang w:eastAsia="zh-CN" w:bidi="ar"/>
        </w:rPr>
        <w:t>document</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795E26"/>
          <w:sz w:val="24"/>
          <w:szCs w:val="24"/>
          <w:shd w:val="clear" w:color="auto" w:fill="FFFFFF"/>
          <w:lang w:eastAsia="zh-CN" w:bidi="ar"/>
        </w:rPr>
        <w:t>getElementById</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A31515"/>
          <w:sz w:val="24"/>
          <w:szCs w:val="24"/>
          <w:shd w:val="clear" w:color="auto" w:fill="FFFFFF"/>
          <w:lang w:eastAsia="zh-CN" w:bidi="ar"/>
        </w:rPr>
        <w:t>"popup-message"</w:t>
      </w:r>
      <w:r>
        <w:rPr>
          <w:rFonts w:hint="default" w:ascii="Times New Roman" w:hAnsi="Times New Roman" w:eastAsia="Consolas" w:cs="Times New Roman"/>
          <w:color w:val="3B3B3B"/>
          <w:sz w:val="24"/>
          <w:szCs w:val="24"/>
          <w:shd w:val="clear" w:color="auto" w:fill="FFFFFF"/>
          <w:lang w:eastAsia="zh-CN" w:bidi="ar"/>
        </w:rPr>
        <w:t>);</w:t>
      </w:r>
    </w:p>
    <w:p w14:paraId="18CD6171">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FF"/>
          <w:sz w:val="24"/>
          <w:szCs w:val="24"/>
          <w:shd w:val="clear" w:color="auto" w:fill="FFFFFF"/>
          <w:lang w:eastAsia="zh-CN" w:bidi="ar"/>
        </w:rPr>
        <w:t>const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70C1"/>
          <w:sz w:val="24"/>
          <w:szCs w:val="24"/>
          <w:shd w:val="clear" w:color="auto" w:fill="FFFFFF"/>
          <w:lang w:eastAsia="zh-CN" w:bidi="ar"/>
        </w:rPr>
        <w:t>closePopupButton</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1080"/>
          <w:sz w:val="24"/>
          <w:szCs w:val="24"/>
          <w:shd w:val="clear" w:color="auto" w:fill="FFFFFF"/>
          <w:lang w:eastAsia="zh-CN" w:bidi="ar"/>
        </w:rPr>
        <w:t>document</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795E26"/>
          <w:sz w:val="24"/>
          <w:szCs w:val="24"/>
          <w:shd w:val="clear" w:color="auto" w:fill="FFFFFF"/>
          <w:lang w:eastAsia="zh-CN" w:bidi="ar"/>
        </w:rPr>
        <w:t>getElementById</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A31515"/>
          <w:sz w:val="24"/>
          <w:szCs w:val="24"/>
          <w:shd w:val="clear" w:color="auto" w:fill="FFFFFF"/>
          <w:lang w:eastAsia="zh-CN" w:bidi="ar"/>
        </w:rPr>
        <w:t>"close-popup"</w:t>
      </w:r>
      <w:r>
        <w:rPr>
          <w:rFonts w:hint="default" w:ascii="Times New Roman" w:hAnsi="Times New Roman" w:eastAsia="Consolas" w:cs="Times New Roman"/>
          <w:color w:val="3B3B3B"/>
          <w:sz w:val="24"/>
          <w:szCs w:val="24"/>
          <w:shd w:val="clear" w:color="auto" w:fill="FFFFFF"/>
          <w:lang w:eastAsia="zh-CN" w:bidi="ar"/>
        </w:rPr>
        <w:t>);</w:t>
      </w:r>
    </w:p>
    <w:p w14:paraId="1A1FE8BF">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FF"/>
          <w:sz w:val="24"/>
          <w:szCs w:val="24"/>
          <w:shd w:val="clear" w:color="auto" w:fill="FFFFFF"/>
          <w:lang w:eastAsia="zh-CN" w:bidi="ar"/>
        </w:rPr>
        <w:t>const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70C1"/>
          <w:sz w:val="24"/>
          <w:szCs w:val="24"/>
          <w:shd w:val="clear" w:color="auto" w:fill="FFFFFF"/>
          <w:lang w:eastAsia="zh-CN" w:bidi="ar"/>
        </w:rPr>
        <w:t>claimRewardsButton</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1080"/>
          <w:sz w:val="24"/>
          <w:szCs w:val="24"/>
          <w:shd w:val="clear" w:color="auto" w:fill="FFFFFF"/>
          <w:lang w:eastAsia="zh-CN" w:bidi="ar"/>
        </w:rPr>
        <w:t>document</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795E26"/>
          <w:sz w:val="24"/>
          <w:szCs w:val="24"/>
          <w:shd w:val="clear" w:color="auto" w:fill="FFFFFF"/>
          <w:lang w:eastAsia="zh-CN" w:bidi="ar"/>
        </w:rPr>
        <w:t>getElementById</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A31515"/>
          <w:sz w:val="24"/>
          <w:szCs w:val="24"/>
          <w:shd w:val="clear" w:color="auto" w:fill="FFFFFF"/>
          <w:lang w:eastAsia="zh-CN" w:bidi="ar"/>
        </w:rPr>
        <w:t>"claim-rewards"</w:t>
      </w:r>
      <w:r>
        <w:rPr>
          <w:rFonts w:hint="default" w:ascii="Times New Roman" w:hAnsi="Times New Roman" w:eastAsia="Consolas" w:cs="Times New Roman"/>
          <w:color w:val="3B3B3B"/>
          <w:sz w:val="24"/>
          <w:szCs w:val="24"/>
          <w:shd w:val="clear" w:color="auto" w:fill="FFFFFF"/>
          <w:lang w:eastAsia="zh-CN" w:bidi="ar"/>
        </w:rPr>
        <w:t>);</w:t>
      </w:r>
    </w:p>
    <w:p w14:paraId="55309FCF">
      <w:pPr>
        <w:widowControl/>
        <w:shd w:val="clear" w:color="auto" w:fill="FFFFFF"/>
        <w:spacing w:line="360" w:lineRule="auto"/>
        <w:rPr>
          <w:rFonts w:hint="default" w:ascii="Times New Roman" w:hAnsi="Times New Roman" w:eastAsia="Consolas" w:cs="Times New Roman"/>
          <w:color w:val="3B3B3B"/>
          <w:sz w:val="24"/>
          <w:szCs w:val="24"/>
        </w:rPr>
      </w:pPr>
    </w:p>
    <w:p w14:paraId="456F996C">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FF"/>
          <w:sz w:val="24"/>
          <w:szCs w:val="24"/>
          <w:shd w:val="clear" w:color="auto" w:fill="FFFFFF"/>
          <w:lang w:eastAsia="zh-CN" w:bidi="ar"/>
        </w:rPr>
        <w:t>let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1080"/>
          <w:sz w:val="24"/>
          <w:szCs w:val="24"/>
          <w:shd w:val="clear" w:color="auto" w:fill="FFFFFF"/>
          <w:lang w:eastAsia="zh-CN" w:bidi="ar"/>
        </w:rPr>
        <w:t>movesCount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98658"/>
          <w:sz w:val="24"/>
          <w:szCs w:val="24"/>
          <w:shd w:val="clear" w:color="auto" w:fill="FFFFFF"/>
          <w:lang w:eastAsia="zh-CN" w:bidi="ar"/>
        </w:rPr>
        <w:t>0</w:t>
      </w:r>
      <w:r>
        <w:rPr>
          <w:rFonts w:hint="default" w:ascii="Times New Roman" w:hAnsi="Times New Roman" w:eastAsia="Consolas" w:cs="Times New Roman"/>
          <w:color w:val="3B3B3B"/>
          <w:sz w:val="24"/>
          <w:szCs w:val="24"/>
          <w:shd w:val="clear" w:color="auto" w:fill="FFFFFF"/>
          <w:lang w:eastAsia="zh-CN" w:bidi="ar"/>
        </w:rPr>
        <w:t>;</w:t>
      </w:r>
    </w:p>
    <w:p w14:paraId="655D9A2D">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FF"/>
          <w:sz w:val="24"/>
          <w:szCs w:val="24"/>
          <w:shd w:val="clear" w:color="auto" w:fill="FFFFFF"/>
          <w:lang w:eastAsia="zh-CN" w:bidi="ar"/>
        </w:rPr>
        <w:t>let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1080"/>
          <w:sz w:val="24"/>
          <w:szCs w:val="24"/>
          <w:shd w:val="clear" w:color="auto" w:fill="FFFFFF"/>
          <w:lang w:eastAsia="zh-CN" w:bidi="ar"/>
        </w:rPr>
        <w:t>timeRemaining</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98658"/>
          <w:sz w:val="24"/>
          <w:szCs w:val="24"/>
          <w:shd w:val="clear" w:color="auto" w:fill="FFFFFF"/>
          <w:lang w:eastAsia="zh-CN" w:bidi="ar"/>
        </w:rPr>
        <w:t>120</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8000"/>
          <w:sz w:val="24"/>
          <w:szCs w:val="24"/>
          <w:shd w:val="clear" w:color="auto" w:fill="FFFFFF"/>
          <w:lang w:eastAsia="zh-CN" w:bidi="ar"/>
        </w:rPr>
        <w:t>// Set countdown duration in seconds</w:t>
      </w:r>
    </w:p>
    <w:p w14:paraId="52F0974C">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FF"/>
          <w:sz w:val="24"/>
          <w:szCs w:val="24"/>
          <w:shd w:val="clear" w:color="auto" w:fill="FFFFFF"/>
          <w:lang w:eastAsia="zh-CN" w:bidi="ar"/>
        </w:rPr>
        <w:t>let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1080"/>
          <w:sz w:val="24"/>
          <w:szCs w:val="24"/>
          <w:shd w:val="clear" w:color="auto" w:fill="FFFFFF"/>
          <w:lang w:eastAsia="zh-CN" w:bidi="ar"/>
        </w:rPr>
        <w:t>interval</w:t>
      </w:r>
      <w:r>
        <w:rPr>
          <w:rFonts w:hint="default" w:ascii="Times New Roman" w:hAnsi="Times New Roman" w:eastAsia="Consolas" w:cs="Times New Roman"/>
          <w:color w:val="3B3B3B"/>
          <w:sz w:val="24"/>
          <w:szCs w:val="24"/>
          <w:shd w:val="clear" w:color="auto" w:fill="FFFFFF"/>
          <w:lang w:eastAsia="zh-CN" w:bidi="ar"/>
        </w:rPr>
        <w:t>;</w:t>
      </w:r>
    </w:p>
    <w:p w14:paraId="72E92E79">
      <w:pPr>
        <w:widowControl/>
        <w:spacing w:line="360" w:lineRule="auto"/>
        <w:rPr>
          <w:rFonts w:hint="default" w:ascii="Times New Roman" w:hAnsi="Times New Roman" w:cs="Times New Roman"/>
          <w:sz w:val="24"/>
          <w:szCs w:val="24"/>
        </w:rPr>
      </w:pPr>
    </w:p>
    <w:p w14:paraId="76A8DF6D">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FF"/>
          <w:sz w:val="24"/>
          <w:szCs w:val="24"/>
          <w:shd w:val="clear" w:color="auto" w:fill="FFFFFF"/>
          <w:lang w:eastAsia="zh-CN" w:bidi="ar"/>
        </w:rPr>
        <w:t>const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70C1"/>
          <w:sz w:val="24"/>
          <w:szCs w:val="24"/>
          <w:shd w:val="clear" w:color="auto" w:fill="FFFFFF"/>
          <w:lang w:eastAsia="zh-CN" w:bidi="ar"/>
        </w:rPr>
        <w:t>baseSequence</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98658"/>
          <w:sz w:val="24"/>
          <w:szCs w:val="24"/>
          <w:shd w:val="clear" w:color="auto" w:fill="FFFFFF"/>
          <w:lang w:eastAsia="zh-CN" w:bidi="ar"/>
        </w:rPr>
        <w:t>1</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98658"/>
          <w:sz w:val="24"/>
          <w:szCs w:val="24"/>
          <w:shd w:val="clear" w:color="auto" w:fill="FFFFFF"/>
          <w:lang w:eastAsia="zh-CN" w:bidi="ar"/>
        </w:rPr>
        <w:t>2</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98658"/>
          <w:sz w:val="24"/>
          <w:szCs w:val="24"/>
          <w:shd w:val="clear" w:color="auto" w:fill="FFFFFF"/>
          <w:lang w:eastAsia="zh-CN" w:bidi="ar"/>
        </w:rPr>
        <w:t>3</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98658"/>
          <w:sz w:val="24"/>
          <w:szCs w:val="24"/>
          <w:shd w:val="clear" w:color="auto" w:fill="FFFFFF"/>
          <w:lang w:eastAsia="zh-CN" w:bidi="ar"/>
        </w:rPr>
        <w:t>4</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98658"/>
          <w:sz w:val="24"/>
          <w:szCs w:val="24"/>
          <w:shd w:val="clear" w:color="auto" w:fill="FFFFFF"/>
          <w:lang w:eastAsia="zh-CN" w:bidi="ar"/>
        </w:rPr>
        <w:t>5</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98658"/>
          <w:sz w:val="24"/>
          <w:szCs w:val="24"/>
          <w:shd w:val="clear" w:color="auto" w:fill="FFFFFF"/>
          <w:lang w:eastAsia="zh-CN" w:bidi="ar"/>
        </w:rPr>
        <w:t>6</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98658"/>
          <w:sz w:val="24"/>
          <w:szCs w:val="24"/>
          <w:shd w:val="clear" w:color="auto" w:fill="FFFFFF"/>
          <w:lang w:eastAsia="zh-CN" w:bidi="ar"/>
        </w:rPr>
        <w:t>7</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98658"/>
          <w:sz w:val="24"/>
          <w:szCs w:val="24"/>
          <w:shd w:val="clear" w:color="auto" w:fill="FFFFFF"/>
          <w:lang w:eastAsia="zh-CN" w:bidi="ar"/>
        </w:rPr>
        <w:t>8</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98658"/>
          <w:sz w:val="24"/>
          <w:szCs w:val="24"/>
          <w:shd w:val="clear" w:color="auto" w:fill="FFFFFF"/>
          <w:lang w:eastAsia="zh-CN" w:bidi="ar"/>
        </w:rPr>
        <w:t>9</w:t>
      </w:r>
      <w:r>
        <w:rPr>
          <w:rFonts w:hint="default" w:ascii="Times New Roman" w:hAnsi="Times New Roman" w:eastAsia="Consolas" w:cs="Times New Roman"/>
          <w:color w:val="3B3B3B"/>
          <w:sz w:val="24"/>
          <w:szCs w:val="24"/>
          <w:shd w:val="clear" w:color="auto" w:fill="FFFFFF"/>
          <w:lang w:eastAsia="zh-CN" w:bidi="ar"/>
        </w:rPr>
        <w:t>];</w:t>
      </w:r>
    </w:p>
    <w:p w14:paraId="47904206">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FF"/>
          <w:sz w:val="24"/>
          <w:szCs w:val="24"/>
          <w:shd w:val="clear" w:color="auto" w:fill="FFFFFF"/>
          <w:lang w:eastAsia="zh-CN" w:bidi="ar"/>
        </w:rPr>
        <w:t>let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1080"/>
          <w:sz w:val="24"/>
          <w:szCs w:val="24"/>
          <w:shd w:val="clear" w:color="auto" w:fill="FFFFFF"/>
          <w:lang w:eastAsia="zh-CN" w:bidi="ar"/>
        </w:rPr>
        <w:t>imagesArr</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0070C1"/>
          <w:sz w:val="24"/>
          <w:szCs w:val="24"/>
          <w:shd w:val="clear" w:color="auto" w:fill="FFFFFF"/>
          <w:lang w:eastAsia="zh-CN" w:bidi="ar"/>
        </w:rPr>
        <w:t>baseSequence</w:t>
      </w:r>
      <w:r>
        <w:rPr>
          <w:rFonts w:hint="default" w:ascii="Times New Roman" w:hAnsi="Times New Roman" w:eastAsia="Consolas" w:cs="Times New Roman"/>
          <w:color w:val="3B3B3B"/>
          <w:sz w:val="24"/>
          <w:szCs w:val="24"/>
          <w:shd w:val="clear" w:color="auto" w:fill="FFFFFF"/>
          <w:lang w:eastAsia="zh-CN" w:bidi="ar"/>
        </w:rPr>
        <w:t>];</w:t>
      </w:r>
    </w:p>
    <w:p w14:paraId="0441A98A">
      <w:pPr>
        <w:widowControl/>
        <w:spacing w:line="360" w:lineRule="auto"/>
        <w:rPr>
          <w:rFonts w:hint="default" w:ascii="Times New Roman" w:hAnsi="Times New Roman" w:cs="Times New Roman"/>
          <w:sz w:val="24"/>
          <w:szCs w:val="24"/>
        </w:rPr>
      </w:pPr>
    </w:p>
    <w:p w14:paraId="6611BFF0">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8000"/>
          <w:sz w:val="24"/>
          <w:szCs w:val="24"/>
          <w:shd w:val="clear" w:color="auto" w:fill="FFFFFF"/>
          <w:lang w:eastAsia="zh-CN" w:bidi="ar"/>
        </w:rPr>
        <w:t>// Shuffle the puzzle with controlled moves</w:t>
      </w:r>
    </w:p>
    <w:p w14:paraId="51FD4BDA">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FF"/>
          <w:sz w:val="24"/>
          <w:szCs w:val="24"/>
          <w:shd w:val="clear" w:color="auto" w:fill="FFFFFF"/>
          <w:lang w:eastAsia="zh-CN" w:bidi="ar"/>
        </w:rPr>
        <w:t>const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795E26"/>
          <w:sz w:val="24"/>
          <w:szCs w:val="24"/>
          <w:shd w:val="clear" w:color="auto" w:fill="FFFFFF"/>
          <w:lang w:eastAsia="zh-CN" w:bidi="ar"/>
        </w:rPr>
        <w:t>shufflePuzzle</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 xml:space="preserve"> () </w:t>
      </w:r>
      <w:r>
        <w:rPr>
          <w:rFonts w:hint="default" w:ascii="Times New Roman" w:hAnsi="Times New Roman" w:eastAsia="Consolas" w:cs="Times New Roman"/>
          <w:color w:val="0000FF"/>
          <w:sz w:val="24"/>
          <w:szCs w:val="24"/>
          <w:shd w:val="clear" w:color="auto" w:fill="FFFFFF"/>
          <w:lang w:eastAsia="zh-CN" w:bidi="ar"/>
        </w:rPr>
        <w:t>=&gt;</w:t>
      </w:r>
      <w:r>
        <w:rPr>
          <w:rFonts w:hint="default" w:ascii="Times New Roman" w:hAnsi="Times New Roman" w:eastAsia="Consolas" w:cs="Times New Roman"/>
          <w:color w:val="3B3B3B"/>
          <w:sz w:val="24"/>
          <w:szCs w:val="24"/>
          <w:shd w:val="clear" w:color="auto" w:fill="FFFFFF"/>
          <w:lang w:eastAsia="zh-CN" w:bidi="ar"/>
        </w:rPr>
        <w:t xml:space="preserve"> {</w:t>
      </w:r>
    </w:p>
    <w:p w14:paraId="7D53D916">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1080"/>
          <w:sz w:val="24"/>
          <w:szCs w:val="24"/>
          <w:shd w:val="clear" w:color="auto" w:fill="FFFFFF"/>
          <w:lang w:eastAsia="zh-CN" w:bidi="ar"/>
        </w:rPr>
        <w:t>imagesArr</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0070C1"/>
          <w:sz w:val="24"/>
          <w:szCs w:val="24"/>
          <w:shd w:val="clear" w:color="auto" w:fill="FFFFFF"/>
          <w:lang w:eastAsia="zh-CN" w:bidi="ar"/>
        </w:rPr>
        <w:t>baseSequence</w:t>
      </w:r>
      <w:r>
        <w:rPr>
          <w:rFonts w:hint="default" w:ascii="Times New Roman" w:hAnsi="Times New Roman" w:eastAsia="Consolas" w:cs="Times New Roman"/>
          <w:color w:val="3B3B3B"/>
          <w:sz w:val="24"/>
          <w:szCs w:val="24"/>
          <w:shd w:val="clear" w:color="auto" w:fill="FFFFFF"/>
          <w:lang w:eastAsia="zh-CN" w:bidi="ar"/>
        </w:rPr>
        <w:t>];</w:t>
      </w:r>
    </w:p>
    <w:p w14:paraId="14BC1A9B">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FF"/>
          <w:sz w:val="24"/>
          <w:szCs w:val="24"/>
          <w:shd w:val="clear" w:color="auto" w:fill="FFFFFF"/>
          <w:lang w:eastAsia="zh-CN" w:bidi="ar"/>
        </w:rPr>
        <w:t>let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1080"/>
          <w:sz w:val="24"/>
          <w:szCs w:val="24"/>
          <w:shd w:val="clear" w:color="auto" w:fill="FFFFFF"/>
          <w:lang w:eastAsia="zh-CN" w:bidi="ar"/>
        </w:rPr>
        <w:t>emptyIndex</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1080"/>
          <w:sz w:val="24"/>
          <w:szCs w:val="24"/>
          <w:shd w:val="clear" w:color="auto" w:fill="FFFFFF"/>
          <w:lang w:eastAsia="zh-CN" w:bidi="ar"/>
        </w:rPr>
        <w:t>imagesArr</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795E26"/>
          <w:sz w:val="24"/>
          <w:szCs w:val="24"/>
          <w:shd w:val="clear" w:color="auto" w:fill="FFFFFF"/>
          <w:lang w:eastAsia="zh-CN" w:bidi="ar"/>
        </w:rPr>
        <w:t>indexOf</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098658"/>
          <w:sz w:val="24"/>
          <w:szCs w:val="24"/>
          <w:shd w:val="clear" w:color="auto" w:fill="FFFFFF"/>
          <w:lang w:eastAsia="zh-CN" w:bidi="ar"/>
        </w:rPr>
        <w:t>9</w:t>
      </w:r>
      <w:r>
        <w:rPr>
          <w:rFonts w:hint="default" w:ascii="Times New Roman" w:hAnsi="Times New Roman" w:eastAsia="Consolas" w:cs="Times New Roman"/>
          <w:color w:val="3B3B3B"/>
          <w:sz w:val="24"/>
          <w:szCs w:val="24"/>
          <w:shd w:val="clear" w:color="auto" w:fill="FFFFFF"/>
          <w:lang w:eastAsia="zh-CN" w:bidi="ar"/>
        </w:rPr>
        <w:t>);</w:t>
      </w:r>
    </w:p>
    <w:p w14:paraId="0F55584B">
      <w:pPr>
        <w:widowControl/>
        <w:spacing w:line="360" w:lineRule="auto"/>
        <w:rPr>
          <w:rFonts w:hint="default" w:ascii="Times New Roman" w:hAnsi="Times New Roman" w:cs="Times New Roman"/>
          <w:sz w:val="24"/>
          <w:szCs w:val="24"/>
        </w:rPr>
      </w:pPr>
    </w:p>
    <w:p w14:paraId="5829009F">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AF00DB"/>
          <w:sz w:val="24"/>
          <w:szCs w:val="24"/>
          <w:shd w:val="clear" w:color="auto" w:fill="FFFFFF"/>
          <w:lang w:eastAsia="zh-CN" w:bidi="ar"/>
        </w:rPr>
        <w:t>for</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FF"/>
          <w:sz w:val="24"/>
          <w:szCs w:val="24"/>
          <w:shd w:val="clear" w:color="auto" w:fill="FFFFFF"/>
          <w:lang w:eastAsia="zh-CN" w:bidi="ar"/>
        </w:rPr>
        <w:t>let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1080"/>
          <w:sz w:val="24"/>
          <w:szCs w:val="24"/>
          <w:shd w:val="clear" w:color="auto" w:fill="FFFFFF"/>
          <w:lang w:eastAsia="zh-CN" w:bidi="ar"/>
        </w:rPr>
        <w:t>i</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98658"/>
          <w:sz w:val="24"/>
          <w:szCs w:val="24"/>
          <w:shd w:val="clear" w:color="auto" w:fill="FFFFFF"/>
          <w:lang w:eastAsia="zh-CN" w:bidi="ar"/>
        </w:rPr>
        <w:t>0</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1080"/>
          <w:sz w:val="24"/>
          <w:szCs w:val="24"/>
          <w:shd w:val="clear" w:color="auto" w:fill="FFFFFF"/>
          <w:lang w:eastAsia="zh-CN" w:bidi="ar"/>
        </w:rPr>
        <w:t>i</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&lt;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98658"/>
          <w:sz w:val="24"/>
          <w:szCs w:val="24"/>
          <w:shd w:val="clear" w:color="auto" w:fill="FFFFFF"/>
          <w:lang w:eastAsia="zh-CN" w:bidi="ar"/>
        </w:rPr>
        <w:t>10</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1080"/>
          <w:sz w:val="24"/>
          <w:szCs w:val="24"/>
          <w:shd w:val="clear" w:color="auto" w:fill="FFFFFF"/>
          <w:lang w:eastAsia="zh-CN" w:bidi="ar"/>
        </w:rPr>
        <w:t>i</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 {</w:t>
      </w:r>
    </w:p>
    <w:p w14:paraId="3809C9A0">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FF"/>
          <w:sz w:val="24"/>
          <w:szCs w:val="24"/>
          <w:shd w:val="clear" w:color="auto" w:fill="FFFFFF"/>
          <w:lang w:eastAsia="zh-CN" w:bidi="ar"/>
        </w:rPr>
        <w:t>const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70C1"/>
          <w:sz w:val="24"/>
          <w:szCs w:val="24"/>
          <w:shd w:val="clear" w:color="auto" w:fill="FFFFFF"/>
          <w:lang w:eastAsia="zh-CN" w:bidi="ar"/>
        </w:rPr>
        <w:t>possibleMoves</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795E26"/>
          <w:sz w:val="24"/>
          <w:szCs w:val="24"/>
          <w:shd w:val="clear" w:color="auto" w:fill="FFFFFF"/>
          <w:lang w:eastAsia="zh-CN" w:bidi="ar"/>
        </w:rPr>
        <w:t>getPossibleMoves</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001080"/>
          <w:sz w:val="24"/>
          <w:szCs w:val="24"/>
          <w:shd w:val="clear" w:color="auto" w:fill="FFFFFF"/>
          <w:lang w:eastAsia="zh-CN" w:bidi="ar"/>
        </w:rPr>
        <w:t>emptyIndex</w:t>
      </w:r>
      <w:r>
        <w:rPr>
          <w:rFonts w:hint="default" w:ascii="Times New Roman" w:hAnsi="Times New Roman" w:eastAsia="Consolas" w:cs="Times New Roman"/>
          <w:color w:val="3B3B3B"/>
          <w:sz w:val="24"/>
          <w:szCs w:val="24"/>
          <w:shd w:val="clear" w:color="auto" w:fill="FFFFFF"/>
          <w:lang w:eastAsia="zh-CN" w:bidi="ar"/>
        </w:rPr>
        <w:t>);</w:t>
      </w:r>
    </w:p>
    <w:p w14:paraId="6A88CE3F">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FF"/>
          <w:sz w:val="24"/>
          <w:szCs w:val="24"/>
          <w:shd w:val="clear" w:color="auto" w:fill="FFFFFF"/>
          <w:lang w:eastAsia="zh-CN" w:bidi="ar"/>
        </w:rPr>
        <w:t>const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70C1"/>
          <w:sz w:val="24"/>
          <w:szCs w:val="24"/>
          <w:shd w:val="clear" w:color="auto" w:fill="FFFFFF"/>
          <w:lang w:eastAsia="zh-CN" w:bidi="ar"/>
        </w:rPr>
        <w:t>randomMove</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70C1"/>
          <w:sz w:val="24"/>
          <w:szCs w:val="24"/>
          <w:shd w:val="clear" w:color="auto" w:fill="FFFFFF"/>
          <w:lang w:eastAsia="zh-CN" w:bidi="ar"/>
        </w:rPr>
        <w:t>possibleMoves</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001080"/>
          <w:sz w:val="24"/>
          <w:szCs w:val="24"/>
          <w:shd w:val="clear" w:color="auto" w:fill="FFFFFF"/>
          <w:lang w:eastAsia="zh-CN" w:bidi="ar"/>
        </w:rPr>
        <w:t>Math</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795E26"/>
          <w:sz w:val="24"/>
          <w:szCs w:val="24"/>
          <w:shd w:val="clear" w:color="auto" w:fill="FFFFFF"/>
          <w:lang w:eastAsia="zh-CN" w:bidi="ar"/>
        </w:rPr>
        <w:t>floor</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001080"/>
          <w:sz w:val="24"/>
          <w:szCs w:val="24"/>
          <w:shd w:val="clear" w:color="auto" w:fill="FFFFFF"/>
          <w:lang w:eastAsia="zh-CN" w:bidi="ar"/>
        </w:rPr>
        <w:t>Math</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795E26"/>
          <w:sz w:val="24"/>
          <w:szCs w:val="24"/>
          <w:shd w:val="clear" w:color="auto" w:fill="FFFFFF"/>
          <w:lang w:eastAsia="zh-CN" w:bidi="ar"/>
        </w:rPr>
        <w:t>random</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70C1"/>
          <w:sz w:val="24"/>
          <w:szCs w:val="24"/>
          <w:shd w:val="clear" w:color="auto" w:fill="FFFFFF"/>
          <w:lang w:eastAsia="zh-CN" w:bidi="ar"/>
        </w:rPr>
        <w:t>possibleMoves</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001080"/>
          <w:sz w:val="24"/>
          <w:szCs w:val="24"/>
          <w:shd w:val="clear" w:color="auto" w:fill="FFFFFF"/>
          <w:lang w:eastAsia="zh-CN" w:bidi="ar"/>
        </w:rPr>
        <w:t>length</w:t>
      </w:r>
      <w:r>
        <w:rPr>
          <w:rFonts w:hint="default" w:ascii="Times New Roman" w:hAnsi="Times New Roman" w:eastAsia="Consolas" w:cs="Times New Roman"/>
          <w:color w:val="3B3B3B"/>
          <w:sz w:val="24"/>
          <w:szCs w:val="24"/>
          <w:shd w:val="clear" w:color="auto" w:fill="FFFFFF"/>
          <w:lang w:eastAsia="zh-CN" w:bidi="ar"/>
        </w:rPr>
        <w:t>)];</w:t>
      </w:r>
    </w:p>
    <w:p w14:paraId="1D5D3FE6">
      <w:pPr>
        <w:widowControl/>
        <w:shd w:val="clear" w:color="auto" w:fill="FFFFFF"/>
        <w:spacing w:line="360" w:lineRule="auto"/>
        <w:ind w:left="220" w:leftChars="100" w:firstLine="0" w:firstLineChars="0"/>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w:t>
      </w:r>
      <w:r>
        <w:rPr>
          <w:rFonts w:hint="default" w:ascii="Times New Roman" w:hAnsi="Times New Roman" w:eastAsia="Consolas" w:cs="Times New Roman"/>
          <w:color w:val="001080"/>
          <w:sz w:val="24"/>
          <w:szCs w:val="24"/>
          <w:shd w:val="clear" w:color="auto" w:fill="FFFFFF"/>
          <w:lang w:eastAsia="zh-CN" w:bidi="ar"/>
        </w:rPr>
        <w:t>imagesArr</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001080"/>
          <w:sz w:val="24"/>
          <w:szCs w:val="24"/>
          <w:shd w:val="clear" w:color="auto" w:fill="FFFFFF"/>
          <w:lang w:eastAsia="zh-CN" w:bidi="ar"/>
        </w:rPr>
        <w:t>emptyIndex</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1080"/>
          <w:sz w:val="24"/>
          <w:szCs w:val="24"/>
          <w:shd w:val="clear" w:color="auto" w:fill="FFFFFF"/>
          <w:lang w:eastAsia="zh-CN" w:bidi="ar"/>
        </w:rPr>
        <w:t>imagesArr</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0070C1"/>
          <w:sz w:val="24"/>
          <w:szCs w:val="24"/>
          <w:shd w:val="clear" w:color="auto" w:fill="FFFFFF"/>
          <w:lang w:eastAsia="zh-CN" w:bidi="ar"/>
        </w:rPr>
        <w:t>randomMove</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1080"/>
          <w:sz w:val="24"/>
          <w:szCs w:val="24"/>
          <w:shd w:val="clear" w:color="auto" w:fill="FFFFFF"/>
          <w:lang w:eastAsia="zh-CN" w:bidi="ar"/>
        </w:rPr>
        <w:t>imagesArr</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0070C1"/>
          <w:sz w:val="24"/>
          <w:szCs w:val="24"/>
          <w:shd w:val="clear" w:color="auto" w:fill="FFFFFF"/>
          <w:lang w:eastAsia="zh-CN" w:bidi="ar"/>
        </w:rPr>
        <w:t>randomMove</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1080"/>
          <w:sz w:val="24"/>
          <w:szCs w:val="24"/>
          <w:shd w:val="clear" w:color="auto" w:fill="FFFFFF"/>
          <w:lang w:eastAsia="zh-CN" w:bidi="ar"/>
        </w:rPr>
        <w:t>imagesArr</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001080"/>
          <w:sz w:val="24"/>
          <w:szCs w:val="24"/>
          <w:shd w:val="clear" w:color="auto" w:fill="FFFFFF"/>
          <w:lang w:eastAsia="zh-CN" w:bidi="ar"/>
        </w:rPr>
        <w:t>emptyIndex</w:t>
      </w:r>
      <w:r>
        <w:rPr>
          <w:rFonts w:hint="default" w:ascii="Times New Roman" w:hAnsi="Times New Roman" w:eastAsia="Consolas" w:cs="Times New Roman"/>
          <w:color w:val="3B3B3B"/>
          <w:sz w:val="24"/>
          <w:szCs w:val="24"/>
          <w:shd w:val="clear" w:color="auto" w:fill="FFFFFF"/>
          <w:lang w:eastAsia="zh-CN" w:bidi="ar"/>
        </w:rPr>
        <w:t>]];</w:t>
      </w:r>
    </w:p>
    <w:p w14:paraId="1D691B72">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1080"/>
          <w:sz w:val="24"/>
          <w:szCs w:val="24"/>
          <w:shd w:val="clear" w:color="auto" w:fill="FFFFFF"/>
          <w:lang w:eastAsia="zh-CN" w:bidi="ar"/>
        </w:rPr>
        <w:t>emptyIndex</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70C1"/>
          <w:sz w:val="24"/>
          <w:szCs w:val="24"/>
          <w:shd w:val="clear" w:color="auto" w:fill="FFFFFF"/>
          <w:lang w:eastAsia="zh-CN" w:bidi="ar"/>
        </w:rPr>
        <w:t>randomMove</w:t>
      </w:r>
      <w:r>
        <w:rPr>
          <w:rFonts w:hint="default" w:ascii="Times New Roman" w:hAnsi="Times New Roman" w:eastAsia="Consolas" w:cs="Times New Roman"/>
          <w:color w:val="3B3B3B"/>
          <w:sz w:val="24"/>
          <w:szCs w:val="24"/>
          <w:shd w:val="clear" w:color="auto" w:fill="FFFFFF"/>
          <w:lang w:eastAsia="zh-CN" w:bidi="ar"/>
        </w:rPr>
        <w:t>;</w:t>
      </w:r>
    </w:p>
    <w:p w14:paraId="644EA36D">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w:t>
      </w:r>
    </w:p>
    <w:p w14:paraId="37E08396">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w:t>
      </w:r>
    </w:p>
    <w:p w14:paraId="3B24D60D">
      <w:pPr>
        <w:widowControl/>
        <w:spacing w:line="360" w:lineRule="auto"/>
        <w:rPr>
          <w:rFonts w:hint="default" w:ascii="Times New Roman" w:hAnsi="Times New Roman" w:cs="Times New Roman"/>
          <w:sz w:val="24"/>
          <w:szCs w:val="24"/>
        </w:rPr>
      </w:pPr>
    </w:p>
    <w:p w14:paraId="0F349248">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8000"/>
          <w:sz w:val="24"/>
          <w:szCs w:val="24"/>
          <w:shd w:val="clear" w:color="auto" w:fill="FFFFFF"/>
          <w:lang w:eastAsia="zh-CN" w:bidi="ar"/>
        </w:rPr>
        <w:t>// Get valid moves for a tile</w:t>
      </w:r>
    </w:p>
    <w:p w14:paraId="6EDC9AA9">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FF"/>
          <w:sz w:val="24"/>
          <w:szCs w:val="24"/>
          <w:shd w:val="clear" w:color="auto" w:fill="FFFFFF"/>
          <w:lang w:eastAsia="zh-CN" w:bidi="ar"/>
        </w:rPr>
        <w:t>const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795E26"/>
          <w:sz w:val="24"/>
          <w:szCs w:val="24"/>
          <w:shd w:val="clear" w:color="auto" w:fill="FFFFFF"/>
          <w:lang w:eastAsia="zh-CN" w:bidi="ar"/>
        </w:rPr>
        <w:t>getPossibleMoves</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1080"/>
          <w:sz w:val="24"/>
          <w:szCs w:val="24"/>
          <w:shd w:val="clear" w:color="auto" w:fill="FFFFFF"/>
          <w:lang w:eastAsia="zh-CN" w:bidi="ar"/>
        </w:rPr>
        <w:t>emptyIndex</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FF"/>
          <w:sz w:val="24"/>
          <w:szCs w:val="24"/>
          <w:shd w:val="clear" w:color="auto" w:fill="FFFFFF"/>
          <w:lang w:eastAsia="zh-CN" w:bidi="ar"/>
        </w:rPr>
        <w:t>=&gt;</w:t>
      </w:r>
      <w:r>
        <w:rPr>
          <w:rFonts w:hint="default" w:ascii="Times New Roman" w:hAnsi="Times New Roman" w:eastAsia="Consolas" w:cs="Times New Roman"/>
          <w:color w:val="3B3B3B"/>
          <w:sz w:val="24"/>
          <w:szCs w:val="24"/>
          <w:shd w:val="clear" w:color="auto" w:fill="FFFFFF"/>
          <w:lang w:eastAsia="zh-CN" w:bidi="ar"/>
        </w:rPr>
        <w:t xml:space="preserve"> {</w:t>
      </w:r>
    </w:p>
    <w:p w14:paraId="202642AD">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FF"/>
          <w:sz w:val="24"/>
          <w:szCs w:val="24"/>
          <w:shd w:val="clear" w:color="auto" w:fill="FFFFFF"/>
          <w:lang w:eastAsia="zh-CN" w:bidi="ar"/>
        </w:rPr>
        <w:t>const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70C1"/>
          <w:sz w:val="24"/>
          <w:szCs w:val="24"/>
          <w:shd w:val="clear" w:color="auto" w:fill="FFFFFF"/>
          <w:lang w:eastAsia="zh-CN" w:bidi="ar"/>
        </w:rPr>
        <w:t>moves</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 xml:space="preserve"> [];</w:t>
      </w:r>
    </w:p>
    <w:p w14:paraId="76D8B54B">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AF00DB"/>
          <w:sz w:val="24"/>
          <w:szCs w:val="24"/>
          <w:shd w:val="clear" w:color="auto" w:fill="FFFFFF"/>
          <w:lang w:eastAsia="zh-CN" w:bidi="ar"/>
        </w:rPr>
        <w:t>if</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1080"/>
          <w:sz w:val="24"/>
          <w:szCs w:val="24"/>
          <w:shd w:val="clear" w:color="auto" w:fill="FFFFFF"/>
          <w:lang w:eastAsia="zh-CN" w:bidi="ar"/>
        </w:rPr>
        <w:t>emptyIndex</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&gt;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98658"/>
          <w:sz w:val="24"/>
          <w:szCs w:val="24"/>
          <w:shd w:val="clear" w:color="auto" w:fill="FFFFFF"/>
          <w:lang w:eastAsia="zh-CN" w:bidi="ar"/>
        </w:rPr>
        <w:t>2</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70C1"/>
          <w:sz w:val="24"/>
          <w:szCs w:val="24"/>
          <w:shd w:val="clear" w:color="auto" w:fill="FFFFFF"/>
          <w:lang w:eastAsia="zh-CN" w:bidi="ar"/>
        </w:rPr>
        <w:t>moves</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795E26"/>
          <w:sz w:val="24"/>
          <w:szCs w:val="24"/>
          <w:shd w:val="clear" w:color="auto" w:fill="FFFFFF"/>
          <w:lang w:eastAsia="zh-CN" w:bidi="ar"/>
        </w:rPr>
        <w:t>push</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001080"/>
          <w:sz w:val="24"/>
          <w:szCs w:val="24"/>
          <w:shd w:val="clear" w:color="auto" w:fill="FFFFFF"/>
          <w:lang w:eastAsia="zh-CN" w:bidi="ar"/>
        </w:rPr>
        <w:t>emptyIndex</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98658"/>
          <w:sz w:val="24"/>
          <w:szCs w:val="24"/>
          <w:shd w:val="clear" w:color="auto" w:fill="FFFFFF"/>
          <w:lang w:eastAsia="zh-CN" w:bidi="ar"/>
        </w:rPr>
        <w:t>3</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8000"/>
          <w:sz w:val="24"/>
          <w:szCs w:val="24"/>
          <w:shd w:val="clear" w:color="auto" w:fill="FFFFFF"/>
          <w:lang w:eastAsia="zh-CN" w:bidi="ar"/>
        </w:rPr>
        <w:t>// Move up</w:t>
      </w:r>
    </w:p>
    <w:p w14:paraId="72B00544">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AF00DB"/>
          <w:sz w:val="24"/>
          <w:szCs w:val="24"/>
          <w:shd w:val="clear" w:color="auto" w:fill="FFFFFF"/>
          <w:lang w:eastAsia="zh-CN" w:bidi="ar"/>
        </w:rPr>
        <w:t>if</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1080"/>
          <w:sz w:val="24"/>
          <w:szCs w:val="24"/>
          <w:shd w:val="clear" w:color="auto" w:fill="FFFFFF"/>
          <w:lang w:eastAsia="zh-CN" w:bidi="ar"/>
        </w:rPr>
        <w:t>emptyIndex</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&lt;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98658"/>
          <w:sz w:val="24"/>
          <w:szCs w:val="24"/>
          <w:shd w:val="clear" w:color="auto" w:fill="FFFFFF"/>
          <w:lang w:eastAsia="zh-CN" w:bidi="ar"/>
        </w:rPr>
        <w:t>6</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70C1"/>
          <w:sz w:val="24"/>
          <w:szCs w:val="24"/>
          <w:shd w:val="clear" w:color="auto" w:fill="FFFFFF"/>
          <w:lang w:eastAsia="zh-CN" w:bidi="ar"/>
        </w:rPr>
        <w:t>moves</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795E26"/>
          <w:sz w:val="24"/>
          <w:szCs w:val="24"/>
          <w:shd w:val="clear" w:color="auto" w:fill="FFFFFF"/>
          <w:lang w:eastAsia="zh-CN" w:bidi="ar"/>
        </w:rPr>
        <w:t>push</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001080"/>
          <w:sz w:val="24"/>
          <w:szCs w:val="24"/>
          <w:shd w:val="clear" w:color="auto" w:fill="FFFFFF"/>
          <w:lang w:eastAsia="zh-CN" w:bidi="ar"/>
        </w:rPr>
        <w:t>emptyIndex</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98658"/>
          <w:sz w:val="24"/>
          <w:szCs w:val="24"/>
          <w:shd w:val="clear" w:color="auto" w:fill="FFFFFF"/>
          <w:lang w:eastAsia="zh-CN" w:bidi="ar"/>
        </w:rPr>
        <w:t>3</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8000"/>
          <w:sz w:val="24"/>
          <w:szCs w:val="24"/>
          <w:shd w:val="clear" w:color="auto" w:fill="FFFFFF"/>
          <w:lang w:eastAsia="zh-CN" w:bidi="ar"/>
        </w:rPr>
        <w:t>// Move down</w:t>
      </w:r>
    </w:p>
    <w:p w14:paraId="65C6E7D4">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AF00DB"/>
          <w:sz w:val="24"/>
          <w:szCs w:val="24"/>
          <w:shd w:val="clear" w:color="auto" w:fill="FFFFFF"/>
          <w:lang w:eastAsia="zh-CN" w:bidi="ar"/>
        </w:rPr>
        <w:t>if</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1080"/>
          <w:sz w:val="24"/>
          <w:szCs w:val="24"/>
          <w:shd w:val="clear" w:color="auto" w:fill="FFFFFF"/>
          <w:lang w:eastAsia="zh-CN" w:bidi="ar"/>
        </w:rPr>
        <w:t>emptyIndex</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98658"/>
          <w:sz w:val="24"/>
          <w:szCs w:val="24"/>
          <w:shd w:val="clear" w:color="auto" w:fill="FFFFFF"/>
          <w:lang w:eastAsia="zh-CN" w:bidi="ar"/>
        </w:rPr>
        <w:t>3</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98658"/>
          <w:sz w:val="24"/>
          <w:szCs w:val="24"/>
          <w:shd w:val="clear" w:color="auto" w:fill="FFFFFF"/>
          <w:lang w:eastAsia="zh-CN" w:bidi="ar"/>
        </w:rPr>
        <w:t>0</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70C1"/>
          <w:sz w:val="24"/>
          <w:szCs w:val="24"/>
          <w:shd w:val="clear" w:color="auto" w:fill="FFFFFF"/>
          <w:lang w:eastAsia="zh-CN" w:bidi="ar"/>
        </w:rPr>
        <w:t>moves</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795E26"/>
          <w:sz w:val="24"/>
          <w:szCs w:val="24"/>
          <w:shd w:val="clear" w:color="auto" w:fill="FFFFFF"/>
          <w:lang w:eastAsia="zh-CN" w:bidi="ar"/>
        </w:rPr>
        <w:t>push</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001080"/>
          <w:sz w:val="24"/>
          <w:szCs w:val="24"/>
          <w:shd w:val="clear" w:color="auto" w:fill="FFFFFF"/>
          <w:lang w:eastAsia="zh-CN" w:bidi="ar"/>
        </w:rPr>
        <w:t>emptyIndex</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98658"/>
          <w:sz w:val="24"/>
          <w:szCs w:val="24"/>
          <w:shd w:val="clear" w:color="auto" w:fill="FFFFFF"/>
          <w:lang w:eastAsia="zh-CN" w:bidi="ar"/>
        </w:rPr>
        <w:t>1</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8000"/>
          <w:sz w:val="24"/>
          <w:szCs w:val="24"/>
          <w:shd w:val="clear" w:color="auto" w:fill="FFFFFF"/>
          <w:lang w:eastAsia="zh-CN" w:bidi="ar"/>
        </w:rPr>
        <w:t>// Move left</w:t>
      </w:r>
    </w:p>
    <w:p w14:paraId="1AB8A009">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AF00DB"/>
          <w:sz w:val="24"/>
          <w:szCs w:val="24"/>
          <w:shd w:val="clear" w:color="auto" w:fill="FFFFFF"/>
          <w:lang w:eastAsia="zh-CN" w:bidi="ar"/>
        </w:rPr>
        <w:t>if</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1080"/>
          <w:sz w:val="24"/>
          <w:szCs w:val="24"/>
          <w:shd w:val="clear" w:color="auto" w:fill="FFFFFF"/>
          <w:lang w:eastAsia="zh-CN" w:bidi="ar"/>
        </w:rPr>
        <w:t>emptyIndex</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98658"/>
          <w:sz w:val="24"/>
          <w:szCs w:val="24"/>
          <w:shd w:val="clear" w:color="auto" w:fill="FFFFFF"/>
          <w:lang w:eastAsia="zh-CN" w:bidi="ar"/>
        </w:rPr>
        <w:t>3</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98658"/>
          <w:sz w:val="24"/>
          <w:szCs w:val="24"/>
          <w:shd w:val="clear" w:color="auto" w:fill="FFFFFF"/>
          <w:lang w:eastAsia="zh-CN" w:bidi="ar"/>
        </w:rPr>
        <w:t>2</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70C1"/>
          <w:sz w:val="24"/>
          <w:szCs w:val="24"/>
          <w:shd w:val="clear" w:color="auto" w:fill="FFFFFF"/>
          <w:lang w:eastAsia="zh-CN" w:bidi="ar"/>
        </w:rPr>
        <w:t>moves</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795E26"/>
          <w:sz w:val="24"/>
          <w:szCs w:val="24"/>
          <w:shd w:val="clear" w:color="auto" w:fill="FFFFFF"/>
          <w:lang w:eastAsia="zh-CN" w:bidi="ar"/>
        </w:rPr>
        <w:t>push</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001080"/>
          <w:sz w:val="24"/>
          <w:szCs w:val="24"/>
          <w:shd w:val="clear" w:color="auto" w:fill="FFFFFF"/>
          <w:lang w:eastAsia="zh-CN" w:bidi="ar"/>
        </w:rPr>
        <w:t>emptyIndex</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98658"/>
          <w:sz w:val="24"/>
          <w:szCs w:val="24"/>
          <w:shd w:val="clear" w:color="auto" w:fill="FFFFFF"/>
          <w:lang w:eastAsia="zh-CN" w:bidi="ar"/>
        </w:rPr>
        <w:t>1</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8000"/>
          <w:sz w:val="24"/>
          <w:szCs w:val="24"/>
          <w:shd w:val="clear" w:color="auto" w:fill="FFFFFF"/>
          <w:lang w:eastAsia="zh-CN" w:bidi="ar"/>
        </w:rPr>
        <w:t>// Move right</w:t>
      </w:r>
    </w:p>
    <w:p w14:paraId="37E041F3">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AF00DB"/>
          <w:sz w:val="24"/>
          <w:szCs w:val="24"/>
          <w:shd w:val="clear" w:color="auto" w:fill="FFFFFF"/>
          <w:lang w:eastAsia="zh-CN" w:bidi="ar"/>
        </w:rPr>
        <w:t>return</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70C1"/>
          <w:sz w:val="24"/>
          <w:szCs w:val="24"/>
          <w:shd w:val="clear" w:color="auto" w:fill="FFFFFF"/>
          <w:lang w:eastAsia="zh-CN" w:bidi="ar"/>
        </w:rPr>
        <w:t>moves</w:t>
      </w:r>
      <w:r>
        <w:rPr>
          <w:rFonts w:hint="default" w:ascii="Times New Roman" w:hAnsi="Times New Roman" w:eastAsia="Consolas" w:cs="Times New Roman"/>
          <w:color w:val="3B3B3B"/>
          <w:sz w:val="24"/>
          <w:szCs w:val="24"/>
          <w:shd w:val="clear" w:color="auto" w:fill="FFFFFF"/>
          <w:lang w:eastAsia="zh-CN" w:bidi="ar"/>
        </w:rPr>
        <w:t>;</w:t>
      </w:r>
    </w:p>
    <w:p w14:paraId="314EE876">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w:t>
      </w:r>
    </w:p>
    <w:p w14:paraId="3B38C0E6">
      <w:pPr>
        <w:widowControl/>
        <w:spacing w:line="360" w:lineRule="auto"/>
        <w:rPr>
          <w:rFonts w:hint="default" w:ascii="Times New Roman" w:hAnsi="Times New Roman" w:cs="Times New Roman"/>
          <w:sz w:val="24"/>
          <w:szCs w:val="24"/>
        </w:rPr>
      </w:pPr>
    </w:p>
    <w:p w14:paraId="0B4CFCB8">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8000"/>
          <w:sz w:val="24"/>
          <w:szCs w:val="24"/>
          <w:shd w:val="clear" w:color="auto" w:fill="FFFFFF"/>
          <w:lang w:eastAsia="zh-CN" w:bidi="ar"/>
        </w:rPr>
        <w:t>// Generate the 3×3 grid</w:t>
      </w:r>
    </w:p>
    <w:p w14:paraId="2387C50F">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FF"/>
          <w:sz w:val="24"/>
          <w:szCs w:val="24"/>
          <w:shd w:val="clear" w:color="auto" w:fill="FFFFFF"/>
          <w:lang w:eastAsia="zh-CN" w:bidi="ar"/>
        </w:rPr>
        <w:t>const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795E26"/>
          <w:sz w:val="24"/>
          <w:szCs w:val="24"/>
          <w:shd w:val="clear" w:color="auto" w:fill="FFFFFF"/>
          <w:lang w:eastAsia="zh-CN" w:bidi="ar"/>
        </w:rPr>
        <w:t>gridGenerator</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 xml:space="preserve"> () </w:t>
      </w:r>
      <w:r>
        <w:rPr>
          <w:rFonts w:hint="default" w:ascii="Times New Roman" w:hAnsi="Times New Roman" w:eastAsia="Consolas" w:cs="Times New Roman"/>
          <w:color w:val="0000FF"/>
          <w:sz w:val="24"/>
          <w:szCs w:val="24"/>
          <w:shd w:val="clear" w:color="auto" w:fill="FFFFFF"/>
          <w:lang w:eastAsia="zh-CN" w:bidi="ar"/>
        </w:rPr>
        <w:t>=&gt;</w:t>
      </w:r>
      <w:r>
        <w:rPr>
          <w:rFonts w:hint="default" w:ascii="Times New Roman" w:hAnsi="Times New Roman" w:eastAsia="Consolas" w:cs="Times New Roman"/>
          <w:color w:val="3B3B3B"/>
          <w:sz w:val="24"/>
          <w:szCs w:val="24"/>
          <w:shd w:val="clear" w:color="auto" w:fill="FFFFFF"/>
          <w:lang w:eastAsia="zh-CN" w:bidi="ar"/>
        </w:rPr>
        <w:t xml:space="preserve"> {</w:t>
      </w:r>
    </w:p>
    <w:p w14:paraId="2A9F9C5A">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70C1"/>
          <w:sz w:val="24"/>
          <w:szCs w:val="24"/>
          <w:shd w:val="clear" w:color="auto" w:fill="FFFFFF"/>
          <w:lang w:eastAsia="zh-CN" w:bidi="ar"/>
        </w:rPr>
        <w:t>container</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001080"/>
          <w:sz w:val="24"/>
          <w:szCs w:val="24"/>
          <w:shd w:val="clear" w:color="auto" w:fill="FFFFFF"/>
          <w:lang w:eastAsia="zh-CN" w:bidi="ar"/>
        </w:rPr>
        <w:t>innerHTML</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A31515"/>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w:t>
      </w:r>
    </w:p>
    <w:p w14:paraId="483E029C">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1080"/>
          <w:sz w:val="24"/>
          <w:szCs w:val="24"/>
          <w:shd w:val="clear" w:color="auto" w:fill="FFFFFF"/>
          <w:lang w:eastAsia="zh-CN" w:bidi="ar"/>
        </w:rPr>
        <w:t>imagesArr</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795E26"/>
          <w:sz w:val="24"/>
          <w:szCs w:val="24"/>
          <w:shd w:val="clear" w:color="auto" w:fill="FFFFFF"/>
          <w:lang w:eastAsia="zh-CN" w:bidi="ar"/>
        </w:rPr>
        <w:t>forEach</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001080"/>
          <w:sz w:val="24"/>
          <w:szCs w:val="24"/>
          <w:shd w:val="clear" w:color="auto" w:fill="FFFFFF"/>
          <w:lang w:eastAsia="zh-CN" w:bidi="ar"/>
        </w:rPr>
        <w:t>image</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1080"/>
          <w:sz w:val="24"/>
          <w:szCs w:val="24"/>
          <w:shd w:val="clear" w:color="auto" w:fill="FFFFFF"/>
          <w:lang w:eastAsia="zh-CN" w:bidi="ar"/>
        </w:rPr>
        <w:t>index</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FF"/>
          <w:sz w:val="24"/>
          <w:szCs w:val="24"/>
          <w:shd w:val="clear" w:color="auto" w:fill="FFFFFF"/>
          <w:lang w:eastAsia="zh-CN" w:bidi="ar"/>
        </w:rPr>
        <w:t>=&gt;</w:t>
      </w:r>
      <w:r>
        <w:rPr>
          <w:rFonts w:hint="default" w:ascii="Times New Roman" w:hAnsi="Times New Roman" w:eastAsia="Consolas" w:cs="Times New Roman"/>
          <w:color w:val="3B3B3B"/>
          <w:sz w:val="24"/>
          <w:szCs w:val="24"/>
          <w:shd w:val="clear" w:color="auto" w:fill="FFFFFF"/>
          <w:lang w:eastAsia="zh-CN" w:bidi="ar"/>
        </w:rPr>
        <w:t xml:space="preserve"> {</w:t>
      </w:r>
    </w:p>
    <w:p w14:paraId="0DF6F351">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FF"/>
          <w:sz w:val="24"/>
          <w:szCs w:val="24"/>
          <w:shd w:val="clear" w:color="auto" w:fill="FFFFFF"/>
          <w:lang w:eastAsia="zh-CN" w:bidi="ar"/>
        </w:rPr>
        <w:t>const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70C1"/>
          <w:sz w:val="24"/>
          <w:szCs w:val="24"/>
          <w:shd w:val="clear" w:color="auto" w:fill="FFFFFF"/>
          <w:lang w:eastAsia="zh-CN" w:bidi="ar"/>
        </w:rPr>
        <w:t>div</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1080"/>
          <w:sz w:val="24"/>
          <w:szCs w:val="24"/>
          <w:shd w:val="clear" w:color="auto" w:fill="FFFFFF"/>
          <w:lang w:eastAsia="zh-CN" w:bidi="ar"/>
        </w:rPr>
        <w:t>document</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795E26"/>
          <w:sz w:val="24"/>
          <w:szCs w:val="24"/>
          <w:shd w:val="clear" w:color="auto" w:fill="FFFFFF"/>
          <w:lang w:eastAsia="zh-CN" w:bidi="ar"/>
        </w:rPr>
        <w:t>createElement</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A31515"/>
          <w:sz w:val="24"/>
          <w:szCs w:val="24"/>
          <w:shd w:val="clear" w:color="auto" w:fill="FFFFFF"/>
          <w:lang w:eastAsia="zh-CN" w:bidi="ar"/>
        </w:rPr>
        <w:t>"div"</w:t>
      </w:r>
      <w:r>
        <w:rPr>
          <w:rFonts w:hint="default" w:ascii="Times New Roman" w:hAnsi="Times New Roman" w:eastAsia="Consolas" w:cs="Times New Roman"/>
          <w:color w:val="3B3B3B"/>
          <w:sz w:val="24"/>
          <w:szCs w:val="24"/>
          <w:shd w:val="clear" w:color="auto" w:fill="FFFFFF"/>
          <w:lang w:eastAsia="zh-CN" w:bidi="ar"/>
        </w:rPr>
        <w:t>);</w:t>
      </w:r>
    </w:p>
    <w:p w14:paraId="55E11954">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70C1"/>
          <w:sz w:val="24"/>
          <w:szCs w:val="24"/>
          <w:shd w:val="clear" w:color="auto" w:fill="FFFFFF"/>
          <w:lang w:eastAsia="zh-CN" w:bidi="ar"/>
        </w:rPr>
        <w:t>div</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0070C1"/>
          <w:sz w:val="24"/>
          <w:szCs w:val="24"/>
          <w:shd w:val="clear" w:color="auto" w:fill="FFFFFF"/>
          <w:lang w:eastAsia="zh-CN" w:bidi="ar"/>
        </w:rPr>
        <w:t>classList</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795E26"/>
          <w:sz w:val="24"/>
          <w:szCs w:val="24"/>
          <w:shd w:val="clear" w:color="auto" w:fill="FFFFFF"/>
          <w:lang w:eastAsia="zh-CN" w:bidi="ar"/>
        </w:rPr>
        <w:t>add</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A31515"/>
          <w:sz w:val="24"/>
          <w:szCs w:val="24"/>
          <w:shd w:val="clear" w:color="auto" w:fill="FFFFFF"/>
          <w:lang w:eastAsia="zh-CN" w:bidi="ar"/>
        </w:rPr>
        <w:t>"tile"</w:t>
      </w:r>
      <w:r>
        <w:rPr>
          <w:rFonts w:hint="default" w:ascii="Times New Roman" w:hAnsi="Times New Roman" w:eastAsia="Consolas" w:cs="Times New Roman"/>
          <w:color w:val="3B3B3B"/>
          <w:sz w:val="24"/>
          <w:szCs w:val="24"/>
          <w:shd w:val="clear" w:color="auto" w:fill="FFFFFF"/>
          <w:lang w:eastAsia="zh-CN" w:bidi="ar"/>
        </w:rPr>
        <w:t>);</w:t>
      </w:r>
    </w:p>
    <w:p w14:paraId="3795A07B">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AF00DB"/>
          <w:sz w:val="24"/>
          <w:szCs w:val="24"/>
          <w:shd w:val="clear" w:color="auto" w:fill="FFFFFF"/>
          <w:lang w:eastAsia="zh-CN" w:bidi="ar"/>
        </w:rPr>
        <w:t>if</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1080"/>
          <w:sz w:val="24"/>
          <w:szCs w:val="24"/>
          <w:shd w:val="clear" w:color="auto" w:fill="FFFFFF"/>
          <w:lang w:eastAsia="zh-CN" w:bidi="ar"/>
        </w:rPr>
        <w:t>image</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98658"/>
          <w:sz w:val="24"/>
          <w:szCs w:val="24"/>
          <w:shd w:val="clear" w:color="auto" w:fill="FFFFFF"/>
          <w:lang w:eastAsia="zh-CN" w:bidi="ar"/>
        </w:rPr>
        <w:t>9</w:t>
      </w:r>
      <w:r>
        <w:rPr>
          <w:rFonts w:hint="default" w:ascii="Times New Roman" w:hAnsi="Times New Roman" w:eastAsia="Consolas" w:cs="Times New Roman"/>
          <w:color w:val="3B3B3B"/>
          <w:sz w:val="24"/>
          <w:szCs w:val="24"/>
          <w:shd w:val="clear" w:color="auto" w:fill="FFFFFF"/>
          <w:lang w:eastAsia="zh-CN" w:bidi="ar"/>
        </w:rPr>
        <w:t>) {</w:t>
      </w:r>
    </w:p>
    <w:p w14:paraId="023A56EB">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70C1"/>
          <w:sz w:val="24"/>
          <w:szCs w:val="24"/>
          <w:shd w:val="clear" w:color="auto" w:fill="FFFFFF"/>
          <w:lang w:eastAsia="zh-CN" w:bidi="ar"/>
        </w:rPr>
        <w:t>div</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0070C1"/>
          <w:sz w:val="24"/>
          <w:szCs w:val="24"/>
          <w:shd w:val="clear" w:color="auto" w:fill="FFFFFF"/>
          <w:lang w:eastAsia="zh-CN" w:bidi="ar"/>
        </w:rPr>
        <w:t>classList</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795E26"/>
          <w:sz w:val="24"/>
          <w:szCs w:val="24"/>
          <w:shd w:val="clear" w:color="auto" w:fill="FFFFFF"/>
          <w:lang w:eastAsia="zh-CN" w:bidi="ar"/>
        </w:rPr>
        <w:t>add</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A31515"/>
          <w:sz w:val="24"/>
          <w:szCs w:val="24"/>
          <w:shd w:val="clear" w:color="auto" w:fill="FFFFFF"/>
          <w:lang w:eastAsia="zh-CN" w:bidi="ar"/>
        </w:rPr>
        <w:t>"empty"</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8000"/>
          <w:sz w:val="24"/>
          <w:szCs w:val="24"/>
          <w:shd w:val="clear" w:color="auto" w:fill="FFFFFF"/>
          <w:lang w:eastAsia="zh-CN" w:bidi="ar"/>
        </w:rPr>
        <w:t>// Mark the empty tile</w:t>
      </w:r>
    </w:p>
    <w:p w14:paraId="13252CBF">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 </w:t>
      </w:r>
      <w:r>
        <w:rPr>
          <w:rFonts w:hint="default" w:ascii="Times New Roman" w:hAnsi="Times New Roman" w:eastAsia="Consolas" w:cs="Times New Roman"/>
          <w:color w:val="AF00DB"/>
          <w:sz w:val="24"/>
          <w:szCs w:val="24"/>
          <w:shd w:val="clear" w:color="auto" w:fill="FFFFFF"/>
          <w:lang w:eastAsia="zh-CN" w:bidi="ar"/>
        </w:rPr>
        <w:t>else</w:t>
      </w:r>
      <w:r>
        <w:rPr>
          <w:rFonts w:hint="default" w:ascii="Times New Roman" w:hAnsi="Times New Roman" w:eastAsia="Consolas" w:cs="Times New Roman"/>
          <w:color w:val="3B3B3B"/>
          <w:sz w:val="24"/>
          <w:szCs w:val="24"/>
          <w:shd w:val="clear" w:color="auto" w:fill="FFFFFF"/>
          <w:lang w:eastAsia="zh-CN" w:bidi="ar"/>
        </w:rPr>
        <w:t xml:space="preserve"> {</w:t>
      </w:r>
    </w:p>
    <w:p w14:paraId="143257C9">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70C1"/>
          <w:sz w:val="24"/>
          <w:szCs w:val="24"/>
          <w:shd w:val="clear" w:color="auto" w:fill="FFFFFF"/>
          <w:lang w:eastAsia="zh-CN" w:bidi="ar"/>
        </w:rPr>
        <w:t>div</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0070C1"/>
          <w:sz w:val="24"/>
          <w:szCs w:val="24"/>
          <w:shd w:val="clear" w:color="auto" w:fill="FFFFFF"/>
          <w:lang w:eastAsia="zh-CN" w:bidi="ar"/>
        </w:rPr>
        <w:t>style</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001080"/>
          <w:sz w:val="24"/>
          <w:szCs w:val="24"/>
          <w:shd w:val="clear" w:color="auto" w:fill="FFFFFF"/>
          <w:lang w:eastAsia="zh-CN" w:bidi="ar"/>
        </w:rPr>
        <w:t>backgroundImage</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A31515"/>
          <w:sz w:val="24"/>
          <w:szCs w:val="24"/>
          <w:shd w:val="clear" w:color="auto" w:fill="FFFFFF"/>
          <w:lang w:eastAsia="zh-CN" w:bidi="ar"/>
        </w:rPr>
        <w:t>`url(image_part_00</w:t>
      </w:r>
      <w:r>
        <w:rPr>
          <w:rFonts w:hint="default" w:ascii="Times New Roman" w:hAnsi="Times New Roman" w:eastAsia="Consolas" w:cs="Times New Roman"/>
          <w:color w:val="0000FF"/>
          <w:sz w:val="24"/>
          <w:szCs w:val="24"/>
          <w:shd w:val="clear" w:color="auto" w:fill="FFFFFF"/>
          <w:lang w:eastAsia="zh-CN" w:bidi="ar"/>
        </w:rPr>
        <w:t>${</w:t>
      </w:r>
      <w:r>
        <w:rPr>
          <w:rFonts w:hint="default" w:ascii="Times New Roman" w:hAnsi="Times New Roman" w:eastAsia="Consolas" w:cs="Times New Roman"/>
          <w:color w:val="001080"/>
          <w:sz w:val="24"/>
          <w:szCs w:val="24"/>
          <w:shd w:val="clear" w:color="auto" w:fill="FFFFFF"/>
          <w:lang w:eastAsia="zh-CN" w:bidi="ar"/>
        </w:rPr>
        <w:t>image</w:t>
      </w:r>
      <w:r>
        <w:rPr>
          <w:rFonts w:hint="default" w:ascii="Times New Roman" w:hAnsi="Times New Roman" w:eastAsia="Consolas" w:cs="Times New Roman"/>
          <w:color w:val="0000FF"/>
          <w:sz w:val="24"/>
          <w:szCs w:val="24"/>
          <w:shd w:val="clear" w:color="auto" w:fill="FFFFFF"/>
          <w:lang w:eastAsia="zh-CN" w:bidi="ar"/>
        </w:rPr>
        <w:t>}</w:t>
      </w:r>
      <w:r>
        <w:rPr>
          <w:rFonts w:hint="default" w:ascii="Times New Roman" w:hAnsi="Times New Roman" w:eastAsia="Consolas" w:cs="Times New Roman"/>
          <w:color w:val="A31515"/>
          <w:sz w:val="24"/>
          <w:szCs w:val="24"/>
          <w:shd w:val="clear" w:color="auto" w:fill="FFFFFF"/>
          <w:lang w:eastAsia="zh-CN" w:bidi="ar"/>
        </w:rPr>
        <w:t>.png)`</w:t>
      </w:r>
      <w:r>
        <w:rPr>
          <w:rFonts w:hint="default" w:ascii="Times New Roman" w:hAnsi="Times New Roman" w:eastAsia="Consolas" w:cs="Times New Roman"/>
          <w:color w:val="3B3B3B"/>
          <w:sz w:val="24"/>
          <w:szCs w:val="24"/>
          <w:shd w:val="clear" w:color="auto" w:fill="FFFFFF"/>
          <w:lang w:eastAsia="zh-CN" w:bidi="ar"/>
        </w:rPr>
        <w:t>;</w:t>
      </w:r>
    </w:p>
    <w:p w14:paraId="6A5E6D91">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w:t>
      </w:r>
    </w:p>
    <w:p w14:paraId="439E52AE">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70C1"/>
          <w:sz w:val="24"/>
          <w:szCs w:val="24"/>
          <w:shd w:val="clear" w:color="auto" w:fill="FFFFFF"/>
          <w:lang w:eastAsia="zh-CN" w:bidi="ar"/>
        </w:rPr>
        <w:t>div</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795E26"/>
          <w:sz w:val="24"/>
          <w:szCs w:val="24"/>
          <w:shd w:val="clear" w:color="auto" w:fill="FFFFFF"/>
          <w:lang w:eastAsia="zh-CN" w:bidi="ar"/>
        </w:rPr>
        <w:t>setAttribute</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A31515"/>
          <w:sz w:val="24"/>
          <w:szCs w:val="24"/>
          <w:shd w:val="clear" w:color="auto" w:fill="FFFFFF"/>
          <w:lang w:eastAsia="zh-CN" w:bidi="ar"/>
        </w:rPr>
        <w:t>"data-index"</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1080"/>
          <w:sz w:val="24"/>
          <w:szCs w:val="24"/>
          <w:shd w:val="clear" w:color="auto" w:fill="FFFFFF"/>
          <w:lang w:eastAsia="zh-CN" w:bidi="ar"/>
        </w:rPr>
        <w:t>index</w:t>
      </w:r>
      <w:r>
        <w:rPr>
          <w:rFonts w:hint="default" w:ascii="Times New Roman" w:hAnsi="Times New Roman" w:eastAsia="Consolas" w:cs="Times New Roman"/>
          <w:color w:val="3B3B3B"/>
          <w:sz w:val="24"/>
          <w:szCs w:val="24"/>
          <w:shd w:val="clear" w:color="auto" w:fill="FFFFFF"/>
          <w:lang w:eastAsia="zh-CN" w:bidi="ar"/>
        </w:rPr>
        <w:t>);</w:t>
      </w:r>
    </w:p>
    <w:p w14:paraId="2BD6B27B">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70C1"/>
          <w:sz w:val="24"/>
          <w:szCs w:val="24"/>
          <w:shd w:val="clear" w:color="auto" w:fill="FFFFFF"/>
          <w:lang w:eastAsia="zh-CN" w:bidi="ar"/>
        </w:rPr>
        <w:t>div</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795E26"/>
          <w:sz w:val="24"/>
          <w:szCs w:val="24"/>
          <w:shd w:val="clear" w:color="auto" w:fill="FFFFFF"/>
          <w:lang w:eastAsia="zh-CN" w:bidi="ar"/>
        </w:rPr>
        <w:t>addEventListener</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A31515"/>
          <w:sz w:val="24"/>
          <w:szCs w:val="24"/>
          <w:shd w:val="clear" w:color="auto" w:fill="FFFFFF"/>
          <w:lang w:eastAsia="zh-CN" w:bidi="ar"/>
        </w:rPr>
        <w:t>"click"</w:t>
      </w:r>
      <w:r>
        <w:rPr>
          <w:rFonts w:hint="default" w:ascii="Times New Roman" w:hAnsi="Times New Roman" w:eastAsia="Consolas" w:cs="Times New Roman"/>
          <w:color w:val="3B3B3B"/>
          <w:sz w:val="24"/>
          <w:szCs w:val="24"/>
          <w:shd w:val="clear" w:color="auto" w:fill="FFFFFF"/>
          <w:lang w:eastAsia="zh-CN" w:bidi="ar"/>
        </w:rPr>
        <w:t xml:space="preserve">, () </w:t>
      </w:r>
      <w:r>
        <w:rPr>
          <w:rFonts w:hint="default" w:ascii="Times New Roman" w:hAnsi="Times New Roman" w:eastAsia="Consolas" w:cs="Times New Roman"/>
          <w:color w:val="0000FF"/>
          <w:sz w:val="24"/>
          <w:szCs w:val="24"/>
          <w:shd w:val="clear" w:color="auto" w:fill="FFFFFF"/>
          <w:lang w:eastAsia="zh-CN" w:bidi="ar"/>
        </w:rPr>
        <w:t>=&gt;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795E26"/>
          <w:sz w:val="24"/>
          <w:szCs w:val="24"/>
          <w:shd w:val="clear" w:color="auto" w:fill="FFFFFF"/>
          <w:lang w:eastAsia="zh-CN" w:bidi="ar"/>
        </w:rPr>
        <w:t>moveTile</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001080"/>
          <w:sz w:val="24"/>
          <w:szCs w:val="24"/>
          <w:shd w:val="clear" w:color="auto" w:fill="FFFFFF"/>
          <w:lang w:eastAsia="zh-CN" w:bidi="ar"/>
        </w:rPr>
        <w:t>index</w:t>
      </w:r>
      <w:r>
        <w:rPr>
          <w:rFonts w:hint="default" w:ascii="Times New Roman" w:hAnsi="Times New Roman" w:eastAsia="Consolas" w:cs="Times New Roman"/>
          <w:color w:val="3B3B3B"/>
          <w:sz w:val="24"/>
          <w:szCs w:val="24"/>
          <w:shd w:val="clear" w:color="auto" w:fill="FFFFFF"/>
          <w:lang w:eastAsia="zh-CN" w:bidi="ar"/>
        </w:rPr>
        <w:t>));</w:t>
      </w:r>
    </w:p>
    <w:p w14:paraId="6689E748">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70C1"/>
          <w:sz w:val="24"/>
          <w:szCs w:val="24"/>
          <w:shd w:val="clear" w:color="auto" w:fill="FFFFFF"/>
          <w:lang w:eastAsia="zh-CN" w:bidi="ar"/>
        </w:rPr>
        <w:t>container</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795E26"/>
          <w:sz w:val="24"/>
          <w:szCs w:val="24"/>
          <w:shd w:val="clear" w:color="auto" w:fill="FFFFFF"/>
          <w:lang w:eastAsia="zh-CN" w:bidi="ar"/>
        </w:rPr>
        <w:t>appendChild</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0070C1"/>
          <w:sz w:val="24"/>
          <w:szCs w:val="24"/>
          <w:shd w:val="clear" w:color="auto" w:fill="FFFFFF"/>
          <w:lang w:eastAsia="zh-CN" w:bidi="ar"/>
        </w:rPr>
        <w:t>div</w:t>
      </w:r>
      <w:r>
        <w:rPr>
          <w:rFonts w:hint="default" w:ascii="Times New Roman" w:hAnsi="Times New Roman" w:eastAsia="Consolas" w:cs="Times New Roman"/>
          <w:color w:val="3B3B3B"/>
          <w:sz w:val="24"/>
          <w:szCs w:val="24"/>
          <w:shd w:val="clear" w:color="auto" w:fill="FFFFFF"/>
          <w:lang w:eastAsia="zh-CN" w:bidi="ar"/>
        </w:rPr>
        <w:t>);</w:t>
      </w:r>
    </w:p>
    <w:p w14:paraId="537AA3C0">
      <w:pPr>
        <w:widowControl/>
        <w:shd w:val="clear" w:color="auto" w:fill="FFFFFF"/>
        <w:spacing w:line="360" w:lineRule="auto"/>
        <w:ind w:left="440" w:leftChars="200" w:firstLine="0" w:firstLineChars="0"/>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w:t>
      </w:r>
    </w:p>
    <w:p w14:paraId="22E8DA7D">
      <w:pPr>
        <w:widowControl/>
        <w:shd w:val="clear" w:color="auto" w:fill="FFFFFF"/>
        <w:spacing w:line="360" w:lineRule="auto"/>
        <w:ind w:left="440" w:leftChars="200" w:firstLine="0" w:firstLineChars="0"/>
        <w:rPr>
          <w:rFonts w:hint="default" w:ascii="Times New Roman" w:hAnsi="Times New Roman" w:eastAsia="Consolas" w:cs="Times New Roman"/>
          <w:color w:val="3B3B3B"/>
          <w:sz w:val="24"/>
          <w:szCs w:val="24"/>
          <w:shd w:val="clear" w:color="auto" w:fill="FFFFFF"/>
          <w:lang w:eastAsia="zh-CN" w:bidi="ar"/>
        </w:rPr>
      </w:pPr>
      <w:r>
        <w:rPr>
          <w:rFonts w:hint="default" w:ascii="Times New Roman" w:hAnsi="Times New Roman" w:eastAsia="Consolas" w:cs="Times New Roman"/>
          <w:color w:val="3B3B3B"/>
          <w:sz w:val="24"/>
          <w:szCs w:val="24"/>
          <w:shd w:val="clear" w:color="auto" w:fill="FFFFFF"/>
          <w:lang w:eastAsia="zh-CN" w:bidi="ar"/>
        </w:rPr>
        <w:t>        };</w:t>
      </w:r>
    </w:p>
    <w:p w14:paraId="5A12A9CD">
      <w:pPr>
        <w:widowControl/>
        <w:shd w:val="clear" w:color="auto" w:fill="FFFFFF"/>
        <w:spacing w:line="360" w:lineRule="auto"/>
        <w:rPr>
          <w:rFonts w:hint="default" w:ascii="Times New Roman" w:hAnsi="Times New Roman" w:eastAsia="Consolas" w:cs="Times New Roman"/>
          <w:color w:val="3B3B3B"/>
          <w:sz w:val="24"/>
          <w:szCs w:val="24"/>
          <w:shd w:val="clear" w:color="auto" w:fill="FFFFFF"/>
          <w:lang w:eastAsia="zh-CN" w:bidi="ar"/>
        </w:rPr>
      </w:pPr>
    </w:p>
    <w:p w14:paraId="190906C0">
      <w:pPr>
        <w:widowControl/>
        <w:shd w:val="clear" w:color="auto" w:fill="FFFFFF"/>
        <w:spacing w:line="360" w:lineRule="auto"/>
        <w:ind w:left="440" w:leftChars="200" w:firstLine="0" w:firstLineChars="0"/>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008000"/>
          <w:sz w:val="24"/>
          <w:szCs w:val="24"/>
          <w:shd w:val="clear" w:color="auto" w:fill="FFFFFF"/>
          <w:lang w:eastAsia="zh-CN" w:bidi="ar"/>
        </w:rPr>
        <w:t>// Generate the 3×3 grid</w:t>
      </w:r>
    </w:p>
    <w:p w14:paraId="0A54AF19">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FF"/>
          <w:sz w:val="24"/>
          <w:szCs w:val="24"/>
          <w:shd w:val="clear" w:color="auto" w:fill="FFFFFF"/>
          <w:lang w:eastAsia="zh-CN" w:bidi="ar"/>
        </w:rPr>
        <w:t>const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795E26"/>
          <w:sz w:val="24"/>
          <w:szCs w:val="24"/>
          <w:shd w:val="clear" w:color="auto" w:fill="FFFFFF"/>
          <w:lang w:eastAsia="zh-CN" w:bidi="ar"/>
        </w:rPr>
        <w:t>gridGenerator</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 xml:space="preserve"> () </w:t>
      </w:r>
      <w:r>
        <w:rPr>
          <w:rFonts w:hint="default" w:ascii="Times New Roman" w:hAnsi="Times New Roman" w:eastAsia="Consolas" w:cs="Times New Roman"/>
          <w:color w:val="0000FF"/>
          <w:sz w:val="24"/>
          <w:szCs w:val="24"/>
          <w:shd w:val="clear" w:color="auto" w:fill="FFFFFF"/>
          <w:lang w:eastAsia="zh-CN" w:bidi="ar"/>
        </w:rPr>
        <w:t>=&gt;</w:t>
      </w:r>
      <w:r>
        <w:rPr>
          <w:rFonts w:hint="default" w:ascii="Times New Roman" w:hAnsi="Times New Roman" w:eastAsia="Consolas" w:cs="Times New Roman"/>
          <w:color w:val="3B3B3B"/>
          <w:sz w:val="24"/>
          <w:szCs w:val="24"/>
          <w:shd w:val="clear" w:color="auto" w:fill="FFFFFF"/>
          <w:lang w:eastAsia="zh-CN" w:bidi="ar"/>
        </w:rPr>
        <w:t xml:space="preserve"> {</w:t>
      </w:r>
    </w:p>
    <w:p w14:paraId="6DCE0029">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70C1"/>
          <w:sz w:val="24"/>
          <w:szCs w:val="24"/>
          <w:shd w:val="clear" w:color="auto" w:fill="FFFFFF"/>
          <w:lang w:eastAsia="zh-CN" w:bidi="ar"/>
        </w:rPr>
        <w:t>container</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001080"/>
          <w:sz w:val="24"/>
          <w:szCs w:val="24"/>
          <w:shd w:val="clear" w:color="auto" w:fill="FFFFFF"/>
          <w:lang w:eastAsia="zh-CN" w:bidi="ar"/>
        </w:rPr>
        <w:t>innerHTML</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A31515"/>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w:t>
      </w:r>
    </w:p>
    <w:p w14:paraId="12E919F0">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1080"/>
          <w:sz w:val="24"/>
          <w:szCs w:val="24"/>
          <w:shd w:val="clear" w:color="auto" w:fill="FFFFFF"/>
          <w:lang w:eastAsia="zh-CN" w:bidi="ar"/>
        </w:rPr>
        <w:t>imagesArr</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795E26"/>
          <w:sz w:val="24"/>
          <w:szCs w:val="24"/>
          <w:shd w:val="clear" w:color="auto" w:fill="FFFFFF"/>
          <w:lang w:eastAsia="zh-CN" w:bidi="ar"/>
        </w:rPr>
        <w:t>forEach</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001080"/>
          <w:sz w:val="24"/>
          <w:szCs w:val="24"/>
          <w:shd w:val="clear" w:color="auto" w:fill="FFFFFF"/>
          <w:lang w:eastAsia="zh-CN" w:bidi="ar"/>
        </w:rPr>
        <w:t>image</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1080"/>
          <w:sz w:val="24"/>
          <w:szCs w:val="24"/>
          <w:shd w:val="clear" w:color="auto" w:fill="FFFFFF"/>
          <w:lang w:eastAsia="zh-CN" w:bidi="ar"/>
        </w:rPr>
        <w:t>index</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FF"/>
          <w:sz w:val="24"/>
          <w:szCs w:val="24"/>
          <w:shd w:val="clear" w:color="auto" w:fill="FFFFFF"/>
          <w:lang w:eastAsia="zh-CN" w:bidi="ar"/>
        </w:rPr>
        <w:t>=&gt;</w:t>
      </w:r>
      <w:r>
        <w:rPr>
          <w:rFonts w:hint="default" w:ascii="Times New Roman" w:hAnsi="Times New Roman" w:eastAsia="Consolas" w:cs="Times New Roman"/>
          <w:color w:val="3B3B3B"/>
          <w:sz w:val="24"/>
          <w:szCs w:val="24"/>
          <w:shd w:val="clear" w:color="auto" w:fill="FFFFFF"/>
          <w:lang w:eastAsia="zh-CN" w:bidi="ar"/>
        </w:rPr>
        <w:t xml:space="preserve"> {</w:t>
      </w:r>
    </w:p>
    <w:p w14:paraId="1394B52D">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FF"/>
          <w:sz w:val="24"/>
          <w:szCs w:val="24"/>
          <w:shd w:val="clear" w:color="auto" w:fill="FFFFFF"/>
          <w:lang w:eastAsia="zh-CN" w:bidi="ar"/>
        </w:rPr>
        <w:t>const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70C1"/>
          <w:sz w:val="24"/>
          <w:szCs w:val="24"/>
          <w:shd w:val="clear" w:color="auto" w:fill="FFFFFF"/>
          <w:lang w:eastAsia="zh-CN" w:bidi="ar"/>
        </w:rPr>
        <w:t>div</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1080"/>
          <w:sz w:val="24"/>
          <w:szCs w:val="24"/>
          <w:shd w:val="clear" w:color="auto" w:fill="FFFFFF"/>
          <w:lang w:eastAsia="zh-CN" w:bidi="ar"/>
        </w:rPr>
        <w:t>document</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795E26"/>
          <w:sz w:val="24"/>
          <w:szCs w:val="24"/>
          <w:shd w:val="clear" w:color="auto" w:fill="FFFFFF"/>
          <w:lang w:eastAsia="zh-CN" w:bidi="ar"/>
        </w:rPr>
        <w:t>createElement</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A31515"/>
          <w:sz w:val="24"/>
          <w:szCs w:val="24"/>
          <w:shd w:val="clear" w:color="auto" w:fill="FFFFFF"/>
          <w:lang w:eastAsia="zh-CN" w:bidi="ar"/>
        </w:rPr>
        <w:t>"div"</w:t>
      </w:r>
      <w:r>
        <w:rPr>
          <w:rFonts w:hint="default" w:ascii="Times New Roman" w:hAnsi="Times New Roman" w:eastAsia="Consolas" w:cs="Times New Roman"/>
          <w:color w:val="3B3B3B"/>
          <w:sz w:val="24"/>
          <w:szCs w:val="24"/>
          <w:shd w:val="clear" w:color="auto" w:fill="FFFFFF"/>
          <w:lang w:eastAsia="zh-CN" w:bidi="ar"/>
        </w:rPr>
        <w:t>);</w:t>
      </w:r>
    </w:p>
    <w:p w14:paraId="4AF74089">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70C1"/>
          <w:sz w:val="24"/>
          <w:szCs w:val="24"/>
          <w:shd w:val="clear" w:color="auto" w:fill="FFFFFF"/>
          <w:lang w:eastAsia="zh-CN" w:bidi="ar"/>
        </w:rPr>
        <w:t>div</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0070C1"/>
          <w:sz w:val="24"/>
          <w:szCs w:val="24"/>
          <w:shd w:val="clear" w:color="auto" w:fill="FFFFFF"/>
          <w:lang w:eastAsia="zh-CN" w:bidi="ar"/>
        </w:rPr>
        <w:t>classList</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795E26"/>
          <w:sz w:val="24"/>
          <w:szCs w:val="24"/>
          <w:shd w:val="clear" w:color="auto" w:fill="FFFFFF"/>
          <w:lang w:eastAsia="zh-CN" w:bidi="ar"/>
        </w:rPr>
        <w:t>add</w:t>
      </w:r>
      <w:r>
        <w:rPr>
          <w:rFonts w:hint="default" w:ascii="Times New Roman" w:hAnsi="Times New Roman" w:eastAsia="Consolas" w:cs="Times New Roman"/>
          <w:color w:val="3B3B3B"/>
          <w:sz w:val="24"/>
          <w:szCs w:val="24"/>
          <w:shd w:val="clear" w:color="auto" w:fill="FFFFFF"/>
          <w:lang w:eastAsia="zh-CN" w:bidi="ar"/>
        </w:rPr>
        <w:t>(</w:t>
      </w:r>
      <w:r>
        <w:rPr>
          <w:rFonts w:hint="default" w:ascii="Times New Roman" w:hAnsi="Times New Roman" w:eastAsia="Consolas" w:cs="Times New Roman"/>
          <w:color w:val="A31515"/>
          <w:sz w:val="24"/>
          <w:szCs w:val="24"/>
          <w:shd w:val="clear" w:color="auto" w:fill="FFFFFF"/>
          <w:lang w:eastAsia="zh-CN" w:bidi="ar"/>
        </w:rPr>
        <w:t>"tile"</w:t>
      </w:r>
      <w:r>
        <w:rPr>
          <w:rFonts w:hint="default" w:ascii="Times New Roman" w:hAnsi="Times New Roman" w:eastAsia="Consolas" w:cs="Times New Roman"/>
          <w:color w:val="3B3B3B"/>
          <w:sz w:val="24"/>
          <w:szCs w:val="24"/>
          <w:shd w:val="clear" w:color="auto" w:fill="FFFFFF"/>
          <w:lang w:eastAsia="zh-CN" w:bidi="ar"/>
        </w:rPr>
        <w:t>);</w:t>
      </w:r>
    </w:p>
    <w:p w14:paraId="0A73A2A9">
      <w:pPr>
        <w:widowControl/>
        <w:shd w:val="clear" w:color="auto" w:fill="FFFFFF"/>
        <w:spacing w:line="360" w:lineRule="auto"/>
        <w:rPr>
          <w:rFonts w:hint="default" w:ascii="Times New Roman" w:hAnsi="Times New Roman" w:eastAsia="Consolas" w:cs="Times New Roman"/>
          <w:color w:val="3B3B3B"/>
          <w:sz w:val="24"/>
          <w:szCs w:val="24"/>
        </w:rPr>
      </w:pP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AF00DB"/>
          <w:sz w:val="24"/>
          <w:szCs w:val="24"/>
          <w:shd w:val="clear" w:color="auto" w:fill="FFFFFF"/>
          <w:lang w:eastAsia="zh-CN" w:bidi="ar"/>
        </w:rPr>
        <w:t>if</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1080"/>
          <w:sz w:val="24"/>
          <w:szCs w:val="24"/>
          <w:shd w:val="clear" w:color="auto" w:fill="FFFFFF"/>
          <w:lang w:eastAsia="zh-CN" w:bidi="ar"/>
        </w:rPr>
        <w:t>image</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00000"/>
          <w:sz w:val="24"/>
          <w:szCs w:val="24"/>
          <w:shd w:val="clear" w:color="auto" w:fill="FFFFFF"/>
          <w:lang w:eastAsia="zh-CN" w:bidi="ar"/>
        </w:rPr>
        <w:t>===</w:t>
      </w:r>
      <w:r>
        <w:rPr>
          <w:rFonts w:hint="default" w:ascii="Times New Roman" w:hAnsi="Times New Roman" w:eastAsia="Consolas" w:cs="Times New Roman"/>
          <w:color w:val="3B3B3B"/>
          <w:sz w:val="24"/>
          <w:szCs w:val="24"/>
          <w:shd w:val="clear" w:color="auto" w:fill="FFFFFF"/>
          <w:lang w:eastAsia="zh-CN" w:bidi="ar"/>
        </w:rPr>
        <w:t xml:space="preserve"> </w:t>
      </w:r>
      <w:r>
        <w:rPr>
          <w:rFonts w:hint="default" w:ascii="Times New Roman" w:hAnsi="Times New Roman" w:eastAsia="Consolas" w:cs="Times New Roman"/>
          <w:color w:val="098658"/>
          <w:sz w:val="24"/>
          <w:szCs w:val="24"/>
          <w:shd w:val="clear" w:color="auto" w:fill="FFFFFF"/>
          <w:lang w:eastAsia="zh-CN" w:bidi="ar"/>
        </w:rPr>
        <w:t>9</w:t>
      </w:r>
      <w:r>
        <w:rPr>
          <w:rFonts w:hint="default" w:ascii="Times New Roman" w:hAnsi="Times New Roman" w:eastAsia="Consolas" w:cs="Times New Roman"/>
          <w:color w:val="3B3B3B"/>
          <w:sz w:val="24"/>
          <w:szCs w:val="24"/>
          <w:shd w:val="clear" w:color="auto" w:fill="FFFFFF"/>
          <w:lang w:eastAsia="zh-CN" w:bidi="ar"/>
        </w:rPr>
        <w:t>) {</w:t>
      </w:r>
    </w:p>
    <w:p w14:paraId="1133ED89">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0070C1"/>
          <w:sz w:val="24"/>
          <w:szCs w:val="24"/>
          <w:shd w:val="clear" w:color="auto" w:fill="FFFFFF"/>
          <w:lang w:eastAsia="zh-CN" w:bidi="ar"/>
        </w:rPr>
        <w:t>div</w:t>
      </w:r>
      <w:r>
        <w:rPr>
          <w:rFonts w:eastAsia="Consolas"/>
          <w:color w:val="3B3B3B"/>
          <w:sz w:val="24"/>
          <w:szCs w:val="24"/>
          <w:shd w:val="clear" w:color="auto" w:fill="FFFFFF"/>
          <w:lang w:eastAsia="zh-CN" w:bidi="ar"/>
        </w:rPr>
        <w:t>.</w:t>
      </w:r>
      <w:r>
        <w:rPr>
          <w:rFonts w:eastAsia="Consolas"/>
          <w:color w:val="0070C1"/>
          <w:sz w:val="24"/>
          <w:szCs w:val="24"/>
          <w:shd w:val="clear" w:color="auto" w:fill="FFFFFF"/>
          <w:lang w:eastAsia="zh-CN" w:bidi="ar"/>
        </w:rPr>
        <w:t>classList</w:t>
      </w:r>
      <w:r>
        <w:rPr>
          <w:rFonts w:eastAsia="Consolas"/>
          <w:color w:val="3B3B3B"/>
          <w:sz w:val="24"/>
          <w:szCs w:val="24"/>
          <w:shd w:val="clear" w:color="auto" w:fill="FFFFFF"/>
          <w:lang w:eastAsia="zh-CN" w:bidi="ar"/>
        </w:rPr>
        <w:t>.</w:t>
      </w:r>
      <w:r>
        <w:rPr>
          <w:rFonts w:eastAsia="Consolas"/>
          <w:color w:val="795E26"/>
          <w:sz w:val="24"/>
          <w:szCs w:val="24"/>
          <w:shd w:val="clear" w:color="auto" w:fill="FFFFFF"/>
          <w:lang w:eastAsia="zh-CN" w:bidi="ar"/>
        </w:rPr>
        <w:t>add</w:t>
      </w:r>
      <w:r>
        <w:rPr>
          <w:rFonts w:eastAsia="Consolas"/>
          <w:color w:val="3B3B3B"/>
          <w:sz w:val="24"/>
          <w:szCs w:val="24"/>
          <w:shd w:val="clear" w:color="auto" w:fill="FFFFFF"/>
          <w:lang w:eastAsia="zh-CN" w:bidi="ar"/>
        </w:rPr>
        <w:t>(</w:t>
      </w:r>
      <w:r>
        <w:rPr>
          <w:rFonts w:eastAsia="Consolas"/>
          <w:color w:val="A31515"/>
          <w:sz w:val="24"/>
          <w:szCs w:val="24"/>
          <w:shd w:val="clear" w:color="auto" w:fill="FFFFFF"/>
          <w:lang w:eastAsia="zh-CN" w:bidi="ar"/>
        </w:rPr>
        <w:t>"empty"</w:t>
      </w:r>
      <w:r>
        <w:rPr>
          <w:rFonts w:eastAsia="Consolas"/>
          <w:color w:val="3B3B3B"/>
          <w:sz w:val="24"/>
          <w:szCs w:val="24"/>
          <w:shd w:val="clear" w:color="auto" w:fill="FFFFFF"/>
          <w:lang w:eastAsia="zh-CN" w:bidi="ar"/>
        </w:rPr>
        <w:t xml:space="preserve">); </w:t>
      </w:r>
      <w:r>
        <w:rPr>
          <w:rFonts w:eastAsia="Consolas"/>
          <w:color w:val="008000"/>
          <w:sz w:val="24"/>
          <w:szCs w:val="24"/>
          <w:shd w:val="clear" w:color="auto" w:fill="FFFFFF"/>
          <w:lang w:eastAsia="zh-CN" w:bidi="ar"/>
        </w:rPr>
        <w:t>// Mark the empty tile</w:t>
      </w:r>
    </w:p>
    <w:p w14:paraId="102C66D5">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 </w:t>
      </w:r>
      <w:r>
        <w:rPr>
          <w:rFonts w:eastAsia="Consolas"/>
          <w:color w:val="AF00DB"/>
          <w:sz w:val="24"/>
          <w:szCs w:val="24"/>
          <w:shd w:val="clear" w:color="auto" w:fill="FFFFFF"/>
          <w:lang w:eastAsia="zh-CN" w:bidi="ar"/>
        </w:rPr>
        <w:t>else</w:t>
      </w:r>
      <w:r>
        <w:rPr>
          <w:rFonts w:eastAsia="Consolas"/>
          <w:color w:val="3B3B3B"/>
          <w:sz w:val="24"/>
          <w:szCs w:val="24"/>
          <w:shd w:val="clear" w:color="auto" w:fill="FFFFFF"/>
          <w:lang w:eastAsia="zh-CN" w:bidi="ar"/>
        </w:rPr>
        <w:t xml:space="preserve"> {</w:t>
      </w:r>
    </w:p>
    <w:p w14:paraId="1271A67D">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0070C1"/>
          <w:sz w:val="24"/>
          <w:szCs w:val="24"/>
          <w:shd w:val="clear" w:color="auto" w:fill="FFFFFF"/>
          <w:lang w:eastAsia="zh-CN" w:bidi="ar"/>
        </w:rPr>
        <w:t>div</w:t>
      </w:r>
      <w:r>
        <w:rPr>
          <w:rFonts w:eastAsia="Consolas"/>
          <w:color w:val="3B3B3B"/>
          <w:sz w:val="24"/>
          <w:szCs w:val="24"/>
          <w:shd w:val="clear" w:color="auto" w:fill="FFFFFF"/>
          <w:lang w:eastAsia="zh-CN" w:bidi="ar"/>
        </w:rPr>
        <w:t>.</w:t>
      </w:r>
      <w:r>
        <w:rPr>
          <w:rFonts w:eastAsia="Consolas"/>
          <w:color w:val="0070C1"/>
          <w:sz w:val="24"/>
          <w:szCs w:val="24"/>
          <w:shd w:val="clear" w:color="auto" w:fill="FFFFFF"/>
          <w:lang w:eastAsia="zh-CN" w:bidi="ar"/>
        </w:rPr>
        <w:t>style</w:t>
      </w:r>
      <w:r>
        <w:rPr>
          <w:rFonts w:eastAsia="Consolas"/>
          <w:color w:val="3B3B3B"/>
          <w:sz w:val="24"/>
          <w:szCs w:val="24"/>
          <w:shd w:val="clear" w:color="auto" w:fill="FFFFFF"/>
          <w:lang w:eastAsia="zh-CN" w:bidi="ar"/>
        </w:rPr>
        <w:t>.</w:t>
      </w:r>
      <w:r>
        <w:rPr>
          <w:rFonts w:eastAsia="Consolas"/>
          <w:color w:val="001080"/>
          <w:sz w:val="24"/>
          <w:szCs w:val="24"/>
          <w:shd w:val="clear" w:color="auto" w:fill="FFFFFF"/>
          <w:lang w:eastAsia="zh-CN" w:bidi="ar"/>
        </w:rPr>
        <w:t>backgroundImage</w:t>
      </w:r>
      <w:r>
        <w:rPr>
          <w:rFonts w:eastAsia="Consolas"/>
          <w:color w:val="3B3B3B"/>
          <w:sz w:val="24"/>
          <w:szCs w:val="24"/>
          <w:shd w:val="clear" w:color="auto" w:fill="FFFFFF"/>
          <w:lang w:eastAsia="zh-CN" w:bidi="ar"/>
        </w:rPr>
        <w:t xml:space="preserve"> </w:t>
      </w:r>
      <w:r>
        <w:rPr>
          <w:rFonts w:eastAsia="Consolas"/>
          <w:color w:val="000000"/>
          <w:sz w:val="24"/>
          <w:szCs w:val="24"/>
          <w:shd w:val="clear" w:color="auto" w:fill="FFFFFF"/>
          <w:lang w:eastAsia="zh-CN" w:bidi="ar"/>
        </w:rPr>
        <w:t>=</w:t>
      </w:r>
      <w:r>
        <w:rPr>
          <w:rFonts w:eastAsia="Consolas"/>
          <w:color w:val="3B3B3B"/>
          <w:sz w:val="24"/>
          <w:szCs w:val="24"/>
          <w:shd w:val="clear" w:color="auto" w:fill="FFFFFF"/>
          <w:lang w:eastAsia="zh-CN" w:bidi="ar"/>
        </w:rPr>
        <w:t xml:space="preserve"> </w:t>
      </w:r>
      <w:r>
        <w:rPr>
          <w:rFonts w:eastAsia="Consolas"/>
          <w:color w:val="A31515"/>
          <w:sz w:val="24"/>
          <w:szCs w:val="24"/>
          <w:shd w:val="clear" w:color="auto" w:fill="FFFFFF"/>
          <w:lang w:eastAsia="zh-CN" w:bidi="ar"/>
        </w:rPr>
        <w:t>`url(image_part_00</w:t>
      </w:r>
      <w:r>
        <w:rPr>
          <w:rFonts w:eastAsia="Consolas"/>
          <w:color w:val="0000FF"/>
          <w:sz w:val="24"/>
          <w:szCs w:val="24"/>
          <w:shd w:val="clear" w:color="auto" w:fill="FFFFFF"/>
          <w:lang w:eastAsia="zh-CN" w:bidi="ar"/>
        </w:rPr>
        <w:t>${</w:t>
      </w:r>
      <w:r>
        <w:rPr>
          <w:rFonts w:eastAsia="Consolas"/>
          <w:color w:val="001080"/>
          <w:sz w:val="24"/>
          <w:szCs w:val="24"/>
          <w:shd w:val="clear" w:color="auto" w:fill="FFFFFF"/>
          <w:lang w:eastAsia="zh-CN" w:bidi="ar"/>
        </w:rPr>
        <w:t>image</w:t>
      </w:r>
      <w:r>
        <w:rPr>
          <w:rFonts w:eastAsia="Consolas"/>
          <w:color w:val="0000FF"/>
          <w:sz w:val="24"/>
          <w:szCs w:val="24"/>
          <w:shd w:val="clear" w:color="auto" w:fill="FFFFFF"/>
          <w:lang w:eastAsia="zh-CN" w:bidi="ar"/>
        </w:rPr>
        <w:t>}</w:t>
      </w:r>
      <w:r>
        <w:rPr>
          <w:rFonts w:eastAsia="Consolas"/>
          <w:color w:val="A31515"/>
          <w:sz w:val="24"/>
          <w:szCs w:val="24"/>
          <w:shd w:val="clear" w:color="auto" w:fill="FFFFFF"/>
          <w:lang w:eastAsia="zh-CN" w:bidi="ar"/>
        </w:rPr>
        <w:t>.png)`</w:t>
      </w:r>
      <w:r>
        <w:rPr>
          <w:rFonts w:eastAsia="Consolas"/>
          <w:color w:val="3B3B3B"/>
          <w:sz w:val="24"/>
          <w:szCs w:val="24"/>
          <w:shd w:val="clear" w:color="auto" w:fill="FFFFFF"/>
          <w:lang w:eastAsia="zh-CN" w:bidi="ar"/>
        </w:rPr>
        <w:t>;</w:t>
      </w:r>
    </w:p>
    <w:p w14:paraId="2D0CCA3A">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w:t>
      </w:r>
    </w:p>
    <w:p w14:paraId="5EB6CB1D">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0070C1"/>
          <w:sz w:val="24"/>
          <w:szCs w:val="24"/>
          <w:shd w:val="clear" w:color="auto" w:fill="FFFFFF"/>
          <w:lang w:eastAsia="zh-CN" w:bidi="ar"/>
        </w:rPr>
        <w:t>div</w:t>
      </w:r>
      <w:r>
        <w:rPr>
          <w:rFonts w:eastAsia="Consolas"/>
          <w:color w:val="3B3B3B"/>
          <w:sz w:val="24"/>
          <w:szCs w:val="24"/>
          <w:shd w:val="clear" w:color="auto" w:fill="FFFFFF"/>
          <w:lang w:eastAsia="zh-CN" w:bidi="ar"/>
        </w:rPr>
        <w:t>.</w:t>
      </w:r>
      <w:r>
        <w:rPr>
          <w:rFonts w:eastAsia="Consolas"/>
          <w:color w:val="795E26"/>
          <w:sz w:val="24"/>
          <w:szCs w:val="24"/>
          <w:shd w:val="clear" w:color="auto" w:fill="FFFFFF"/>
          <w:lang w:eastAsia="zh-CN" w:bidi="ar"/>
        </w:rPr>
        <w:t>setAttribute</w:t>
      </w:r>
      <w:r>
        <w:rPr>
          <w:rFonts w:eastAsia="Consolas"/>
          <w:color w:val="3B3B3B"/>
          <w:sz w:val="24"/>
          <w:szCs w:val="24"/>
          <w:shd w:val="clear" w:color="auto" w:fill="FFFFFF"/>
          <w:lang w:eastAsia="zh-CN" w:bidi="ar"/>
        </w:rPr>
        <w:t>(</w:t>
      </w:r>
      <w:r>
        <w:rPr>
          <w:rFonts w:eastAsia="Consolas"/>
          <w:color w:val="A31515"/>
          <w:sz w:val="24"/>
          <w:szCs w:val="24"/>
          <w:shd w:val="clear" w:color="auto" w:fill="FFFFFF"/>
          <w:lang w:eastAsia="zh-CN" w:bidi="ar"/>
        </w:rPr>
        <w:t>"data-index"</w:t>
      </w:r>
      <w:r>
        <w:rPr>
          <w:rFonts w:eastAsia="Consolas"/>
          <w:color w:val="3B3B3B"/>
          <w:sz w:val="24"/>
          <w:szCs w:val="24"/>
          <w:shd w:val="clear" w:color="auto" w:fill="FFFFFF"/>
          <w:lang w:eastAsia="zh-CN" w:bidi="ar"/>
        </w:rPr>
        <w:t xml:space="preserve">, </w:t>
      </w:r>
      <w:r>
        <w:rPr>
          <w:rFonts w:eastAsia="Consolas"/>
          <w:color w:val="001080"/>
          <w:sz w:val="24"/>
          <w:szCs w:val="24"/>
          <w:shd w:val="clear" w:color="auto" w:fill="FFFFFF"/>
          <w:lang w:eastAsia="zh-CN" w:bidi="ar"/>
        </w:rPr>
        <w:t>index</w:t>
      </w:r>
      <w:r>
        <w:rPr>
          <w:rFonts w:eastAsia="Consolas"/>
          <w:color w:val="3B3B3B"/>
          <w:sz w:val="24"/>
          <w:szCs w:val="24"/>
          <w:shd w:val="clear" w:color="auto" w:fill="FFFFFF"/>
          <w:lang w:eastAsia="zh-CN" w:bidi="ar"/>
        </w:rPr>
        <w:t>);</w:t>
      </w:r>
    </w:p>
    <w:p w14:paraId="259B12A5">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0070C1"/>
          <w:sz w:val="24"/>
          <w:szCs w:val="24"/>
          <w:shd w:val="clear" w:color="auto" w:fill="FFFFFF"/>
          <w:lang w:eastAsia="zh-CN" w:bidi="ar"/>
        </w:rPr>
        <w:t>div</w:t>
      </w:r>
      <w:r>
        <w:rPr>
          <w:rFonts w:eastAsia="Consolas"/>
          <w:color w:val="3B3B3B"/>
          <w:sz w:val="24"/>
          <w:szCs w:val="24"/>
          <w:shd w:val="clear" w:color="auto" w:fill="FFFFFF"/>
          <w:lang w:eastAsia="zh-CN" w:bidi="ar"/>
        </w:rPr>
        <w:t>.</w:t>
      </w:r>
      <w:r>
        <w:rPr>
          <w:rFonts w:eastAsia="Consolas"/>
          <w:color w:val="795E26"/>
          <w:sz w:val="24"/>
          <w:szCs w:val="24"/>
          <w:shd w:val="clear" w:color="auto" w:fill="FFFFFF"/>
          <w:lang w:eastAsia="zh-CN" w:bidi="ar"/>
        </w:rPr>
        <w:t>addEventListener</w:t>
      </w:r>
      <w:r>
        <w:rPr>
          <w:rFonts w:eastAsia="Consolas"/>
          <w:color w:val="3B3B3B"/>
          <w:sz w:val="24"/>
          <w:szCs w:val="24"/>
          <w:shd w:val="clear" w:color="auto" w:fill="FFFFFF"/>
          <w:lang w:eastAsia="zh-CN" w:bidi="ar"/>
        </w:rPr>
        <w:t>(</w:t>
      </w:r>
      <w:r>
        <w:rPr>
          <w:rFonts w:eastAsia="Consolas"/>
          <w:color w:val="A31515"/>
          <w:sz w:val="24"/>
          <w:szCs w:val="24"/>
          <w:shd w:val="clear" w:color="auto" w:fill="FFFFFF"/>
          <w:lang w:eastAsia="zh-CN" w:bidi="ar"/>
        </w:rPr>
        <w:t>"click"</w:t>
      </w:r>
      <w:r>
        <w:rPr>
          <w:rFonts w:eastAsia="Consolas"/>
          <w:color w:val="3B3B3B"/>
          <w:sz w:val="24"/>
          <w:szCs w:val="24"/>
          <w:shd w:val="clear" w:color="auto" w:fill="FFFFFF"/>
          <w:lang w:eastAsia="zh-CN" w:bidi="ar"/>
        </w:rPr>
        <w:t xml:space="preserve">, () </w:t>
      </w:r>
      <w:r>
        <w:rPr>
          <w:rFonts w:eastAsia="Consolas"/>
          <w:color w:val="0000FF"/>
          <w:sz w:val="24"/>
          <w:szCs w:val="24"/>
          <w:shd w:val="clear" w:color="auto" w:fill="FFFFFF"/>
          <w:lang w:eastAsia="zh-CN" w:bidi="ar"/>
        </w:rPr>
        <w:t>=&gt;</w:t>
      </w:r>
      <w:r>
        <w:rPr>
          <w:rFonts w:eastAsia="Consolas"/>
          <w:color w:val="3B3B3B"/>
          <w:sz w:val="24"/>
          <w:szCs w:val="24"/>
          <w:shd w:val="clear" w:color="auto" w:fill="FFFFFF"/>
          <w:lang w:eastAsia="zh-CN" w:bidi="ar"/>
        </w:rPr>
        <w:t xml:space="preserve"> </w:t>
      </w:r>
      <w:r>
        <w:rPr>
          <w:rFonts w:eastAsia="Consolas"/>
          <w:color w:val="795E26"/>
          <w:sz w:val="24"/>
          <w:szCs w:val="24"/>
          <w:shd w:val="clear" w:color="auto" w:fill="FFFFFF"/>
          <w:lang w:eastAsia="zh-CN" w:bidi="ar"/>
        </w:rPr>
        <w:t>moveTile</w:t>
      </w:r>
      <w:r>
        <w:rPr>
          <w:rFonts w:eastAsia="Consolas"/>
          <w:color w:val="3B3B3B"/>
          <w:sz w:val="24"/>
          <w:szCs w:val="24"/>
          <w:shd w:val="clear" w:color="auto" w:fill="FFFFFF"/>
          <w:lang w:eastAsia="zh-CN" w:bidi="ar"/>
        </w:rPr>
        <w:t>(</w:t>
      </w:r>
      <w:r>
        <w:rPr>
          <w:rFonts w:eastAsia="Consolas"/>
          <w:color w:val="001080"/>
          <w:sz w:val="24"/>
          <w:szCs w:val="24"/>
          <w:shd w:val="clear" w:color="auto" w:fill="FFFFFF"/>
          <w:lang w:eastAsia="zh-CN" w:bidi="ar"/>
        </w:rPr>
        <w:t>index</w:t>
      </w:r>
      <w:r>
        <w:rPr>
          <w:rFonts w:eastAsia="Consolas"/>
          <w:color w:val="3B3B3B"/>
          <w:sz w:val="24"/>
          <w:szCs w:val="24"/>
          <w:shd w:val="clear" w:color="auto" w:fill="FFFFFF"/>
          <w:lang w:eastAsia="zh-CN" w:bidi="ar"/>
        </w:rPr>
        <w:t>));</w:t>
      </w:r>
    </w:p>
    <w:p w14:paraId="49270820">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xml:space="preserve">                </w:t>
      </w:r>
      <w:r>
        <w:rPr>
          <w:rFonts w:eastAsia="Consolas"/>
          <w:color w:val="0070C1"/>
          <w:sz w:val="24"/>
          <w:szCs w:val="24"/>
          <w:shd w:val="clear" w:color="auto" w:fill="FFFFFF"/>
          <w:lang w:eastAsia="zh-CN" w:bidi="ar"/>
        </w:rPr>
        <w:t>container</w:t>
      </w:r>
      <w:r>
        <w:rPr>
          <w:rFonts w:eastAsia="Consolas"/>
          <w:color w:val="3B3B3B"/>
          <w:sz w:val="24"/>
          <w:szCs w:val="24"/>
          <w:shd w:val="clear" w:color="auto" w:fill="FFFFFF"/>
          <w:lang w:eastAsia="zh-CN" w:bidi="ar"/>
        </w:rPr>
        <w:t>.</w:t>
      </w:r>
      <w:r>
        <w:rPr>
          <w:rFonts w:eastAsia="Consolas"/>
          <w:color w:val="795E26"/>
          <w:sz w:val="24"/>
          <w:szCs w:val="24"/>
          <w:shd w:val="clear" w:color="auto" w:fill="FFFFFF"/>
          <w:lang w:eastAsia="zh-CN" w:bidi="ar"/>
        </w:rPr>
        <w:t>appendChild</w:t>
      </w:r>
      <w:r>
        <w:rPr>
          <w:rFonts w:eastAsia="Consolas"/>
          <w:color w:val="3B3B3B"/>
          <w:sz w:val="24"/>
          <w:szCs w:val="24"/>
          <w:shd w:val="clear" w:color="auto" w:fill="FFFFFF"/>
          <w:lang w:eastAsia="zh-CN" w:bidi="ar"/>
        </w:rPr>
        <w:t>(</w:t>
      </w:r>
      <w:r>
        <w:rPr>
          <w:rFonts w:eastAsia="Consolas"/>
          <w:color w:val="0070C1"/>
          <w:sz w:val="24"/>
          <w:szCs w:val="24"/>
          <w:shd w:val="clear" w:color="auto" w:fill="FFFFFF"/>
          <w:lang w:eastAsia="zh-CN" w:bidi="ar"/>
        </w:rPr>
        <w:t>div</w:t>
      </w:r>
      <w:r>
        <w:rPr>
          <w:rFonts w:eastAsia="Consolas"/>
          <w:color w:val="3B3B3B"/>
          <w:sz w:val="24"/>
          <w:szCs w:val="24"/>
          <w:shd w:val="clear" w:color="auto" w:fill="FFFFFF"/>
          <w:lang w:eastAsia="zh-CN" w:bidi="ar"/>
        </w:rPr>
        <w:t>);</w:t>
      </w:r>
    </w:p>
    <w:p w14:paraId="796F98B3">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w:t>
      </w:r>
    </w:p>
    <w:p w14:paraId="49420C81">
      <w:pPr>
        <w:widowControl/>
        <w:shd w:val="clear" w:color="auto" w:fill="FFFFFF"/>
        <w:spacing w:line="360" w:lineRule="auto"/>
        <w:rPr>
          <w:rFonts w:eastAsia="Consolas"/>
          <w:color w:val="3B3B3B"/>
          <w:sz w:val="24"/>
          <w:szCs w:val="24"/>
        </w:rPr>
      </w:pPr>
      <w:r>
        <w:rPr>
          <w:rFonts w:eastAsia="Consolas"/>
          <w:color w:val="3B3B3B"/>
          <w:sz w:val="24"/>
          <w:szCs w:val="24"/>
          <w:shd w:val="clear" w:color="auto" w:fill="FFFFFF"/>
          <w:lang w:eastAsia="zh-CN" w:bidi="ar"/>
        </w:rPr>
        <w:t>        };</w:t>
      </w:r>
    </w:p>
    <w:p w14:paraId="70B43D85">
      <w:pPr>
        <w:pStyle w:val="2"/>
        <w:spacing w:before="87" w:line="368" w:lineRule="exact"/>
        <w:ind w:left="0" w:right="0"/>
        <w:jc w:val="left"/>
        <w:rPr>
          <w:sz w:val="28"/>
          <w:szCs w:val="28"/>
          <w:lang w:val="en-IN"/>
        </w:rPr>
      </w:pPr>
    </w:p>
    <w:p w14:paraId="359EFD1D">
      <w:pPr>
        <w:pStyle w:val="2"/>
        <w:spacing w:before="87" w:line="368" w:lineRule="exact"/>
        <w:ind w:left="0" w:right="0"/>
        <w:jc w:val="left"/>
        <w:rPr>
          <w:sz w:val="28"/>
          <w:szCs w:val="28"/>
          <w:lang w:val="en-IN"/>
        </w:rPr>
      </w:pPr>
    </w:p>
    <w:p w14:paraId="7A26E77A">
      <w:pPr>
        <w:pStyle w:val="2"/>
        <w:spacing w:before="87" w:line="368" w:lineRule="exact"/>
        <w:ind w:left="0" w:right="0"/>
        <w:jc w:val="left"/>
        <w:rPr>
          <w:sz w:val="28"/>
          <w:szCs w:val="28"/>
          <w:lang w:val="en-IN"/>
        </w:rPr>
      </w:pPr>
    </w:p>
    <w:p w14:paraId="26C65685">
      <w:pPr>
        <w:pStyle w:val="2"/>
        <w:spacing w:before="87" w:line="368" w:lineRule="exact"/>
        <w:ind w:left="0" w:right="0"/>
        <w:jc w:val="left"/>
        <w:rPr>
          <w:sz w:val="28"/>
          <w:szCs w:val="28"/>
          <w:lang w:val="en-IN"/>
        </w:rPr>
      </w:pPr>
    </w:p>
    <w:p w14:paraId="56098C9A">
      <w:pPr>
        <w:pStyle w:val="2"/>
        <w:spacing w:before="87" w:line="368" w:lineRule="exact"/>
        <w:ind w:left="0" w:right="0"/>
        <w:jc w:val="left"/>
        <w:rPr>
          <w:sz w:val="28"/>
          <w:szCs w:val="28"/>
          <w:lang w:val="en-IN"/>
        </w:rPr>
      </w:pPr>
    </w:p>
    <w:p w14:paraId="50EAB6D5">
      <w:pPr>
        <w:pStyle w:val="2"/>
        <w:spacing w:before="87" w:line="368" w:lineRule="exact"/>
        <w:ind w:left="0" w:right="0"/>
        <w:jc w:val="left"/>
        <w:rPr>
          <w:sz w:val="28"/>
          <w:szCs w:val="28"/>
          <w:lang w:val="en-IN"/>
        </w:rPr>
      </w:pPr>
    </w:p>
    <w:p w14:paraId="6D039807">
      <w:pPr>
        <w:pStyle w:val="2"/>
        <w:spacing w:before="87" w:line="368" w:lineRule="exact"/>
        <w:ind w:left="0" w:right="0"/>
        <w:jc w:val="left"/>
        <w:rPr>
          <w:sz w:val="28"/>
          <w:szCs w:val="28"/>
          <w:lang w:val="en-IN"/>
        </w:rPr>
      </w:pPr>
    </w:p>
    <w:p w14:paraId="6F2C8F83">
      <w:pPr>
        <w:pStyle w:val="2"/>
        <w:spacing w:before="87" w:line="368" w:lineRule="exact"/>
        <w:ind w:left="0" w:right="0"/>
        <w:jc w:val="left"/>
        <w:rPr>
          <w:sz w:val="28"/>
          <w:szCs w:val="28"/>
          <w:lang w:val="en-IN"/>
        </w:rPr>
      </w:pPr>
    </w:p>
    <w:p w14:paraId="52E2C50C">
      <w:pPr>
        <w:pStyle w:val="2"/>
        <w:spacing w:before="87" w:line="368" w:lineRule="exact"/>
        <w:ind w:left="0" w:right="0"/>
        <w:jc w:val="left"/>
        <w:rPr>
          <w:sz w:val="28"/>
          <w:szCs w:val="28"/>
          <w:lang w:val="en-IN"/>
        </w:rPr>
      </w:pPr>
    </w:p>
    <w:p w14:paraId="2079CD77">
      <w:pPr>
        <w:pStyle w:val="2"/>
        <w:spacing w:before="87" w:line="368" w:lineRule="exact"/>
        <w:ind w:left="0" w:right="0"/>
        <w:jc w:val="left"/>
        <w:rPr>
          <w:sz w:val="28"/>
          <w:szCs w:val="28"/>
          <w:lang w:val="en-IN"/>
        </w:rPr>
      </w:pPr>
    </w:p>
    <w:p w14:paraId="11496D94">
      <w:pPr>
        <w:pStyle w:val="2"/>
        <w:spacing w:before="87" w:line="368" w:lineRule="exact"/>
        <w:ind w:left="0" w:right="0"/>
        <w:jc w:val="left"/>
        <w:rPr>
          <w:sz w:val="28"/>
          <w:szCs w:val="28"/>
          <w:lang w:val="en-IN"/>
        </w:rPr>
      </w:pPr>
    </w:p>
    <w:p w14:paraId="3D3056BC">
      <w:pPr>
        <w:pStyle w:val="2"/>
        <w:spacing w:before="87" w:line="368" w:lineRule="exact"/>
        <w:ind w:left="0" w:right="0"/>
        <w:jc w:val="left"/>
        <w:rPr>
          <w:sz w:val="28"/>
          <w:szCs w:val="28"/>
          <w:lang w:val="en-IN"/>
        </w:rPr>
      </w:pPr>
    </w:p>
    <w:p w14:paraId="5A67269E">
      <w:pPr>
        <w:pStyle w:val="2"/>
        <w:spacing w:before="87" w:line="368" w:lineRule="exact"/>
        <w:ind w:left="0" w:right="0"/>
        <w:jc w:val="left"/>
        <w:rPr>
          <w:sz w:val="28"/>
          <w:szCs w:val="28"/>
          <w:lang w:val="en-IN"/>
        </w:rPr>
      </w:pPr>
    </w:p>
    <w:p w14:paraId="02CC164B">
      <w:pPr>
        <w:pStyle w:val="2"/>
        <w:spacing w:before="87" w:line="368" w:lineRule="exact"/>
        <w:ind w:left="0" w:right="0"/>
        <w:jc w:val="left"/>
        <w:rPr>
          <w:sz w:val="28"/>
          <w:szCs w:val="28"/>
          <w:lang w:val="en-IN"/>
        </w:rPr>
      </w:pPr>
    </w:p>
    <w:p w14:paraId="7072C4C9">
      <w:pPr>
        <w:pStyle w:val="2"/>
        <w:spacing w:before="87" w:line="368" w:lineRule="exact"/>
        <w:ind w:left="0" w:right="0"/>
        <w:jc w:val="left"/>
        <w:rPr>
          <w:sz w:val="28"/>
          <w:szCs w:val="28"/>
          <w:lang w:val="en-IN"/>
        </w:rPr>
      </w:pPr>
    </w:p>
    <w:p w14:paraId="14604DE0">
      <w:pPr>
        <w:pStyle w:val="2"/>
        <w:spacing w:before="87" w:line="368" w:lineRule="exact"/>
        <w:ind w:left="0" w:right="0"/>
        <w:jc w:val="left"/>
        <w:rPr>
          <w:sz w:val="28"/>
          <w:szCs w:val="28"/>
          <w:lang w:val="en-IN"/>
        </w:rPr>
      </w:pPr>
    </w:p>
    <w:p w14:paraId="78F76DDD">
      <w:pPr>
        <w:pStyle w:val="2"/>
        <w:spacing w:before="87" w:line="368" w:lineRule="exact"/>
        <w:ind w:left="0" w:right="0"/>
        <w:jc w:val="left"/>
        <w:rPr>
          <w:sz w:val="28"/>
          <w:szCs w:val="28"/>
          <w:lang w:val="en-IN"/>
        </w:rPr>
      </w:pPr>
    </w:p>
    <w:p w14:paraId="3089B7A7">
      <w:pPr>
        <w:pStyle w:val="2"/>
        <w:spacing w:before="87" w:line="368" w:lineRule="exact"/>
        <w:ind w:left="0" w:right="0"/>
        <w:jc w:val="left"/>
        <w:rPr>
          <w:sz w:val="28"/>
          <w:szCs w:val="28"/>
          <w:lang w:val="en-IN"/>
        </w:rPr>
      </w:pPr>
    </w:p>
    <w:p w14:paraId="6B5CB69C">
      <w:pPr>
        <w:pStyle w:val="2"/>
        <w:spacing w:before="87" w:line="360" w:lineRule="auto"/>
        <w:ind w:left="220" w:leftChars="0" w:right="0" w:firstLine="0" w:firstLineChars="0"/>
        <w:jc w:val="left"/>
        <w:rPr>
          <w:sz w:val="24"/>
          <w:szCs w:val="24"/>
          <w:lang w:val="en-IN"/>
        </w:rPr>
      </w:pPr>
      <w:r>
        <w:rPr>
          <w:sz w:val="24"/>
          <w:szCs w:val="24"/>
        </w:rPr>
        <w:t>REFERENC</w:t>
      </w:r>
      <w:r>
        <w:rPr>
          <w:sz w:val="24"/>
          <w:szCs w:val="24"/>
          <w:lang w:val="en-IN"/>
        </w:rPr>
        <w:t>E</w:t>
      </w:r>
    </w:p>
    <w:p w14:paraId="5ED66F36">
      <w:pPr>
        <w:pStyle w:val="11"/>
        <w:numPr>
          <w:ilvl w:val="0"/>
          <w:numId w:val="0"/>
        </w:numPr>
        <w:spacing w:line="360" w:lineRule="auto"/>
        <w:ind w:left="220" w:leftChars="0"/>
        <w:jc w:val="both"/>
        <w:rPr>
          <w:sz w:val="24"/>
          <w:szCs w:val="24"/>
        </w:rPr>
      </w:pPr>
      <w:r>
        <w:rPr>
          <w:rStyle w:val="12"/>
          <w:rFonts w:hint="default"/>
          <w:sz w:val="24"/>
          <w:szCs w:val="24"/>
          <w:lang w:val="en-IN"/>
        </w:rPr>
        <w:t xml:space="preserve">[1]. </w:t>
      </w:r>
      <w:r>
        <w:rPr>
          <w:rStyle w:val="12"/>
          <w:sz w:val="24"/>
          <w:szCs w:val="24"/>
        </w:rPr>
        <w:t>L. Cooper and M. Baker</w:t>
      </w:r>
      <w:r>
        <w:rPr>
          <w:sz w:val="24"/>
          <w:szCs w:val="24"/>
        </w:rPr>
        <w:t xml:space="preserve"> </w:t>
      </w:r>
      <w:r>
        <w:rPr>
          <w:rStyle w:val="8"/>
          <w:i w:val="0"/>
          <w:iCs w:val="0"/>
          <w:sz w:val="24"/>
          <w:szCs w:val="24"/>
        </w:rPr>
        <w:t>"Cognitive Benefits of Interactive Puzzle Games,"</w:t>
      </w:r>
      <w:r>
        <w:rPr>
          <w:sz w:val="24"/>
          <w:szCs w:val="24"/>
        </w:rPr>
        <w:t xml:space="preserve"> International Journal of Learning Technologies, 2020.</w:t>
      </w:r>
    </w:p>
    <w:p w14:paraId="63756439">
      <w:pPr>
        <w:pStyle w:val="11"/>
        <w:numPr>
          <w:ilvl w:val="0"/>
          <w:numId w:val="0"/>
        </w:numPr>
        <w:spacing w:line="360" w:lineRule="auto"/>
        <w:ind w:left="220" w:leftChars="0"/>
        <w:jc w:val="both"/>
        <w:rPr>
          <w:sz w:val="24"/>
          <w:szCs w:val="24"/>
        </w:rPr>
      </w:pPr>
      <w:r>
        <w:rPr>
          <w:rStyle w:val="12"/>
          <w:rFonts w:hint="default"/>
          <w:sz w:val="24"/>
          <w:szCs w:val="24"/>
          <w:lang w:val="en-IN"/>
        </w:rPr>
        <w:t xml:space="preserve">[2]. </w:t>
      </w:r>
      <w:r>
        <w:rPr>
          <w:rStyle w:val="12"/>
          <w:sz w:val="24"/>
          <w:szCs w:val="24"/>
        </w:rPr>
        <w:t>S. Mitchell and D. Evans</w:t>
      </w:r>
      <w:r>
        <w:rPr>
          <w:sz w:val="24"/>
          <w:szCs w:val="24"/>
        </w:rPr>
        <w:t xml:space="preserve"> </w:t>
      </w:r>
      <w:r>
        <w:rPr>
          <w:rStyle w:val="8"/>
          <w:i w:val="0"/>
          <w:iCs w:val="0"/>
          <w:sz w:val="24"/>
          <w:szCs w:val="24"/>
        </w:rPr>
        <w:t>"Designing Feedback Mechanisms in Educational Games,"</w:t>
      </w:r>
      <w:r>
        <w:rPr>
          <w:sz w:val="24"/>
          <w:szCs w:val="24"/>
        </w:rPr>
        <w:t xml:space="preserve"> Journal of Game Design, 2019.</w:t>
      </w:r>
    </w:p>
    <w:p w14:paraId="2992D758">
      <w:pPr>
        <w:pStyle w:val="11"/>
        <w:numPr>
          <w:ilvl w:val="0"/>
          <w:numId w:val="0"/>
        </w:numPr>
        <w:spacing w:line="360" w:lineRule="auto"/>
        <w:ind w:left="220" w:leftChars="0"/>
        <w:jc w:val="both"/>
        <w:rPr>
          <w:sz w:val="24"/>
          <w:szCs w:val="24"/>
        </w:rPr>
      </w:pPr>
      <w:r>
        <w:rPr>
          <w:rStyle w:val="12"/>
          <w:rFonts w:hint="default"/>
          <w:sz w:val="24"/>
          <w:szCs w:val="24"/>
          <w:lang w:val="en-IN"/>
        </w:rPr>
        <w:t xml:space="preserve"> [3]. </w:t>
      </w:r>
      <w:r>
        <w:rPr>
          <w:rStyle w:val="12"/>
          <w:sz w:val="24"/>
          <w:szCs w:val="24"/>
        </w:rPr>
        <w:t>A. Moore et al.</w:t>
      </w:r>
      <w:r>
        <w:rPr>
          <w:sz w:val="24"/>
          <w:szCs w:val="24"/>
        </w:rPr>
        <w:t xml:space="preserve"> </w:t>
      </w:r>
      <w:r>
        <w:rPr>
          <w:rStyle w:val="8"/>
          <w:i w:val="0"/>
          <w:iCs w:val="0"/>
          <w:sz w:val="24"/>
          <w:szCs w:val="24"/>
        </w:rPr>
        <w:t>"Making Games Accessible: Guidelines for Inclusive Design,"</w:t>
      </w:r>
      <w:r>
        <w:rPr>
          <w:sz w:val="24"/>
          <w:szCs w:val="24"/>
        </w:rPr>
        <w:t xml:space="preserve"> ACM Transactions on Accessible Computing, 2021.</w:t>
      </w:r>
    </w:p>
    <w:p w14:paraId="015C0F62">
      <w:pPr>
        <w:pStyle w:val="11"/>
        <w:numPr>
          <w:ilvl w:val="0"/>
          <w:numId w:val="0"/>
        </w:numPr>
        <w:spacing w:line="360" w:lineRule="auto"/>
        <w:ind w:left="167" w:leftChars="76" w:firstLine="0" w:firstLineChars="0"/>
        <w:jc w:val="both"/>
        <w:rPr>
          <w:sz w:val="24"/>
          <w:szCs w:val="24"/>
        </w:rPr>
      </w:pPr>
      <w:r>
        <w:rPr>
          <w:rStyle w:val="12"/>
          <w:rFonts w:hint="default"/>
          <w:sz w:val="24"/>
          <w:szCs w:val="24"/>
          <w:lang w:val="en-IN"/>
        </w:rPr>
        <w:t xml:space="preserve"> [4].   </w:t>
      </w:r>
      <w:r>
        <w:rPr>
          <w:rStyle w:val="12"/>
          <w:sz w:val="24"/>
          <w:szCs w:val="24"/>
        </w:rPr>
        <w:t>H. Young</w:t>
      </w:r>
      <w:r>
        <w:rPr>
          <w:sz w:val="24"/>
          <w:szCs w:val="24"/>
        </w:rPr>
        <w:t xml:space="preserve"> </w:t>
      </w:r>
      <w:r>
        <w:rPr>
          <w:rStyle w:val="8"/>
          <w:i w:val="0"/>
          <w:iCs w:val="0"/>
          <w:sz w:val="24"/>
          <w:szCs w:val="24"/>
        </w:rPr>
        <w:t>"Principles of Interactive Game Design,"</w:t>
      </w:r>
      <w:r>
        <w:rPr>
          <w:sz w:val="24"/>
          <w:szCs w:val="24"/>
        </w:rPr>
        <w:t xml:space="preserve"> Digital Games Research Association, 2020.</w:t>
      </w:r>
    </w:p>
    <w:p w14:paraId="43C6CFDC">
      <w:pPr>
        <w:pStyle w:val="11"/>
        <w:numPr>
          <w:ilvl w:val="0"/>
          <w:numId w:val="0"/>
        </w:numPr>
        <w:spacing w:line="360" w:lineRule="auto"/>
        <w:ind w:left="167" w:leftChars="76" w:firstLine="0" w:firstLineChars="0"/>
        <w:jc w:val="both"/>
        <w:rPr>
          <w:sz w:val="24"/>
          <w:szCs w:val="24"/>
        </w:rPr>
      </w:pPr>
      <w:r>
        <w:rPr>
          <w:rStyle w:val="12"/>
          <w:rFonts w:hint="default"/>
          <w:sz w:val="24"/>
          <w:szCs w:val="24"/>
          <w:lang w:val="en-IN"/>
        </w:rPr>
        <w:t xml:space="preserve"> [5]. </w:t>
      </w:r>
      <w:r>
        <w:rPr>
          <w:rStyle w:val="12"/>
          <w:sz w:val="24"/>
          <w:szCs w:val="24"/>
        </w:rPr>
        <w:t>J. Brown</w:t>
      </w:r>
      <w:r>
        <w:rPr>
          <w:sz w:val="24"/>
          <w:szCs w:val="24"/>
        </w:rPr>
        <w:t xml:space="preserve"> </w:t>
      </w:r>
      <w:r>
        <w:rPr>
          <w:rStyle w:val="8"/>
          <w:i w:val="0"/>
          <w:iCs w:val="0"/>
          <w:sz w:val="24"/>
          <w:szCs w:val="24"/>
        </w:rPr>
        <w:t>"Artificial Intelligence in Game Design: Enhancing Challenge and Engagement,"</w:t>
      </w:r>
      <w:r>
        <w:rPr>
          <w:sz w:val="24"/>
          <w:szCs w:val="24"/>
        </w:rPr>
        <w:t xml:space="preserve"> Game Development Journal, 2018.</w:t>
      </w:r>
    </w:p>
    <w:p w14:paraId="3D20F9AC">
      <w:pPr>
        <w:pStyle w:val="11"/>
        <w:numPr>
          <w:ilvl w:val="0"/>
          <w:numId w:val="0"/>
        </w:numPr>
        <w:spacing w:line="360" w:lineRule="auto"/>
        <w:ind w:left="220" w:leftChars="100" w:firstLine="0" w:firstLineChars="0"/>
        <w:jc w:val="both"/>
        <w:rPr>
          <w:sz w:val="24"/>
          <w:szCs w:val="24"/>
        </w:rPr>
      </w:pPr>
      <w:r>
        <w:rPr>
          <w:rStyle w:val="12"/>
          <w:rFonts w:hint="default"/>
          <w:sz w:val="24"/>
          <w:szCs w:val="24"/>
          <w:lang w:val="en-IN"/>
        </w:rPr>
        <w:t xml:space="preserve">[6]. </w:t>
      </w:r>
      <w:r>
        <w:rPr>
          <w:rStyle w:val="12"/>
          <w:sz w:val="24"/>
          <w:szCs w:val="24"/>
        </w:rPr>
        <w:t>R. Black and K. Jones</w:t>
      </w:r>
      <w:r>
        <w:rPr>
          <w:sz w:val="24"/>
          <w:szCs w:val="24"/>
        </w:rPr>
        <w:t xml:space="preserve"> </w:t>
      </w:r>
      <w:r>
        <w:rPr>
          <w:rStyle w:val="8"/>
          <w:i w:val="0"/>
          <w:iCs w:val="0"/>
          <w:sz w:val="24"/>
          <w:szCs w:val="24"/>
        </w:rPr>
        <w:t>"Gamification Strategies for Player Retention,"</w:t>
      </w:r>
      <w:r>
        <w:rPr>
          <w:sz w:val="24"/>
          <w:szCs w:val="24"/>
        </w:rPr>
        <w:t xml:space="preserve"> Entertainment Computing, 2020.</w:t>
      </w:r>
    </w:p>
    <w:p w14:paraId="35171D1E">
      <w:pPr>
        <w:pStyle w:val="11"/>
        <w:numPr>
          <w:ilvl w:val="0"/>
          <w:numId w:val="0"/>
        </w:numPr>
        <w:spacing w:line="360" w:lineRule="auto"/>
        <w:ind w:left="167" w:leftChars="76" w:firstLine="0" w:firstLineChars="0"/>
        <w:jc w:val="both"/>
        <w:rPr>
          <w:sz w:val="24"/>
          <w:szCs w:val="24"/>
        </w:rPr>
      </w:pPr>
      <w:r>
        <w:rPr>
          <w:rStyle w:val="12"/>
          <w:rFonts w:hint="default"/>
          <w:sz w:val="24"/>
          <w:szCs w:val="24"/>
          <w:lang w:val="en-IN"/>
        </w:rPr>
        <w:t xml:space="preserve"> [7].  </w:t>
      </w:r>
      <w:r>
        <w:rPr>
          <w:rStyle w:val="12"/>
          <w:sz w:val="24"/>
          <w:szCs w:val="24"/>
        </w:rPr>
        <w:t>P. Roy et al.</w:t>
      </w:r>
      <w:r>
        <w:rPr>
          <w:sz w:val="24"/>
          <w:szCs w:val="24"/>
        </w:rPr>
        <w:t xml:space="preserve"> </w:t>
      </w:r>
      <w:r>
        <w:rPr>
          <w:rStyle w:val="8"/>
          <w:i w:val="0"/>
          <w:iCs w:val="0"/>
          <w:sz w:val="24"/>
          <w:szCs w:val="24"/>
        </w:rPr>
        <w:t>"Building Games Using Web Technologies,"</w:t>
      </w:r>
      <w:r>
        <w:rPr>
          <w:sz w:val="24"/>
          <w:szCs w:val="24"/>
        </w:rPr>
        <w:t xml:space="preserve"> Web Technologies Conference Proceedings, 2021.</w:t>
      </w:r>
    </w:p>
    <w:p w14:paraId="52C4D560">
      <w:pPr>
        <w:pStyle w:val="11"/>
        <w:numPr>
          <w:ilvl w:val="0"/>
          <w:numId w:val="0"/>
        </w:numPr>
        <w:spacing w:line="360" w:lineRule="auto"/>
        <w:ind w:left="220" w:leftChars="100" w:firstLine="0" w:firstLineChars="0"/>
        <w:jc w:val="both"/>
        <w:rPr>
          <w:sz w:val="24"/>
          <w:szCs w:val="24"/>
        </w:rPr>
      </w:pPr>
      <w:r>
        <w:rPr>
          <w:rStyle w:val="12"/>
          <w:rFonts w:hint="default"/>
          <w:sz w:val="24"/>
          <w:szCs w:val="24"/>
          <w:lang w:val="en-IN"/>
        </w:rPr>
        <w:t xml:space="preserve">[8]. </w:t>
      </w:r>
      <w:r>
        <w:rPr>
          <w:rStyle w:val="12"/>
          <w:sz w:val="24"/>
          <w:szCs w:val="24"/>
        </w:rPr>
        <w:t>C. Wilson</w:t>
      </w:r>
      <w:r>
        <w:rPr>
          <w:sz w:val="24"/>
          <w:szCs w:val="24"/>
        </w:rPr>
        <w:t xml:space="preserve"> </w:t>
      </w:r>
      <w:r>
        <w:rPr>
          <w:rStyle w:val="8"/>
          <w:i w:val="0"/>
          <w:iCs w:val="0"/>
          <w:sz w:val="24"/>
          <w:szCs w:val="24"/>
        </w:rPr>
        <w:t>"Designing Intuitive Drag-and-Drop Interfaces,"</w:t>
      </w:r>
      <w:r>
        <w:rPr>
          <w:sz w:val="24"/>
          <w:szCs w:val="24"/>
        </w:rPr>
        <w:t xml:space="preserve"> Human-Computer Interaction Journal, 2019.</w:t>
      </w:r>
    </w:p>
    <w:p w14:paraId="643A96AB">
      <w:pPr>
        <w:pStyle w:val="11"/>
        <w:numPr>
          <w:ilvl w:val="0"/>
          <w:numId w:val="0"/>
        </w:numPr>
        <w:spacing w:line="360" w:lineRule="auto"/>
        <w:ind w:left="117" w:leftChars="53" w:firstLine="120" w:firstLineChars="50"/>
        <w:jc w:val="both"/>
        <w:rPr>
          <w:sz w:val="24"/>
          <w:szCs w:val="24"/>
        </w:rPr>
      </w:pPr>
      <w:r>
        <w:rPr>
          <w:rStyle w:val="12"/>
          <w:rFonts w:hint="default"/>
          <w:sz w:val="24"/>
          <w:szCs w:val="24"/>
          <w:lang w:val="en-IN"/>
        </w:rPr>
        <w:t xml:space="preserve">[9].  </w:t>
      </w:r>
      <w:r>
        <w:rPr>
          <w:rStyle w:val="12"/>
          <w:sz w:val="24"/>
          <w:szCs w:val="24"/>
        </w:rPr>
        <w:t>E. Green</w:t>
      </w:r>
      <w:r>
        <w:rPr>
          <w:sz w:val="24"/>
          <w:szCs w:val="24"/>
        </w:rPr>
        <w:t xml:space="preserve"> </w:t>
      </w:r>
      <w:r>
        <w:rPr>
          <w:rStyle w:val="8"/>
          <w:i w:val="0"/>
          <w:iCs w:val="0"/>
          <w:sz w:val="24"/>
          <w:szCs w:val="24"/>
        </w:rPr>
        <w:t>"Educational Benefits of Digital Puzzle Games,"</w:t>
      </w:r>
      <w:r>
        <w:rPr>
          <w:sz w:val="24"/>
          <w:szCs w:val="24"/>
        </w:rPr>
        <w:t xml:space="preserve"> Learning and Development Journal, 2022.</w:t>
      </w:r>
    </w:p>
    <w:p w14:paraId="36B3134F">
      <w:pPr>
        <w:pStyle w:val="11"/>
        <w:numPr>
          <w:ilvl w:val="0"/>
          <w:numId w:val="0"/>
        </w:numPr>
        <w:spacing w:line="360" w:lineRule="auto"/>
        <w:ind w:left="169" w:leftChars="77" w:firstLine="0" w:firstLineChars="0"/>
        <w:jc w:val="both"/>
        <w:rPr>
          <w:sz w:val="24"/>
          <w:szCs w:val="24"/>
        </w:rPr>
      </w:pPr>
      <w:r>
        <w:rPr>
          <w:rStyle w:val="12"/>
          <w:rFonts w:hint="default"/>
          <w:sz w:val="24"/>
          <w:szCs w:val="24"/>
          <w:lang w:val="en-IN"/>
        </w:rPr>
        <w:t xml:space="preserve">[10].  </w:t>
      </w:r>
      <w:r>
        <w:rPr>
          <w:rStyle w:val="12"/>
          <w:sz w:val="24"/>
          <w:szCs w:val="24"/>
        </w:rPr>
        <w:t>D. Campbell</w:t>
      </w:r>
      <w:r>
        <w:rPr>
          <w:sz w:val="24"/>
          <w:szCs w:val="24"/>
        </w:rPr>
        <w:t xml:space="preserve"> </w:t>
      </w:r>
      <w:r>
        <w:rPr>
          <w:rStyle w:val="8"/>
          <w:i w:val="0"/>
          <w:iCs w:val="0"/>
          <w:sz w:val="24"/>
          <w:szCs w:val="24"/>
        </w:rPr>
        <w:t>"Testing Methodologies for Game Development,"</w:t>
      </w:r>
      <w:r>
        <w:rPr>
          <w:sz w:val="24"/>
          <w:szCs w:val="24"/>
        </w:rPr>
        <w:t xml:space="preserve"> IEEE Software, 2020.</w:t>
      </w:r>
    </w:p>
    <w:p w14:paraId="0EF89AD7">
      <w:pPr>
        <w:widowControl/>
        <w:spacing w:beforeAutospacing="1" w:afterAutospacing="1"/>
      </w:pPr>
    </w:p>
    <w:p w14:paraId="7258D51D">
      <w:pPr>
        <w:tabs>
          <w:tab w:val="left" w:pos="1171"/>
        </w:tabs>
        <w:spacing w:before="233" w:line="362" w:lineRule="auto"/>
        <w:ind w:left="-146" w:right="335"/>
        <w:rPr>
          <w:sz w:val="24"/>
          <w:szCs w:val="24"/>
        </w:rPr>
      </w:pPr>
    </w:p>
    <w:sectPr>
      <w:pgSz w:w="12240" w:h="15840"/>
      <w:pgMar w:top="1020" w:right="1100" w:bottom="1240" w:left="1140" w:header="0" w:footer="1049"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DF3800">
    <w:pPr>
      <w:pStyle w:val="7"/>
      <w:spacing w:line="14" w:lineRule="auto"/>
      <w:ind w:left="0"/>
      <w:rPr>
        <w:b/>
        <w:bCs/>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A14CC5">
    <w:pPr>
      <w:pStyle w:val="7"/>
      <w:spacing w:line="14" w:lineRule="auto"/>
      <w:ind w:left="0"/>
      <w:rPr>
        <w:b/>
        <w:bCs/>
        <w:sz w:val="24"/>
        <w:szCs w:val="24"/>
      </w:rPr>
    </w:pPr>
    <w:r>
      <w:rPr>
        <w:b/>
        <w:bCs/>
        <w:sz w:val="24"/>
        <w:szCs w:val="24"/>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6353700">
                          <w:pPr>
                            <w:pStyle w:val="9"/>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hVixcRoCAABUBAAADgAA&#10;AAAAAAABACAAAAAfAQAAZHJzL2Uyb0RvYy54bWxQSwUGAAAAAAYABgBZAQAAqwUAAAAA&#10;">
              <v:fill on="f" focussize="0,0"/>
              <v:stroke on="f" weight="0.5pt"/>
              <v:imagedata o:title=""/>
              <o:lock v:ext="edit" aspectratio="f"/>
              <v:textbox inset="0mm,0mm,0mm,0mm" style="mso-fit-shape-to-text:t;">
                <w:txbxContent>
                  <w:p w14:paraId="76353700">
                    <w:pPr>
                      <w:pStyle w:val="9"/>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41046B">
    <w:pPr>
      <w:pStyle w:val="7"/>
      <w:spacing w:line="14" w:lineRule="auto"/>
      <w:ind w:left="0"/>
      <w:rPr>
        <w:sz w:val="20"/>
      </w:rPr>
    </w:pPr>
    <w:r>
      <w:rPr>
        <w:sz w:val="20"/>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6E90026">
                          <w:pPr>
                            <w:pStyle w:val="9"/>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8ISYsc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fCEmLHAIAAFYEAAAO&#10;AAAAAAAAAAEAIAAAAB8BAABkcnMvZTJvRG9jLnhtbFBLBQYAAAAABgAGAFkBAACtBQAAAAA=&#10;">
              <v:fill on="f" focussize="0,0"/>
              <v:stroke on="f" weight="0.5pt"/>
              <v:imagedata o:title=""/>
              <o:lock v:ext="edit" aspectratio="f"/>
              <v:textbox inset="0mm,0mm,0mm,0mm" style="mso-fit-shape-to-text:t;">
                <w:txbxContent>
                  <w:p w14:paraId="06E90026">
                    <w:pPr>
                      <w:pStyle w:val="9"/>
                    </w:pPr>
                    <w:r>
                      <w:fldChar w:fldCharType="begin"/>
                    </w:r>
                    <w:r>
                      <w:instrText xml:space="preserve"> PAGE  \* MERGEFORMAT </w:instrText>
                    </w:r>
                    <w:r>
                      <w:fldChar w:fldCharType="separate"/>
                    </w:r>
                    <w:r>
                      <w:t>ii</w:t>
                    </w:r>
                    <w:r>
                      <w:fldChar w:fldCharType="end"/>
                    </w:r>
                  </w:p>
                </w:txbxContent>
              </v:textbox>
            </v:shape>
          </w:pict>
        </mc:Fallback>
      </mc:AlternateContent>
    </w:r>
    <w:r>
      <w:rPr>
        <w:sz w:val="20"/>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E142890">
                          <w:pPr>
                            <w:pStyle w:val="9"/>
                            <w:rPr>
                              <w:lang w:val="en-IN"/>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vZw4Ya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q9nDhhoCAABWBAAADgAA&#10;AAAAAAABACAAAAAfAQAAZHJzL2Uyb0RvYy54bWxQSwUGAAAAAAYABgBZAQAAqwUAAAAA&#10;">
              <v:fill on="f" focussize="0,0"/>
              <v:stroke on="f" weight="0.5pt"/>
              <v:imagedata o:title=""/>
              <o:lock v:ext="edit" aspectratio="f"/>
              <v:textbox inset="0mm,0mm,0mm,0mm" style="mso-fit-shape-to-text:t;">
                <w:txbxContent>
                  <w:p w14:paraId="1E142890">
                    <w:pPr>
                      <w:pStyle w:val="9"/>
                      <w:rPr>
                        <w:lang w:val="en-IN"/>
                      </w:rPr>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EBA999">
    <w:pPr>
      <w:pStyle w:val="7"/>
      <w:spacing w:line="14" w:lineRule="auto"/>
      <w:ind w:left="0"/>
      <w:rPr>
        <w:sz w:val="20"/>
      </w:rPr>
    </w:pPr>
    <w:r>
      <w:rPr>
        <w:sz w:val="20"/>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710CCB2">
                          <w:pPr>
                            <w:pStyle w:val="9"/>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BnZxgDHAIAAFYEAAAO&#10;AAAAAAAAAAEAIAAAAB8BAABkcnMvZTJvRG9jLnhtbFBLBQYAAAAABgAGAFkBAACtBQAAAAA=&#10;">
              <v:fill on="f" focussize="0,0"/>
              <v:stroke on="f" weight="0.5pt"/>
              <v:imagedata o:title=""/>
              <o:lock v:ext="edit" aspectratio="f"/>
              <v:textbox inset="0mm,0mm,0mm,0mm" style="mso-fit-shape-to-text:t;">
                <w:txbxContent>
                  <w:p w14:paraId="6710CCB2">
                    <w:pPr>
                      <w:pStyle w:val="9"/>
                    </w:pPr>
                    <w:r>
                      <w:fldChar w:fldCharType="begin"/>
                    </w:r>
                    <w:r>
                      <w:instrText xml:space="preserve"> PAGE  \* MERGEFORMAT </w:instrText>
                    </w:r>
                    <w:r>
                      <w:fldChar w:fldCharType="separate"/>
                    </w:r>
                    <w:r>
                      <w:t>iii</w:t>
                    </w:r>
                    <w:r>
                      <w:fldChar w:fldCharType="end"/>
                    </w:r>
                  </w:p>
                </w:txbxContent>
              </v:textbox>
            </v:shape>
          </w:pict>
        </mc:Fallback>
      </mc:AlternateContent>
    </w:r>
    <w:r>
      <w:rPr>
        <w:sz w:val="20"/>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0A43892">
                          <w:pPr>
                            <w:pStyle w:val="9"/>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oAEE0b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JoAEE0bAgAAVgQAAA4A&#10;AAAAAAAAAQAgAAAAHwEAAGRycy9lMm9Eb2MueG1sUEsFBgAAAAAGAAYAWQEAAKwFAAAAAA==&#10;">
              <v:fill on="f" focussize="0,0"/>
              <v:stroke on="f" weight="0.5pt"/>
              <v:imagedata o:title=""/>
              <o:lock v:ext="edit" aspectratio="f"/>
              <v:textbox inset="0mm,0mm,0mm,0mm" style="mso-fit-shape-to-text:t;">
                <w:txbxContent>
                  <w:p w14:paraId="60A43892">
                    <w:pPr>
                      <w:pStyle w:val="9"/>
                    </w:pP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6319C4">
    <w:pPr>
      <w:pStyle w:val="7"/>
      <w:spacing w:line="14" w:lineRule="auto"/>
      <w:ind w:left="0"/>
      <w:rPr>
        <w:sz w:val="20"/>
      </w:rPr>
    </w:pPr>
    <w:r>
      <w:rPr>
        <w:sz w:val="20"/>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941FEC7">
                          <w:pPr>
                            <w:pStyle w:val="9"/>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EgK1tcbAgAAVgQAAA4A&#10;AAAAAAAAAQAgAAAAHwEAAGRycy9lMm9Eb2MueG1sUEsFBgAAAAAGAAYAWQEAAKwFAAAAAA==&#10;">
              <v:fill on="f" focussize="0,0"/>
              <v:stroke on="f" weight="0.5pt"/>
              <v:imagedata o:title=""/>
              <o:lock v:ext="edit" aspectratio="f"/>
              <v:textbox inset="0mm,0mm,0mm,0mm" style="mso-fit-shape-to-text:t;">
                <w:txbxContent>
                  <w:p w14:paraId="0941FEC7">
                    <w:pPr>
                      <w:pStyle w:val="9"/>
                    </w:pPr>
                    <w:r>
                      <w:fldChar w:fldCharType="begin"/>
                    </w:r>
                    <w:r>
                      <w:instrText xml:space="preserve"> PAGE  \* MERGEFORMAT </w:instrText>
                    </w:r>
                    <w:r>
                      <w:fldChar w:fldCharType="separate"/>
                    </w:r>
                    <w:r>
                      <w:t>iv</w:t>
                    </w:r>
                    <w:r>
                      <w:fldChar w:fldCharType="end"/>
                    </w:r>
                  </w:p>
                </w:txbxContent>
              </v:textbox>
            </v:shape>
          </w:pict>
        </mc:Fallback>
      </mc:AlternateContent>
    </w:r>
    <w:r>
      <w:rPr>
        <w:sz w:val="20"/>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A3AE485">
                          <w:pPr>
                            <w:pStyle w:val="9"/>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CJvQcUbAgAAVgQAAA4A&#10;AAAAAAAAAQAgAAAAHwEAAGRycy9lMm9Eb2MueG1sUEsFBgAAAAAGAAYAWQEAAKwFAAAAAA==&#10;">
              <v:fill on="f" focussize="0,0"/>
              <v:stroke on="f" weight="0.5pt"/>
              <v:imagedata o:title=""/>
              <o:lock v:ext="edit" aspectratio="f"/>
              <v:textbox inset="0mm,0mm,0mm,0mm" style="mso-fit-shape-to-text:t;">
                <w:txbxContent>
                  <w:p w14:paraId="4A3AE485">
                    <w:pPr>
                      <w:pStyle w:val="9"/>
                    </w:pP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0B881F">
    <w:pPr>
      <w:pStyle w:val="7"/>
      <w:spacing w:line="14" w:lineRule="auto"/>
      <w:ind w:left="0"/>
      <w:rPr>
        <w:sz w:val="20"/>
      </w:rPr>
    </w:pPr>
    <w:r>
      <w:rPr>
        <w:sz w:val="20"/>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3CC0A3A">
                          <w:pPr>
                            <w:pStyle w:val="9"/>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PBlh18bAgAAVgQAAA4A&#10;AAAAAAAAAQAgAAAAHwEAAGRycy9lMm9Eb2MueG1sUEsFBgAAAAAGAAYAWQEAAKwFAAAAAA==&#10;">
              <v:fill on="f" focussize="0,0"/>
              <v:stroke on="f" weight="0.5pt"/>
              <v:imagedata o:title=""/>
              <o:lock v:ext="edit" aspectratio="f"/>
              <v:textbox inset="0mm,0mm,0mm,0mm" style="mso-fit-shape-to-text:t;">
                <w:txbxContent>
                  <w:p w14:paraId="33CC0A3A">
                    <w:pPr>
                      <w:pStyle w:val="9"/>
                    </w:pPr>
                    <w:r>
                      <w:fldChar w:fldCharType="begin"/>
                    </w:r>
                    <w:r>
                      <w:instrText xml:space="preserve"> PAGE  \* MERGEFORMAT </w:instrText>
                    </w:r>
                    <w:r>
                      <w:fldChar w:fldCharType="separate"/>
                    </w:r>
                    <w:r>
                      <w:t>vi</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DABE2A">
    <w:pPr>
      <w:pStyle w:val="7"/>
      <w:spacing w:line="14" w:lineRule="auto"/>
      <w:ind w:left="0"/>
      <w:rPr>
        <w:sz w:val="15"/>
      </w:rPr>
    </w:pPr>
    <w:r>
      <w:rPr>
        <w:sz w:val="15"/>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9681490">
                          <w:pPr>
                            <w:pStyle w:val="9"/>
                          </w:pPr>
                          <w:r>
                            <w:fldChar w:fldCharType="begin"/>
                          </w:r>
                          <w:r>
                            <w:instrText xml:space="preserve"> PAGE  \* MERGEFORMAT </w:instrText>
                          </w:r>
                          <w:r>
                            <w:fldChar w:fldCharType="separate"/>
                          </w:r>
                          <w:r>
                            <w:t>vii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BvFSUHAIAAFYEAAAO&#10;AAAAAAAAAAEAIAAAAB8BAABkcnMvZTJvRG9jLnhtbFBLBQYAAAAABgAGAFkBAACtBQAAAAA=&#10;">
              <v:fill on="f" focussize="0,0"/>
              <v:stroke on="f" weight="0.5pt"/>
              <v:imagedata o:title=""/>
              <o:lock v:ext="edit" aspectratio="f"/>
              <v:textbox inset="0mm,0mm,0mm,0mm" style="mso-fit-shape-to-text:t;">
                <w:txbxContent>
                  <w:p w14:paraId="69681490">
                    <w:pPr>
                      <w:pStyle w:val="9"/>
                    </w:pPr>
                    <w:r>
                      <w:fldChar w:fldCharType="begin"/>
                    </w:r>
                    <w:r>
                      <w:instrText xml:space="preserve"> PAGE  \* MERGEFORMAT </w:instrText>
                    </w:r>
                    <w:r>
                      <w:fldChar w:fldCharType="separate"/>
                    </w:r>
                    <w:r>
                      <w:t>vii</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40277A">
    <w:pPr>
      <w:pStyle w:val="7"/>
      <w:spacing w:line="14" w:lineRule="auto"/>
      <w:ind w:left="0"/>
      <w:rPr>
        <w:sz w:val="2"/>
      </w:rPr>
    </w:pPr>
    <w:r>
      <w:rPr>
        <w:sz w:val="2"/>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D693A09">
                          <w:pPr>
                            <w:pStyle w:val="9"/>
                          </w:pPr>
                          <w:r>
                            <w:fldChar w:fldCharType="begin"/>
                          </w:r>
                          <w:r>
                            <w:instrText xml:space="preserve"> PAGE  \* MERGEFORMAT </w:instrText>
                          </w:r>
                          <w:r>
                            <w:fldChar w:fldCharType="separate"/>
                          </w:r>
                          <w:r>
                            <w:t>x</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a74Amx0CAABWBAAA&#10;DgAAAAAAAAABACAAAAAfAQAAZHJzL2Uyb0RvYy54bWxQSwUGAAAAAAYABgBZAQAArgUAAAAA&#10;">
              <v:fill on="f" focussize="0,0"/>
              <v:stroke on="f" weight="0.5pt"/>
              <v:imagedata o:title=""/>
              <o:lock v:ext="edit" aspectratio="f"/>
              <v:textbox inset="0mm,0mm,0mm,0mm" style="mso-fit-shape-to-text:t;">
                <w:txbxContent>
                  <w:p w14:paraId="1D693A09">
                    <w:pPr>
                      <w:pStyle w:val="9"/>
                    </w:pPr>
                    <w:r>
                      <w:fldChar w:fldCharType="begin"/>
                    </w:r>
                    <w:r>
                      <w:instrText xml:space="preserve"> PAGE  \* MERGEFORMAT </w:instrText>
                    </w:r>
                    <w:r>
                      <w:fldChar w:fldCharType="separate"/>
                    </w:r>
                    <w:r>
                      <w:t>x</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3EA812">
    <w:pPr>
      <w:pStyle w:val="7"/>
      <w:spacing w:line="14" w:lineRule="auto"/>
      <w:ind w:left="0"/>
      <w:rPr>
        <w:sz w:val="20"/>
      </w:rPr>
    </w:pPr>
    <w:r>
      <w:rPr>
        <w:sz w:val="20"/>
      </w:rPr>
      <mc:AlternateContent>
        <mc:Choice Requires="wps">
          <w:drawing>
            <wp:anchor distT="0" distB="0" distL="114300" distR="114300" simplePos="0" relativeHeight="251672576" behindDoc="0" locked="0" layoutInCell="1" allowOverlap="1">
              <wp:simplePos x="0" y="0"/>
              <wp:positionH relativeFrom="margin">
                <wp:posOffset>3101975</wp:posOffset>
              </wp:positionH>
              <wp:positionV relativeFrom="paragraph">
                <wp:posOffset>0</wp:posOffset>
              </wp:positionV>
              <wp:extent cx="234315" cy="200025"/>
              <wp:effectExtent l="0" t="0" r="0" b="0"/>
              <wp:wrapNone/>
              <wp:docPr id="1" name="Text Box 1"/>
              <wp:cNvGraphicFramePr/>
              <a:graphic xmlns:a="http://schemas.openxmlformats.org/drawingml/2006/main">
                <a:graphicData uri="http://schemas.microsoft.com/office/word/2010/wordprocessingShape">
                  <wps:wsp>
                    <wps:cNvSpPr txBox="1"/>
                    <wps:spPr>
                      <a:xfrm>
                        <a:off x="0" y="0"/>
                        <a:ext cx="234315" cy="2000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2513900">
                          <w:pPr>
                            <w:pStyle w:val="9"/>
                          </w:pPr>
                          <w:r>
                            <w:fldChar w:fldCharType="begin"/>
                          </w:r>
                          <w:r>
                            <w:instrText xml:space="preserve"> PAGE  \* MERGEFORMAT </w:instrText>
                          </w:r>
                          <w:r>
                            <w:fldChar w:fldCharType="separate"/>
                          </w:r>
                          <w:r>
                            <w:t>x</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244.25pt;margin-top:0pt;height:15.75pt;width:18.45pt;mso-position-horizontal-relative:margin;z-index:251672576;mso-width-relative:page;mso-height-relative:page;" filled="f" stroked="f" coordsize="21600,21600" o:gfxdata="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PZSo+1gAA&#10;AAcBAAAPAAAAAAAAAAEAIAAAACIAAABkcnMvZG93bnJldi54bWxQSwECFAAUAAAACACHTuJAU3YK&#10;KSACAABUBAAADgAAAAAAAAABACAAAAAlAQAAZHJzL2Uyb0RvYy54bWxQSwUGAAAAAAYABgBZAQAA&#10;twUAAAAA&#10;">
              <v:fill on="f" focussize="0,0"/>
              <v:stroke on="f" weight="0.5pt"/>
              <v:imagedata o:title=""/>
              <o:lock v:ext="edit" aspectratio="f"/>
              <v:textbox inset="0mm,0mm,0mm,0mm">
                <w:txbxContent>
                  <w:p w14:paraId="12513900">
                    <w:pPr>
                      <w:pStyle w:val="9"/>
                    </w:pPr>
                    <w:r>
                      <w:fldChar w:fldCharType="begin"/>
                    </w:r>
                    <w:r>
                      <w:instrText xml:space="preserve"> PAGE  \* MERGEFORMAT </w:instrText>
                    </w:r>
                    <w:r>
                      <w:fldChar w:fldCharType="separate"/>
                    </w:r>
                    <w:r>
                      <w:t>x</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2"/>
    <w:multiLevelType w:val="multilevel"/>
    <w:tmpl w:val="00000002"/>
    <w:lvl w:ilvl="0" w:tentative="0">
      <w:start w:val="7"/>
      <w:numFmt w:val="decimal"/>
      <w:lvlText w:val="%1"/>
      <w:lvlJc w:val="left"/>
      <w:pPr>
        <w:ind w:left="931" w:hanging="631"/>
      </w:pPr>
      <w:rPr>
        <w:rFonts w:hint="default"/>
        <w:lang w:val="en-US" w:eastAsia="en-US" w:bidi="ar-SA"/>
      </w:rPr>
    </w:lvl>
    <w:lvl w:ilvl="1" w:tentative="0">
      <w:start w:val="1"/>
      <w:numFmt w:val="decimal"/>
      <w:lvlText w:val="%1.%2"/>
      <w:lvlJc w:val="left"/>
      <w:pPr>
        <w:ind w:left="931" w:hanging="631"/>
      </w:pPr>
      <w:rPr>
        <w:rFonts w:hint="default"/>
        <w:lang w:val="en-US" w:eastAsia="en-US" w:bidi="ar-SA"/>
      </w:rPr>
    </w:lvl>
    <w:lvl w:ilvl="2" w:tentative="0">
      <w:start w:val="1"/>
      <w:numFmt w:val="decimal"/>
      <w:lvlText w:val="%1.%2.%3"/>
      <w:lvlJc w:val="left"/>
      <w:pPr>
        <w:ind w:left="931" w:hanging="631"/>
      </w:pPr>
      <w:rPr>
        <w:rFonts w:hint="default" w:ascii="Times New Roman" w:hAnsi="Times New Roman" w:eastAsia="Times New Roman" w:cs="Times New Roman"/>
        <w:b/>
        <w:bCs/>
        <w:w w:val="100"/>
        <w:sz w:val="28"/>
        <w:szCs w:val="28"/>
        <w:lang w:val="en-US" w:eastAsia="en-US" w:bidi="ar-SA"/>
      </w:rPr>
    </w:lvl>
    <w:lvl w:ilvl="3" w:tentative="0">
      <w:start w:val="1"/>
      <w:numFmt w:val="decimal"/>
      <w:lvlText w:val="%1.%2.%3.%4"/>
      <w:lvlJc w:val="left"/>
      <w:pPr>
        <w:ind w:left="1141" w:hanging="841"/>
        <w:jc w:val="right"/>
      </w:pPr>
      <w:rPr>
        <w:rFonts w:hint="default" w:ascii="Times New Roman" w:hAnsi="Times New Roman" w:eastAsia="Times New Roman" w:cs="Times New Roman"/>
        <w:b/>
        <w:bCs/>
        <w:w w:val="100"/>
        <w:sz w:val="28"/>
        <w:szCs w:val="28"/>
        <w:lang w:val="en-US" w:eastAsia="en-US" w:bidi="ar-SA"/>
      </w:rPr>
    </w:lvl>
    <w:lvl w:ilvl="4" w:tentative="0">
      <w:start w:val="0"/>
      <w:numFmt w:val="bullet"/>
      <w:lvlText w:val="•"/>
      <w:lvlJc w:val="left"/>
      <w:pPr>
        <w:ind w:left="4093" w:hanging="841"/>
      </w:pPr>
      <w:rPr>
        <w:rFonts w:hint="default"/>
        <w:lang w:val="en-US" w:eastAsia="en-US" w:bidi="ar-SA"/>
      </w:rPr>
    </w:lvl>
    <w:lvl w:ilvl="5" w:tentative="0">
      <w:start w:val="0"/>
      <w:numFmt w:val="bullet"/>
      <w:lvlText w:val="•"/>
      <w:lvlJc w:val="left"/>
      <w:pPr>
        <w:ind w:left="5077" w:hanging="841"/>
      </w:pPr>
      <w:rPr>
        <w:rFonts w:hint="default"/>
        <w:lang w:val="en-US" w:eastAsia="en-US" w:bidi="ar-SA"/>
      </w:rPr>
    </w:lvl>
    <w:lvl w:ilvl="6" w:tentative="0">
      <w:start w:val="0"/>
      <w:numFmt w:val="bullet"/>
      <w:lvlText w:val="•"/>
      <w:lvlJc w:val="left"/>
      <w:pPr>
        <w:ind w:left="6062" w:hanging="841"/>
      </w:pPr>
      <w:rPr>
        <w:rFonts w:hint="default"/>
        <w:lang w:val="en-US" w:eastAsia="en-US" w:bidi="ar-SA"/>
      </w:rPr>
    </w:lvl>
    <w:lvl w:ilvl="7" w:tentative="0">
      <w:start w:val="0"/>
      <w:numFmt w:val="bullet"/>
      <w:lvlText w:val="•"/>
      <w:lvlJc w:val="left"/>
      <w:pPr>
        <w:ind w:left="7046" w:hanging="841"/>
      </w:pPr>
      <w:rPr>
        <w:rFonts w:hint="default"/>
        <w:lang w:val="en-US" w:eastAsia="en-US" w:bidi="ar-SA"/>
      </w:rPr>
    </w:lvl>
    <w:lvl w:ilvl="8" w:tentative="0">
      <w:start w:val="0"/>
      <w:numFmt w:val="bullet"/>
      <w:lvlText w:val="•"/>
      <w:lvlJc w:val="left"/>
      <w:pPr>
        <w:ind w:left="8031" w:hanging="841"/>
      </w:pPr>
      <w:rPr>
        <w:rFonts w:hint="default"/>
        <w:lang w:val="en-US" w:eastAsia="en-US" w:bidi="ar-SA"/>
      </w:rPr>
    </w:lvl>
  </w:abstractNum>
  <w:abstractNum w:abstractNumId="1">
    <w:nsid w:val="00000003"/>
    <w:multiLevelType w:val="multilevel"/>
    <w:tmpl w:val="0000000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0000004"/>
    <w:multiLevelType w:val="multilevel"/>
    <w:tmpl w:val="00000004"/>
    <w:lvl w:ilvl="0" w:tentative="0">
      <w:start w:val="5"/>
      <w:numFmt w:val="decimal"/>
      <w:lvlText w:val="%1"/>
      <w:lvlJc w:val="left"/>
      <w:pPr>
        <w:ind w:left="1141" w:hanging="841"/>
      </w:pPr>
      <w:rPr>
        <w:rFonts w:hint="default"/>
        <w:lang w:val="en-US" w:eastAsia="en-US" w:bidi="ar-SA"/>
      </w:rPr>
    </w:lvl>
    <w:lvl w:ilvl="1" w:tentative="0">
      <w:start w:val="5"/>
      <w:numFmt w:val="decimal"/>
      <w:lvlText w:val="%1.%2"/>
      <w:lvlJc w:val="left"/>
      <w:pPr>
        <w:ind w:left="1141" w:hanging="841"/>
      </w:pPr>
      <w:rPr>
        <w:rFonts w:hint="default"/>
        <w:lang w:val="en-US" w:eastAsia="en-US" w:bidi="ar-SA"/>
      </w:rPr>
    </w:lvl>
    <w:lvl w:ilvl="2" w:tentative="0">
      <w:start w:val="3"/>
      <w:numFmt w:val="decimal"/>
      <w:lvlText w:val="%1.%2.%3"/>
      <w:lvlJc w:val="left"/>
      <w:pPr>
        <w:ind w:left="1141" w:hanging="841"/>
      </w:pPr>
      <w:rPr>
        <w:rFonts w:hint="default"/>
        <w:lang w:val="en-US" w:eastAsia="en-US" w:bidi="ar-SA"/>
      </w:rPr>
    </w:lvl>
    <w:lvl w:ilvl="3" w:tentative="0">
      <w:start w:val="1"/>
      <w:numFmt w:val="decimal"/>
      <w:lvlText w:val="%1.%2.%3.%4"/>
      <w:lvlJc w:val="left"/>
      <w:pPr>
        <w:ind w:left="1124" w:hanging="841"/>
      </w:pPr>
      <w:rPr>
        <w:rFonts w:hint="default" w:ascii="Times New Roman" w:hAnsi="Times New Roman" w:eastAsia="Times New Roman" w:cs="Times New Roman"/>
        <w:b/>
        <w:bCs/>
        <w:w w:val="100"/>
        <w:sz w:val="28"/>
        <w:szCs w:val="28"/>
        <w:lang w:val="en-US" w:eastAsia="en-US" w:bidi="ar-SA"/>
      </w:rPr>
    </w:lvl>
    <w:lvl w:ilvl="4" w:tentative="0">
      <w:start w:val="0"/>
      <w:numFmt w:val="bullet"/>
      <w:lvlText w:val=""/>
      <w:lvlJc w:val="left"/>
      <w:pPr>
        <w:ind w:left="1021" w:hanging="360"/>
      </w:pPr>
      <w:rPr>
        <w:rFonts w:hint="default" w:ascii="Symbol" w:hAnsi="Symbol" w:eastAsia="Symbol" w:cs="Symbol"/>
        <w:w w:val="100"/>
        <w:sz w:val="28"/>
        <w:szCs w:val="28"/>
        <w:lang w:val="en-US" w:eastAsia="en-US" w:bidi="ar-SA"/>
      </w:rPr>
    </w:lvl>
    <w:lvl w:ilvl="5" w:tentative="0">
      <w:start w:val="0"/>
      <w:numFmt w:val="bullet"/>
      <w:lvlText w:val="•"/>
      <w:lvlJc w:val="left"/>
      <w:pPr>
        <w:ind w:left="5077" w:hanging="360"/>
      </w:pPr>
      <w:rPr>
        <w:rFonts w:hint="default"/>
        <w:lang w:val="en-US" w:eastAsia="en-US" w:bidi="ar-SA"/>
      </w:rPr>
    </w:lvl>
    <w:lvl w:ilvl="6" w:tentative="0">
      <w:start w:val="0"/>
      <w:numFmt w:val="bullet"/>
      <w:lvlText w:val="•"/>
      <w:lvlJc w:val="left"/>
      <w:pPr>
        <w:ind w:left="6062" w:hanging="360"/>
      </w:pPr>
      <w:rPr>
        <w:rFonts w:hint="default"/>
        <w:lang w:val="en-US" w:eastAsia="en-US" w:bidi="ar-SA"/>
      </w:rPr>
    </w:lvl>
    <w:lvl w:ilvl="7" w:tentative="0">
      <w:start w:val="0"/>
      <w:numFmt w:val="bullet"/>
      <w:lvlText w:val="•"/>
      <w:lvlJc w:val="left"/>
      <w:pPr>
        <w:ind w:left="7046" w:hanging="360"/>
      </w:pPr>
      <w:rPr>
        <w:rFonts w:hint="default"/>
        <w:lang w:val="en-US" w:eastAsia="en-US" w:bidi="ar-SA"/>
      </w:rPr>
    </w:lvl>
    <w:lvl w:ilvl="8" w:tentative="0">
      <w:start w:val="0"/>
      <w:numFmt w:val="bullet"/>
      <w:lvlText w:val="•"/>
      <w:lvlJc w:val="left"/>
      <w:pPr>
        <w:ind w:left="8031" w:hanging="360"/>
      </w:pPr>
      <w:rPr>
        <w:rFonts w:hint="default"/>
        <w:lang w:val="en-US" w:eastAsia="en-US" w:bidi="ar-SA"/>
      </w:rPr>
    </w:lvl>
  </w:abstractNum>
  <w:abstractNum w:abstractNumId="3">
    <w:nsid w:val="00000006"/>
    <w:multiLevelType w:val="multilevel"/>
    <w:tmpl w:val="00000006"/>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
    <w:nsid w:val="00000007"/>
    <w:multiLevelType w:val="multilevel"/>
    <w:tmpl w:val="0000000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0000008"/>
    <w:multiLevelType w:val="multilevel"/>
    <w:tmpl w:val="0000000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00000009"/>
    <w:multiLevelType w:val="multilevel"/>
    <w:tmpl w:val="00000009"/>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0000000A"/>
    <w:multiLevelType w:val="multilevel"/>
    <w:tmpl w:val="000000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0000000B"/>
    <w:multiLevelType w:val="multilevel"/>
    <w:tmpl w:val="0000000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0000000C"/>
    <w:multiLevelType w:val="multilevel"/>
    <w:tmpl w:val="0000000C"/>
    <w:lvl w:ilvl="0" w:tentative="0">
      <w:start w:val="5"/>
      <w:numFmt w:val="decimal"/>
      <w:lvlText w:val="%1"/>
      <w:lvlJc w:val="left"/>
      <w:pPr>
        <w:ind w:left="721" w:hanging="421"/>
      </w:pPr>
      <w:rPr>
        <w:rFonts w:hint="default"/>
        <w:lang w:val="en-US" w:eastAsia="en-US" w:bidi="ar-SA"/>
      </w:rPr>
    </w:lvl>
    <w:lvl w:ilvl="1" w:tentative="0">
      <w:start w:val="1"/>
      <w:numFmt w:val="decimal"/>
      <w:lvlText w:val="%1.%2"/>
      <w:lvlJc w:val="left"/>
      <w:pPr>
        <w:ind w:left="421" w:hanging="421"/>
        <w:jc w:val="right"/>
      </w:pPr>
      <w:rPr>
        <w:rFonts w:hint="default"/>
        <w:b/>
        <w:bCs/>
        <w:w w:val="100"/>
        <w:lang w:val="en-US" w:eastAsia="en-US" w:bidi="ar-SA"/>
      </w:rPr>
    </w:lvl>
    <w:lvl w:ilvl="2" w:tentative="0">
      <w:start w:val="1"/>
      <w:numFmt w:val="decimal"/>
      <w:lvlText w:val="%1.%2.%3"/>
      <w:lvlJc w:val="left"/>
      <w:pPr>
        <w:ind w:left="1056" w:hanging="631"/>
      </w:pPr>
      <w:rPr>
        <w:rFonts w:hint="default" w:ascii="Times New Roman" w:hAnsi="Times New Roman" w:eastAsia="Times New Roman" w:cs="Times New Roman"/>
        <w:b/>
        <w:bCs/>
        <w:w w:val="100"/>
        <w:sz w:val="28"/>
        <w:szCs w:val="28"/>
        <w:lang w:val="en-US" w:eastAsia="en-US" w:bidi="ar-SA"/>
      </w:rPr>
    </w:lvl>
    <w:lvl w:ilvl="3" w:tentative="0">
      <w:start w:val="0"/>
      <w:numFmt w:val="bullet"/>
      <w:lvlText w:val=""/>
      <w:lvlJc w:val="left"/>
      <w:pPr>
        <w:ind w:left="1741" w:hanging="360"/>
      </w:pPr>
      <w:rPr>
        <w:rFonts w:hint="default" w:ascii="Symbol" w:hAnsi="Symbol" w:eastAsia="Symbol" w:cs="Symbol"/>
        <w:w w:val="100"/>
        <w:sz w:val="28"/>
        <w:szCs w:val="28"/>
        <w:lang w:val="en-US" w:eastAsia="en-US" w:bidi="ar-SA"/>
      </w:rPr>
    </w:lvl>
    <w:lvl w:ilvl="4" w:tentative="0">
      <w:start w:val="0"/>
      <w:numFmt w:val="bullet"/>
      <w:lvlText w:val="•"/>
      <w:lvlJc w:val="left"/>
      <w:pPr>
        <w:ind w:left="3805" w:hanging="360"/>
      </w:pPr>
      <w:rPr>
        <w:rFonts w:hint="default"/>
        <w:lang w:val="en-US" w:eastAsia="en-US" w:bidi="ar-SA"/>
      </w:rPr>
    </w:lvl>
    <w:lvl w:ilvl="5" w:tentative="0">
      <w:start w:val="0"/>
      <w:numFmt w:val="bullet"/>
      <w:lvlText w:val="•"/>
      <w:lvlJc w:val="left"/>
      <w:pPr>
        <w:ind w:left="4837" w:hanging="360"/>
      </w:pPr>
      <w:rPr>
        <w:rFonts w:hint="default"/>
        <w:lang w:val="en-US" w:eastAsia="en-US" w:bidi="ar-SA"/>
      </w:rPr>
    </w:lvl>
    <w:lvl w:ilvl="6" w:tentative="0">
      <w:start w:val="0"/>
      <w:numFmt w:val="bullet"/>
      <w:lvlText w:val="•"/>
      <w:lvlJc w:val="left"/>
      <w:pPr>
        <w:ind w:left="5870" w:hanging="360"/>
      </w:pPr>
      <w:rPr>
        <w:rFonts w:hint="default"/>
        <w:lang w:val="en-US" w:eastAsia="en-US" w:bidi="ar-SA"/>
      </w:rPr>
    </w:lvl>
    <w:lvl w:ilvl="7" w:tentative="0">
      <w:start w:val="0"/>
      <w:numFmt w:val="bullet"/>
      <w:lvlText w:val="•"/>
      <w:lvlJc w:val="left"/>
      <w:pPr>
        <w:ind w:left="6902" w:hanging="360"/>
      </w:pPr>
      <w:rPr>
        <w:rFonts w:hint="default"/>
        <w:lang w:val="en-US" w:eastAsia="en-US" w:bidi="ar-SA"/>
      </w:rPr>
    </w:lvl>
    <w:lvl w:ilvl="8" w:tentative="0">
      <w:start w:val="0"/>
      <w:numFmt w:val="bullet"/>
      <w:lvlText w:val="•"/>
      <w:lvlJc w:val="left"/>
      <w:pPr>
        <w:ind w:left="7935" w:hanging="360"/>
      </w:pPr>
      <w:rPr>
        <w:rFonts w:hint="default"/>
        <w:lang w:val="en-US" w:eastAsia="en-US" w:bidi="ar-SA"/>
      </w:rPr>
    </w:lvl>
  </w:abstractNum>
  <w:abstractNum w:abstractNumId="10">
    <w:nsid w:val="0000000D"/>
    <w:multiLevelType w:val="multilevel"/>
    <w:tmpl w:val="0000000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0000000E"/>
    <w:multiLevelType w:val="multilevel"/>
    <w:tmpl w:val="0000000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0000000F"/>
    <w:multiLevelType w:val="multilevel"/>
    <w:tmpl w:val="0000000F"/>
    <w:lvl w:ilvl="0" w:tentative="0">
      <w:start w:val="1"/>
      <w:numFmt w:val="decimal"/>
      <w:lvlText w:val="%1"/>
      <w:lvlJc w:val="left"/>
      <w:pPr>
        <w:ind w:left="721" w:hanging="421"/>
      </w:pPr>
      <w:rPr>
        <w:rFonts w:hint="default"/>
        <w:lang w:val="en-US" w:eastAsia="en-US" w:bidi="ar-SA"/>
      </w:rPr>
    </w:lvl>
    <w:lvl w:ilvl="1" w:tentative="0">
      <w:start w:val="1"/>
      <w:numFmt w:val="decimal"/>
      <w:lvlText w:val="%1.%2"/>
      <w:lvlJc w:val="left"/>
      <w:pPr>
        <w:ind w:left="1838" w:hanging="421"/>
      </w:pPr>
      <w:rPr>
        <w:rFonts w:hint="default" w:ascii="Times New Roman" w:hAnsi="Times New Roman" w:eastAsia="Times New Roman" w:cs="Times New Roman"/>
        <w:b/>
        <w:bCs/>
        <w:w w:val="100"/>
        <w:sz w:val="28"/>
        <w:szCs w:val="28"/>
        <w:lang w:val="en-US" w:eastAsia="en-US" w:bidi="ar-SA"/>
      </w:rPr>
    </w:lvl>
    <w:lvl w:ilvl="2" w:tentative="0">
      <w:start w:val="1"/>
      <w:numFmt w:val="decimal"/>
      <w:lvlText w:val="%1.%2.%3"/>
      <w:lvlJc w:val="left"/>
      <w:pPr>
        <w:ind w:left="931" w:hanging="631"/>
      </w:pPr>
      <w:rPr>
        <w:rFonts w:hint="default" w:ascii="Times New Roman" w:hAnsi="Times New Roman" w:eastAsia="Times New Roman" w:cs="Times New Roman"/>
        <w:b/>
        <w:bCs/>
        <w:w w:val="100"/>
        <w:sz w:val="28"/>
        <w:szCs w:val="28"/>
        <w:lang w:val="en-US" w:eastAsia="en-US" w:bidi="ar-SA"/>
      </w:rPr>
    </w:lvl>
    <w:lvl w:ilvl="3" w:tentative="0">
      <w:start w:val="0"/>
      <w:numFmt w:val="bullet"/>
      <w:lvlText w:val="•"/>
      <w:lvlJc w:val="left"/>
      <w:pPr>
        <w:ind w:left="2953" w:hanging="631"/>
      </w:pPr>
      <w:rPr>
        <w:rFonts w:hint="default"/>
        <w:lang w:val="en-US" w:eastAsia="en-US" w:bidi="ar-SA"/>
      </w:rPr>
    </w:lvl>
    <w:lvl w:ilvl="4" w:tentative="0">
      <w:start w:val="0"/>
      <w:numFmt w:val="bullet"/>
      <w:lvlText w:val="•"/>
      <w:lvlJc w:val="left"/>
      <w:pPr>
        <w:ind w:left="3960" w:hanging="631"/>
      </w:pPr>
      <w:rPr>
        <w:rFonts w:hint="default"/>
        <w:lang w:val="en-US" w:eastAsia="en-US" w:bidi="ar-SA"/>
      </w:rPr>
    </w:lvl>
    <w:lvl w:ilvl="5" w:tentative="0">
      <w:start w:val="0"/>
      <w:numFmt w:val="bullet"/>
      <w:lvlText w:val="•"/>
      <w:lvlJc w:val="left"/>
      <w:pPr>
        <w:ind w:left="4966" w:hanging="631"/>
      </w:pPr>
      <w:rPr>
        <w:rFonts w:hint="default"/>
        <w:lang w:val="en-US" w:eastAsia="en-US" w:bidi="ar-SA"/>
      </w:rPr>
    </w:lvl>
    <w:lvl w:ilvl="6" w:tentative="0">
      <w:start w:val="0"/>
      <w:numFmt w:val="bullet"/>
      <w:lvlText w:val="•"/>
      <w:lvlJc w:val="left"/>
      <w:pPr>
        <w:ind w:left="5973" w:hanging="631"/>
      </w:pPr>
      <w:rPr>
        <w:rFonts w:hint="default"/>
        <w:lang w:val="en-US" w:eastAsia="en-US" w:bidi="ar-SA"/>
      </w:rPr>
    </w:lvl>
    <w:lvl w:ilvl="7" w:tentative="0">
      <w:start w:val="0"/>
      <w:numFmt w:val="bullet"/>
      <w:lvlText w:val="•"/>
      <w:lvlJc w:val="left"/>
      <w:pPr>
        <w:ind w:left="6980" w:hanging="631"/>
      </w:pPr>
      <w:rPr>
        <w:rFonts w:hint="default"/>
        <w:lang w:val="en-US" w:eastAsia="en-US" w:bidi="ar-SA"/>
      </w:rPr>
    </w:lvl>
    <w:lvl w:ilvl="8" w:tentative="0">
      <w:start w:val="0"/>
      <w:numFmt w:val="bullet"/>
      <w:lvlText w:val="•"/>
      <w:lvlJc w:val="left"/>
      <w:pPr>
        <w:ind w:left="7986" w:hanging="631"/>
      </w:pPr>
      <w:rPr>
        <w:rFonts w:hint="default"/>
        <w:lang w:val="en-US" w:eastAsia="en-US" w:bidi="ar-SA"/>
      </w:rPr>
    </w:lvl>
  </w:abstractNum>
  <w:abstractNum w:abstractNumId="13">
    <w:nsid w:val="00000010"/>
    <w:multiLevelType w:val="multilevel"/>
    <w:tmpl w:val="00000010"/>
    <w:lvl w:ilvl="0" w:tentative="0">
      <w:start w:val="1"/>
      <w:numFmt w:val="bullet"/>
      <w:lvlText w:val=""/>
      <w:lvlJc w:val="left"/>
      <w:pPr>
        <w:ind w:left="1020" w:hanging="360"/>
      </w:pPr>
      <w:rPr>
        <w:rFonts w:hint="default" w:ascii="Symbol" w:hAnsi="Symbol"/>
      </w:rPr>
    </w:lvl>
    <w:lvl w:ilvl="1" w:tentative="0">
      <w:start w:val="1"/>
      <w:numFmt w:val="bullet"/>
      <w:lvlText w:val="o"/>
      <w:lvlJc w:val="left"/>
      <w:pPr>
        <w:ind w:left="1740" w:hanging="360"/>
      </w:pPr>
      <w:rPr>
        <w:rFonts w:hint="default" w:ascii="Courier New" w:hAnsi="Courier New" w:cs="Courier New"/>
      </w:rPr>
    </w:lvl>
    <w:lvl w:ilvl="2" w:tentative="0">
      <w:start w:val="1"/>
      <w:numFmt w:val="bullet"/>
      <w:lvlText w:val=""/>
      <w:lvlJc w:val="left"/>
      <w:pPr>
        <w:ind w:left="2460" w:hanging="360"/>
      </w:pPr>
      <w:rPr>
        <w:rFonts w:hint="default" w:ascii="Wingdings" w:hAnsi="Wingdings"/>
      </w:rPr>
    </w:lvl>
    <w:lvl w:ilvl="3" w:tentative="0">
      <w:start w:val="1"/>
      <w:numFmt w:val="bullet"/>
      <w:lvlText w:val=""/>
      <w:lvlJc w:val="left"/>
      <w:pPr>
        <w:ind w:left="3180" w:hanging="360"/>
      </w:pPr>
      <w:rPr>
        <w:rFonts w:hint="default" w:ascii="Symbol" w:hAnsi="Symbol"/>
      </w:rPr>
    </w:lvl>
    <w:lvl w:ilvl="4" w:tentative="0">
      <w:start w:val="1"/>
      <w:numFmt w:val="bullet"/>
      <w:lvlText w:val="o"/>
      <w:lvlJc w:val="left"/>
      <w:pPr>
        <w:ind w:left="3900" w:hanging="360"/>
      </w:pPr>
      <w:rPr>
        <w:rFonts w:hint="default" w:ascii="Courier New" w:hAnsi="Courier New" w:cs="Courier New"/>
      </w:rPr>
    </w:lvl>
    <w:lvl w:ilvl="5" w:tentative="0">
      <w:start w:val="1"/>
      <w:numFmt w:val="bullet"/>
      <w:lvlText w:val=""/>
      <w:lvlJc w:val="left"/>
      <w:pPr>
        <w:ind w:left="4620" w:hanging="360"/>
      </w:pPr>
      <w:rPr>
        <w:rFonts w:hint="default" w:ascii="Wingdings" w:hAnsi="Wingdings"/>
      </w:rPr>
    </w:lvl>
    <w:lvl w:ilvl="6" w:tentative="0">
      <w:start w:val="1"/>
      <w:numFmt w:val="bullet"/>
      <w:lvlText w:val=""/>
      <w:lvlJc w:val="left"/>
      <w:pPr>
        <w:ind w:left="5340" w:hanging="360"/>
      </w:pPr>
      <w:rPr>
        <w:rFonts w:hint="default" w:ascii="Symbol" w:hAnsi="Symbol"/>
      </w:rPr>
    </w:lvl>
    <w:lvl w:ilvl="7" w:tentative="0">
      <w:start w:val="1"/>
      <w:numFmt w:val="bullet"/>
      <w:lvlText w:val="o"/>
      <w:lvlJc w:val="left"/>
      <w:pPr>
        <w:ind w:left="6060" w:hanging="360"/>
      </w:pPr>
      <w:rPr>
        <w:rFonts w:hint="default" w:ascii="Courier New" w:hAnsi="Courier New" w:cs="Courier New"/>
      </w:rPr>
    </w:lvl>
    <w:lvl w:ilvl="8" w:tentative="0">
      <w:start w:val="1"/>
      <w:numFmt w:val="bullet"/>
      <w:lvlText w:val=""/>
      <w:lvlJc w:val="left"/>
      <w:pPr>
        <w:ind w:left="6780" w:hanging="360"/>
      </w:pPr>
      <w:rPr>
        <w:rFonts w:hint="default" w:ascii="Wingdings" w:hAnsi="Wingdings"/>
      </w:rPr>
    </w:lvl>
  </w:abstractNum>
  <w:abstractNum w:abstractNumId="14">
    <w:nsid w:val="00000011"/>
    <w:multiLevelType w:val="multilevel"/>
    <w:tmpl w:val="0000001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00000012"/>
    <w:multiLevelType w:val="multilevel"/>
    <w:tmpl w:val="0000001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0053208E"/>
    <w:multiLevelType w:val="multilevel"/>
    <w:tmpl w:val="0053208E"/>
    <w:lvl w:ilvl="0" w:tentative="0">
      <w:start w:val="7"/>
      <w:numFmt w:val="decimal"/>
      <w:lvlText w:val="%1"/>
      <w:lvlJc w:val="left"/>
      <w:pPr>
        <w:ind w:left="721" w:hanging="421"/>
      </w:pPr>
      <w:rPr>
        <w:rFonts w:hint="default"/>
        <w:lang w:val="en-US" w:eastAsia="en-US" w:bidi="ar-SA"/>
      </w:rPr>
    </w:lvl>
    <w:lvl w:ilvl="1" w:tentative="0">
      <w:start w:val="1"/>
      <w:numFmt w:val="decimal"/>
      <w:lvlText w:val="%1.%2"/>
      <w:lvlJc w:val="left"/>
      <w:pPr>
        <w:ind w:left="721" w:hanging="421"/>
      </w:pPr>
      <w:rPr>
        <w:rFonts w:hint="default" w:ascii="Times New Roman" w:hAnsi="Times New Roman" w:eastAsia="Times New Roman" w:cs="Times New Roman"/>
        <w:b/>
        <w:bCs/>
        <w:w w:val="100"/>
        <w:sz w:val="28"/>
        <w:szCs w:val="28"/>
        <w:lang w:val="en-US" w:eastAsia="en-US" w:bidi="ar-SA"/>
      </w:rPr>
    </w:lvl>
    <w:lvl w:ilvl="2" w:tentative="0">
      <w:start w:val="0"/>
      <w:numFmt w:val="bullet"/>
      <w:lvlText w:val=""/>
      <w:lvlJc w:val="left"/>
      <w:pPr>
        <w:ind w:left="1021" w:hanging="360"/>
      </w:pPr>
      <w:rPr>
        <w:rFonts w:hint="default" w:ascii="Symbol" w:hAnsi="Symbol" w:eastAsia="Symbol" w:cs="Symbol"/>
        <w:w w:val="100"/>
        <w:sz w:val="28"/>
        <w:szCs w:val="28"/>
        <w:lang w:val="en-US" w:eastAsia="en-US" w:bidi="ar-SA"/>
      </w:rPr>
    </w:lvl>
    <w:lvl w:ilvl="3" w:tentative="0">
      <w:start w:val="0"/>
      <w:numFmt w:val="bullet"/>
      <w:lvlText w:val="•"/>
      <w:lvlJc w:val="left"/>
      <w:pPr>
        <w:ind w:left="3015" w:hanging="360"/>
      </w:pPr>
      <w:rPr>
        <w:rFonts w:hint="default"/>
        <w:lang w:val="en-US" w:eastAsia="en-US" w:bidi="ar-SA"/>
      </w:rPr>
    </w:lvl>
    <w:lvl w:ilvl="4" w:tentative="0">
      <w:start w:val="0"/>
      <w:numFmt w:val="bullet"/>
      <w:lvlText w:val="•"/>
      <w:lvlJc w:val="left"/>
      <w:pPr>
        <w:ind w:left="4013" w:hanging="360"/>
      </w:pPr>
      <w:rPr>
        <w:rFonts w:hint="default"/>
        <w:lang w:val="en-US" w:eastAsia="en-US" w:bidi="ar-SA"/>
      </w:rPr>
    </w:lvl>
    <w:lvl w:ilvl="5" w:tentative="0">
      <w:start w:val="0"/>
      <w:numFmt w:val="bullet"/>
      <w:lvlText w:val="•"/>
      <w:lvlJc w:val="left"/>
      <w:pPr>
        <w:ind w:left="5011" w:hanging="360"/>
      </w:pPr>
      <w:rPr>
        <w:rFonts w:hint="default"/>
        <w:lang w:val="en-US" w:eastAsia="en-US" w:bidi="ar-SA"/>
      </w:rPr>
    </w:lvl>
    <w:lvl w:ilvl="6" w:tentative="0">
      <w:start w:val="0"/>
      <w:numFmt w:val="bullet"/>
      <w:lvlText w:val="•"/>
      <w:lvlJc w:val="left"/>
      <w:pPr>
        <w:ind w:left="6008" w:hanging="360"/>
      </w:pPr>
      <w:rPr>
        <w:rFonts w:hint="default"/>
        <w:lang w:val="en-US" w:eastAsia="en-US" w:bidi="ar-SA"/>
      </w:rPr>
    </w:lvl>
    <w:lvl w:ilvl="7" w:tentative="0">
      <w:start w:val="0"/>
      <w:numFmt w:val="bullet"/>
      <w:lvlText w:val="•"/>
      <w:lvlJc w:val="left"/>
      <w:pPr>
        <w:ind w:left="7006" w:hanging="360"/>
      </w:pPr>
      <w:rPr>
        <w:rFonts w:hint="default"/>
        <w:lang w:val="en-US" w:eastAsia="en-US" w:bidi="ar-SA"/>
      </w:rPr>
    </w:lvl>
    <w:lvl w:ilvl="8" w:tentative="0">
      <w:start w:val="0"/>
      <w:numFmt w:val="bullet"/>
      <w:lvlText w:val="•"/>
      <w:lvlJc w:val="left"/>
      <w:pPr>
        <w:ind w:left="8004" w:hanging="360"/>
      </w:pPr>
      <w:rPr>
        <w:rFonts w:hint="default"/>
        <w:lang w:val="en-US" w:eastAsia="en-US" w:bidi="ar-SA"/>
      </w:rPr>
    </w:lvl>
  </w:abstractNum>
  <w:num w:numId="1">
    <w:abstractNumId w:val="12"/>
  </w:num>
  <w:num w:numId="2">
    <w:abstractNumId w:val="14"/>
  </w:num>
  <w:num w:numId="3">
    <w:abstractNumId w:val="3"/>
  </w:num>
  <w:num w:numId="4">
    <w:abstractNumId w:val="6"/>
  </w:num>
  <w:num w:numId="5">
    <w:abstractNumId w:val="13"/>
  </w:num>
  <w:num w:numId="6">
    <w:abstractNumId w:val="9"/>
  </w:num>
  <w:num w:numId="7">
    <w:abstractNumId w:val="4"/>
  </w:num>
  <w:num w:numId="8">
    <w:abstractNumId w:val="2"/>
  </w:num>
  <w:num w:numId="9">
    <w:abstractNumId w:val="8"/>
  </w:num>
  <w:num w:numId="10">
    <w:abstractNumId w:val="10"/>
  </w:num>
  <w:num w:numId="11">
    <w:abstractNumId w:val="1"/>
  </w:num>
  <w:num w:numId="12">
    <w:abstractNumId w:val="15"/>
  </w:num>
  <w:num w:numId="13">
    <w:abstractNumId w:val="11"/>
  </w:num>
  <w:num w:numId="14">
    <w:abstractNumId w:val="5"/>
  </w:num>
  <w:num w:numId="15">
    <w:abstractNumId w:val="7"/>
  </w:num>
  <w:num w:numId="16">
    <w:abstractNumId w:val="16"/>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264F"/>
    <w:rsid w:val="00042604"/>
    <w:rsid w:val="0008264F"/>
    <w:rsid w:val="00162F82"/>
    <w:rsid w:val="00567528"/>
    <w:rsid w:val="005B6F73"/>
    <w:rsid w:val="007E0E12"/>
    <w:rsid w:val="00833EDA"/>
    <w:rsid w:val="00897400"/>
    <w:rsid w:val="00BA0303"/>
    <w:rsid w:val="00BD5EB3"/>
    <w:rsid w:val="00F55796"/>
    <w:rsid w:val="01CB20DD"/>
    <w:rsid w:val="02630AF6"/>
    <w:rsid w:val="0AA627CD"/>
    <w:rsid w:val="0AF9796B"/>
    <w:rsid w:val="0CFF67BB"/>
    <w:rsid w:val="0D051AEA"/>
    <w:rsid w:val="0DD643C0"/>
    <w:rsid w:val="0E5C209B"/>
    <w:rsid w:val="0F164D4D"/>
    <w:rsid w:val="15A84456"/>
    <w:rsid w:val="16E35C29"/>
    <w:rsid w:val="181E5F9F"/>
    <w:rsid w:val="1A4E1FEA"/>
    <w:rsid w:val="1E9E61F7"/>
    <w:rsid w:val="2461790D"/>
    <w:rsid w:val="254C75CC"/>
    <w:rsid w:val="28256D6A"/>
    <w:rsid w:val="28A649F7"/>
    <w:rsid w:val="2955745C"/>
    <w:rsid w:val="2A5272BB"/>
    <w:rsid w:val="3032025D"/>
    <w:rsid w:val="32FC6F32"/>
    <w:rsid w:val="36847408"/>
    <w:rsid w:val="38504871"/>
    <w:rsid w:val="395B0226"/>
    <w:rsid w:val="3DC36E61"/>
    <w:rsid w:val="422F6EA6"/>
    <w:rsid w:val="44CC2B6C"/>
    <w:rsid w:val="451F36D8"/>
    <w:rsid w:val="45F00FCE"/>
    <w:rsid w:val="465C457C"/>
    <w:rsid w:val="4C205671"/>
    <w:rsid w:val="519C08F1"/>
    <w:rsid w:val="538A724E"/>
    <w:rsid w:val="53FA3C53"/>
    <w:rsid w:val="572D12A3"/>
    <w:rsid w:val="5C964667"/>
    <w:rsid w:val="5FAB06BC"/>
    <w:rsid w:val="611C3D61"/>
    <w:rsid w:val="612D2B45"/>
    <w:rsid w:val="639A0258"/>
    <w:rsid w:val="64D50279"/>
    <w:rsid w:val="68BB7BDF"/>
    <w:rsid w:val="6D467CD3"/>
    <w:rsid w:val="6E586740"/>
    <w:rsid w:val="710B18BB"/>
    <w:rsid w:val="73224824"/>
    <w:rsid w:val="79F26B1E"/>
    <w:rsid w:val="7D380BE1"/>
    <w:rsid w:val="7D966AD6"/>
    <w:rsid w:val="7DF2702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qFormat="1" w:unhideWhenUsed="0" w:uiPriority="1" w:semiHidden="0" w:name="toc 6"/>
    <w:lsdException w:qFormat="1" w:unhideWhenUsed="0" w:uiPriority="1" w:semiHidden="0" w:name="toc 7"/>
    <w:lsdException w:qFormat="1" w:unhideWhenUsed="0" w:uiPriority="1" w:semiHidden="0" w:name="toc 8"/>
    <w:lsdException w:qFormat="1" w:unhideWhenUsed="0" w:uiPriority="1"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qFormat="1"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qFormat="1"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qFormat="1"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qFormat="1"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qFormat="1"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qFormat="1"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qFormat="1"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9"/>
    <w:pPr>
      <w:spacing w:before="62"/>
      <w:ind w:left="1460" w:right="2222"/>
      <w:jc w:val="center"/>
      <w:outlineLvl w:val="0"/>
    </w:pPr>
    <w:rPr>
      <w:b/>
      <w:bCs/>
      <w:sz w:val="32"/>
      <w:szCs w:val="32"/>
    </w:rPr>
  </w:style>
  <w:style w:type="paragraph" w:styleId="3">
    <w:name w:val="heading 2"/>
    <w:basedOn w:val="1"/>
    <w:link w:val="38"/>
    <w:qFormat/>
    <w:uiPriority w:val="9"/>
    <w:pPr>
      <w:ind w:left="931"/>
      <w:outlineLvl w:val="1"/>
    </w:pPr>
    <w:rPr>
      <w:b/>
      <w:bCs/>
      <w:sz w:val="28"/>
      <w:szCs w:val="28"/>
    </w:rPr>
  </w:style>
  <w:style w:type="paragraph" w:styleId="4">
    <w:name w:val="heading 3"/>
    <w:basedOn w:val="1"/>
    <w:next w:val="1"/>
    <w:link w:val="37"/>
    <w:qFormat/>
    <w:uiPriority w:val="9"/>
    <w:pPr>
      <w:keepNext/>
      <w:keepLines/>
      <w:spacing w:before="40"/>
      <w:outlineLvl w:val="2"/>
    </w:pPr>
    <w:rPr>
      <w:rFonts w:ascii="Cambria" w:hAnsi="Cambria" w:eastAsia="SimSun" w:cs="SimSun"/>
      <w:color w:val="254061"/>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ody Text"/>
    <w:basedOn w:val="1"/>
    <w:qFormat/>
    <w:uiPriority w:val="1"/>
    <w:pPr>
      <w:ind w:left="300"/>
    </w:pPr>
    <w:rPr>
      <w:sz w:val="28"/>
      <w:szCs w:val="28"/>
    </w:rPr>
  </w:style>
  <w:style w:type="character" w:styleId="8">
    <w:name w:val="Emphasis"/>
    <w:basedOn w:val="5"/>
    <w:qFormat/>
    <w:uiPriority w:val="0"/>
    <w:rPr>
      <w:i/>
      <w:iCs/>
    </w:rPr>
  </w:style>
  <w:style w:type="paragraph" w:styleId="9">
    <w:name w:val="footer"/>
    <w:basedOn w:val="1"/>
    <w:link w:val="34"/>
    <w:qFormat/>
    <w:uiPriority w:val="99"/>
    <w:pPr>
      <w:tabs>
        <w:tab w:val="center" w:pos="4513"/>
        <w:tab w:val="right" w:pos="9026"/>
      </w:tabs>
    </w:pPr>
  </w:style>
  <w:style w:type="paragraph" w:styleId="10">
    <w:name w:val="header"/>
    <w:basedOn w:val="1"/>
    <w:link w:val="33"/>
    <w:qFormat/>
    <w:uiPriority w:val="99"/>
    <w:pPr>
      <w:tabs>
        <w:tab w:val="center" w:pos="4513"/>
        <w:tab w:val="right" w:pos="9026"/>
      </w:tabs>
    </w:pPr>
  </w:style>
  <w:style w:type="paragraph" w:styleId="11">
    <w:name w:val="Normal (Web)"/>
    <w:basedOn w:val="1"/>
    <w:qFormat/>
    <w:uiPriority w:val="99"/>
    <w:pPr>
      <w:widowControl/>
      <w:autoSpaceDE/>
      <w:autoSpaceDN/>
      <w:spacing w:before="100" w:beforeAutospacing="1" w:after="100" w:afterAutospacing="1"/>
    </w:pPr>
    <w:rPr>
      <w:sz w:val="24"/>
      <w:szCs w:val="24"/>
      <w:lang w:val="en-IN" w:eastAsia="en-IN"/>
    </w:rPr>
  </w:style>
  <w:style w:type="character" w:styleId="12">
    <w:name w:val="Strong"/>
    <w:basedOn w:val="5"/>
    <w:qFormat/>
    <w:uiPriority w:val="22"/>
    <w:rPr>
      <w:b/>
      <w:bCs/>
    </w:rPr>
  </w:style>
  <w:style w:type="table" w:styleId="13">
    <w:name w:val="Table Grid"/>
    <w:basedOn w:val="6"/>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itle"/>
    <w:basedOn w:val="1"/>
    <w:qFormat/>
    <w:uiPriority w:val="10"/>
    <w:pPr>
      <w:spacing w:before="64"/>
      <w:ind w:left="1460" w:right="1834"/>
      <w:jc w:val="center"/>
    </w:pPr>
    <w:rPr>
      <w:b/>
      <w:bCs/>
      <w:sz w:val="36"/>
      <w:szCs w:val="36"/>
    </w:rPr>
  </w:style>
  <w:style w:type="paragraph" w:styleId="15">
    <w:name w:val="toc 1"/>
    <w:basedOn w:val="1"/>
    <w:qFormat/>
    <w:uiPriority w:val="1"/>
    <w:pPr>
      <w:spacing w:before="63"/>
      <w:ind w:left="3162" w:hanging="2146"/>
    </w:pPr>
    <w:rPr>
      <w:b/>
      <w:bCs/>
      <w:sz w:val="26"/>
      <w:szCs w:val="26"/>
    </w:rPr>
  </w:style>
  <w:style w:type="paragraph" w:styleId="16">
    <w:name w:val="toc 2"/>
    <w:basedOn w:val="1"/>
    <w:qFormat/>
    <w:uiPriority w:val="1"/>
    <w:pPr>
      <w:spacing w:before="199"/>
      <w:ind w:left="3312" w:hanging="421"/>
    </w:pPr>
    <w:rPr>
      <w:sz w:val="28"/>
      <w:szCs w:val="28"/>
    </w:rPr>
  </w:style>
  <w:style w:type="paragraph" w:styleId="17">
    <w:name w:val="toc 3"/>
    <w:basedOn w:val="1"/>
    <w:qFormat/>
    <w:uiPriority w:val="1"/>
    <w:pPr>
      <w:spacing w:before="203"/>
      <w:ind w:left="3382" w:hanging="421"/>
    </w:pPr>
    <w:rPr>
      <w:sz w:val="28"/>
      <w:szCs w:val="28"/>
    </w:rPr>
  </w:style>
  <w:style w:type="paragraph" w:styleId="18">
    <w:name w:val="toc 4"/>
    <w:basedOn w:val="1"/>
    <w:qFormat/>
    <w:uiPriority w:val="1"/>
    <w:pPr>
      <w:spacing w:before="197"/>
      <w:ind w:left="3452" w:hanging="420"/>
    </w:pPr>
    <w:rPr>
      <w:sz w:val="28"/>
      <w:szCs w:val="28"/>
    </w:rPr>
  </w:style>
  <w:style w:type="paragraph" w:styleId="19">
    <w:name w:val="toc 5"/>
    <w:basedOn w:val="1"/>
    <w:qFormat/>
    <w:uiPriority w:val="1"/>
    <w:pPr>
      <w:spacing w:before="351"/>
      <w:ind w:left="3552" w:hanging="390"/>
    </w:pPr>
    <w:rPr>
      <w:sz w:val="26"/>
      <w:szCs w:val="26"/>
    </w:rPr>
  </w:style>
  <w:style w:type="paragraph" w:styleId="20">
    <w:name w:val="toc 6"/>
    <w:basedOn w:val="1"/>
    <w:qFormat/>
    <w:uiPriority w:val="1"/>
    <w:pPr>
      <w:spacing w:before="356"/>
      <w:ind w:left="3572" w:hanging="390"/>
    </w:pPr>
    <w:rPr>
      <w:sz w:val="26"/>
      <w:szCs w:val="26"/>
    </w:rPr>
  </w:style>
  <w:style w:type="paragraph" w:styleId="21">
    <w:name w:val="toc 7"/>
    <w:basedOn w:val="1"/>
    <w:qFormat/>
    <w:uiPriority w:val="1"/>
    <w:pPr>
      <w:spacing w:before="198"/>
      <w:ind w:left="3312"/>
    </w:pPr>
    <w:rPr>
      <w:sz w:val="28"/>
      <w:szCs w:val="28"/>
    </w:rPr>
  </w:style>
  <w:style w:type="paragraph" w:styleId="22">
    <w:name w:val="toc 8"/>
    <w:basedOn w:val="1"/>
    <w:qFormat/>
    <w:uiPriority w:val="1"/>
    <w:pPr>
      <w:spacing w:before="198"/>
      <w:ind w:left="3382"/>
    </w:pPr>
    <w:rPr>
      <w:sz w:val="28"/>
      <w:szCs w:val="28"/>
    </w:rPr>
  </w:style>
  <w:style w:type="paragraph" w:styleId="23">
    <w:name w:val="toc 9"/>
    <w:basedOn w:val="1"/>
    <w:qFormat/>
    <w:uiPriority w:val="1"/>
    <w:pPr>
      <w:spacing w:before="201"/>
      <w:ind w:left="4072" w:hanging="585"/>
    </w:pPr>
    <w:rPr>
      <w:sz w:val="26"/>
      <w:szCs w:val="26"/>
    </w:rPr>
  </w:style>
  <w:style w:type="table" w:styleId="24">
    <w:name w:val="Medium Grid 3"/>
    <w:basedOn w:val="6"/>
    <w:qFormat/>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Pr>
    <w:tcPr>
      <w:shd w:val="clear" w:color="auto" w:fill="C0C0C0"/>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000000"/>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000000"/>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000000"/>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000000"/>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808080"/>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808080"/>
      </w:tcPr>
    </w:tblStylePr>
  </w:style>
  <w:style w:type="table" w:styleId="25">
    <w:name w:val="Medium Grid 3 Accent 1"/>
    <w:basedOn w:val="6"/>
    <w:qFormat/>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Pr>
    <w:tcPr>
      <w:shd w:val="clear" w:color="auto" w:fill="D3DFEE"/>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4F81BD"/>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4F81BD"/>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4F81BD"/>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4F81BD"/>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A7BFDE"/>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A7BFDE"/>
      </w:tcPr>
    </w:tblStylePr>
  </w:style>
  <w:style w:type="table" w:styleId="26">
    <w:name w:val="Medium Grid 3 Accent 2"/>
    <w:basedOn w:val="6"/>
    <w:qFormat/>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Pr>
    <w:tcPr>
      <w:shd w:val="clear" w:color="auto" w:fill="EFD3D2"/>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C0504D"/>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C0504D"/>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C0504D"/>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C0504D"/>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DFA7A6"/>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DFA7A6"/>
      </w:tcPr>
    </w:tblStylePr>
  </w:style>
  <w:style w:type="table" w:styleId="27">
    <w:name w:val="Medium Grid 3 Accent 3"/>
    <w:basedOn w:val="6"/>
    <w:qFormat/>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Pr>
    <w:tcPr>
      <w:shd w:val="clear" w:color="auto" w:fill="E6EED5"/>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9BBB59"/>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9BBB59"/>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9BBB59"/>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9BBB59"/>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CDDDAC"/>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CDDDAC"/>
      </w:tcPr>
    </w:tblStylePr>
  </w:style>
  <w:style w:type="table" w:styleId="28">
    <w:name w:val="Medium Grid 3 Accent 4"/>
    <w:basedOn w:val="6"/>
    <w:qFormat/>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Pr>
    <w:tcPr>
      <w:shd w:val="clear" w:color="auto" w:fill="DFD8E8"/>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8064A2"/>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8064A2"/>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8064A2"/>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8064A2"/>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BFB1D0"/>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BFB1D0"/>
      </w:tcPr>
    </w:tblStylePr>
  </w:style>
  <w:style w:type="table" w:styleId="29">
    <w:name w:val="Medium Grid 3 Accent 5"/>
    <w:basedOn w:val="6"/>
    <w:qFormat/>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Pr>
    <w:tcPr>
      <w:shd w:val="clear" w:color="auto" w:fill="D2EAF1"/>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4BACC6"/>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4BACC6"/>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4BACC6"/>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4BACC6"/>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A5D5E2"/>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A5D5E2"/>
      </w:tcPr>
    </w:tblStylePr>
  </w:style>
  <w:style w:type="table" w:styleId="30">
    <w:name w:val="Medium Grid 3 Accent 6"/>
    <w:basedOn w:val="6"/>
    <w:qFormat/>
    <w:uiPriority w:val="69"/>
    <w:tblPr>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tblPr>
    <w:tcPr>
      <w:shd w:val="clear" w:color="auto" w:fill="FDE4D0"/>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sz="8" w:space="0"/>
        </w:tcBorders>
        <w:shd w:val="clear" w:color="auto" w:fill="F79646"/>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sz="8" w:space="0"/>
        </w:tcBorders>
        <w:shd w:val="clear" w:color="auto" w:fill="F79646"/>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F79646"/>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F79646"/>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FBCAA2"/>
      </w:tcPr>
    </w:tblStylePr>
    <w:tblStylePr w:type="band1Horz">
      <w:tblPr/>
      <w:tcPr>
        <w:tcBorders>
          <w:top w:val="single" w:color="CCE8CF" w:sz="8" w:space="0"/>
          <w:left w:val="single" w:color="CCE8CF" w:sz="8" w:space="0"/>
          <w:bottom w:val="single" w:color="CCE8CF" w:sz="8" w:space="0"/>
          <w:right w:val="single" w:color="CCE8CF" w:sz="8" w:space="0"/>
          <w:insideH w:val="single" w:sz="8" w:space="0"/>
          <w:insideV w:val="single" w:sz="8" w:space="0"/>
        </w:tcBorders>
        <w:shd w:val="clear" w:color="auto" w:fill="FBCAA2"/>
      </w:tcPr>
    </w:tblStylePr>
  </w:style>
  <w:style w:type="paragraph" w:styleId="31">
    <w:name w:val="List Paragraph"/>
    <w:basedOn w:val="1"/>
    <w:qFormat/>
    <w:uiPriority w:val="1"/>
    <w:pPr>
      <w:ind w:left="300" w:hanging="360"/>
    </w:pPr>
  </w:style>
  <w:style w:type="paragraph" w:customStyle="1" w:styleId="32">
    <w:name w:val="Table Paragraph"/>
    <w:basedOn w:val="1"/>
    <w:qFormat/>
    <w:uiPriority w:val="1"/>
  </w:style>
  <w:style w:type="character" w:customStyle="1" w:styleId="33">
    <w:name w:val="Header Char"/>
    <w:basedOn w:val="5"/>
    <w:link w:val="10"/>
    <w:qFormat/>
    <w:uiPriority w:val="99"/>
    <w:rPr>
      <w:rFonts w:ascii="Times New Roman" w:hAnsi="Times New Roman" w:eastAsia="Times New Roman" w:cs="Times New Roman"/>
    </w:rPr>
  </w:style>
  <w:style w:type="character" w:customStyle="1" w:styleId="34">
    <w:name w:val="Footer Char"/>
    <w:basedOn w:val="5"/>
    <w:link w:val="9"/>
    <w:qFormat/>
    <w:uiPriority w:val="99"/>
    <w:rPr>
      <w:rFonts w:ascii="Times New Roman" w:hAnsi="Times New Roman" w:eastAsia="Times New Roman" w:cs="Times New Roman"/>
    </w:rPr>
  </w:style>
  <w:style w:type="paragraph" w:customStyle="1" w:styleId="35">
    <w:name w:val="HTML Top of Form_ad28785e-4fad-41e8-a57b-95e059c78691"/>
    <w:basedOn w:val="1"/>
    <w:next w:val="1"/>
    <w:link w:val="36"/>
    <w:qFormat/>
    <w:uiPriority w:val="99"/>
    <w:pPr>
      <w:widowControl/>
      <w:pBdr>
        <w:bottom w:val="single" w:color="auto" w:sz="6" w:space="1"/>
      </w:pBdr>
      <w:autoSpaceDE/>
      <w:autoSpaceDN/>
      <w:jc w:val="center"/>
    </w:pPr>
    <w:rPr>
      <w:rFonts w:ascii="Arial" w:hAnsi="Arial" w:cs="Arial"/>
      <w:vanish/>
      <w:sz w:val="16"/>
      <w:szCs w:val="16"/>
      <w:lang w:val="en-IN" w:eastAsia="en-IN"/>
    </w:rPr>
  </w:style>
  <w:style w:type="character" w:customStyle="1" w:styleId="36">
    <w:name w:val="z-Top of Form Char"/>
    <w:basedOn w:val="5"/>
    <w:link w:val="35"/>
    <w:qFormat/>
    <w:uiPriority w:val="99"/>
    <w:rPr>
      <w:rFonts w:ascii="Arial" w:hAnsi="Arial" w:eastAsia="Times New Roman" w:cs="Arial"/>
      <w:vanish/>
      <w:sz w:val="16"/>
      <w:szCs w:val="16"/>
      <w:lang w:val="en-IN" w:eastAsia="en-IN"/>
    </w:rPr>
  </w:style>
  <w:style w:type="character" w:customStyle="1" w:styleId="37">
    <w:name w:val="Heading 3 Char"/>
    <w:basedOn w:val="5"/>
    <w:link w:val="4"/>
    <w:qFormat/>
    <w:uiPriority w:val="9"/>
    <w:rPr>
      <w:rFonts w:ascii="Cambria" w:hAnsi="Cambria" w:eastAsia="SimSun" w:cs="SimSun"/>
      <w:color w:val="254061"/>
      <w:sz w:val="24"/>
      <w:szCs w:val="24"/>
    </w:rPr>
  </w:style>
  <w:style w:type="character" w:customStyle="1" w:styleId="38">
    <w:name w:val="Heading 2 Char"/>
    <w:basedOn w:val="5"/>
    <w:link w:val="3"/>
    <w:qFormat/>
    <w:uiPriority w:val="9"/>
    <w:rPr>
      <w:rFonts w:ascii="Times New Roman" w:hAnsi="Times New Roman" w:eastAsia="Times New Roman" w:cs="Times New Roman"/>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sv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jpe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9.xml"/><Relationship Id="rId10" Type="http://schemas.openxmlformats.org/officeDocument/2006/relationships/footer" Target="footer8.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52</Pages>
  <Words>6589</Words>
  <Characters>39231</Characters>
  <Lines>337</Lines>
  <Paragraphs>95</Paragraphs>
  <TotalTime>5</TotalTime>
  <ScaleCrop>false</ScaleCrop>
  <LinksUpToDate>false</LinksUpToDate>
  <CharactersWithSpaces>47052</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2024-11-20T05:23:00Z</dcterms:created>
  <dc:creator>keerthi suganthi</dc:creator>
  <cp:lastModifiedBy>Anandha Raman</cp:lastModifiedBy>
  <dcterms:modified xsi:type="dcterms:W3CDTF">2024-12-04T06:31:19Z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2023-12-21T00:00:00Z</vt:filetime>
  </property>
  <property fmtid="{D5CDD505-2E9C-101B-9397-08002B2CF9AE}" pid="3" name="KSOProductBuildVer">
    <vt:lpwstr>1033-12.2.0.18911</vt:lpwstr>
  </property>
  <property fmtid="{D5CDD505-2E9C-101B-9397-08002B2CF9AE}" pid="4" name="ICV">
    <vt:lpwstr>1CFE5C515C1D44CB859C63ADD5EC4B50_13</vt:lpwstr>
  </property>
</Properties>
</file>